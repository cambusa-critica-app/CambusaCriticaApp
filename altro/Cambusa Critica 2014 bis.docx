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E56E9" w:rsidRDefault="00FC69D0">
      <w:pPr>
        <w:jc w:val="both"/>
      </w:pPr>
      <w:r>
        <w:rPr>
          <w:noProof/>
          <w:lang w:eastAsia="it-IT"/>
        </w:rPr>
        <w:pict>
          <v:shapetype id="_x0000_t6" coordsize="21600,21600" o:spt="6" path="m,l,21600r21600,xe">
            <v:stroke joinstyle="miter"/>
            <v:path gradientshapeok="t" o:connecttype="custom" o:connectlocs="0,0;0,10800;0,21600;10800,21600;21600,21600;10800,10800" textboxrect="1800,12600,12600,19800"/>
          </v:shapetype>
          <v:shape id="AutoShape 84" o:spid="_x0000_s1026" type="#_x0000_t6" style="position:absolute;left:0;text-align:left;margin-left:-6.55pt;margin-top:-70.75pt;width:28.9pt;height:590.65pt;z-index:251692032;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" fillcolor="#4f81bd" strokecolor="#4f81bd [3204]" strokeweight="3.01pt"/>
        </w:pict>
      </w:r>
      <w:r w:rsidR="00DE078C">
        <w:rPr>
          <w:noProof/>
          <w:lang w:eastAsia="it-IT"/>
        </w:rPr>
        <w:drawing>
          <wp:anchor distT="0" distB="0" distL="114935" distR="114935" simplePos="0" relativeHeight="251608064" behindDoc="1" locked="0" layoutInCell="1" allowOverlap="1">
            <wp:simplePos x="0" y="0"/>
            <wp:positionH relativeFrom="column">
              <wp:posOffset>-797560</wp:posOffset>
            </wp:positionH>
            <wp:positionV relativeFrom="paragraph">
              <wp:posOffset>-804445</wp:posOffset>
            </wp:positionV>
            <wp:extent cx="5393055" cy="591947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393055" cy="5919470"/>
                    </a:xfrm>
                    <a:prstGeom prst="rect">
                      <a:avLst/>
                    </a:prstGeom>
                    <a:solidFill>
                      <a:srgbClr val="FFFFFF"/>
                    </a:solidFill>
                    <a:ln w="9525">
                      <a:noFill/>
                      <a:miter lim="800000"/>
                      <a:headEnd/>
                      <a:tailEnd/>
                    </a:ln>
                  </pic:spPr>
                </pic:pic>
              </a:graphicData>
            </a:graphic>
          </wp:anchor>
        </w:drawing>
      </w:r>
      <w:r w:rsidR="00DE078C">
        <w:rPr>
          <w:noProof/>
          <w:lang w:eastAsia="it-IT"/>
        </w:rPr>
        <w:drawing>
          <wp:anchor distT="0" distB="0" distL="0" distR="0" simplePos="0" relativeHeight="251716608" behindDoc="0" locked="0" layoutInCell="1" allowOverlap="1">
            <wp:simplePos x="0" y="0"/>
            <wp:positionH relativeFrom="column">
              <wp:posOffset>454660</wp:posOffset>
            </wp:positionH>
            <wp:positionV relativeFrom="paragraph">
              <wp:posOffset>-440155</wp:posOffset>
            </wp:positionV>
            <wp:extent cx="2911207" cy="720000"/>
            <wp:effectExtent l="0" t="0" r="0" b="0"/>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2911207" cy="720000"/>
                    </a:xfrm>
                    <a:prstGeom prst="rect">
                      <a:avLst/>
                    </a:prstGeom>
                    <a:solidFill>
                      <a:srgbClr val="FFFFFF"/>
                    </a:solidFill>
                    <a:ln w="9525">
                      <a:noFill/>
                      <a:miter lim="800000"/>
                      <a:headEnd/>
                      <a:tailEnd/>
                    </a:ln>
                  </pic:spPr>
                </pic:pic>
              </a:graphicData>
            </a:graphic>
          </wp:anchor>
        </w:drawing>
      </w:r>
      <w:r w:rsidR="00DE078C">
        <w:rPr>
          <w:noProof/>
          <w:lang w:eastAsia="it-IT"/>
        </w:rPr>
        <w:drawing>
          <wp:anchor distT="0" distB="0" distL="114300" distR="114300" simplePos="0" relativeHeight="251714560" behindDoc="0" locked="0" layoutInCell="1" allowOverlap="1">
            <wp:simplePos x="0" y="0"/>
            <wp:positionH relativeFrom="column">
              <wp:posOffset>-522369</wp:posOffset>
            </wp:positionH>
            <wp:positionV relativeFrom="paragraph">
              <wp:posOffset>-450850</wp:posOffset>
            </wp:positionV>
            <wp:extent cx="619200" cy="7200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19200" cy="720000"/>
                    </a:xfrm>
                    <a:prstGeom prst="rect">
                      <a:avLst/>
                    </a:prstGeom>
                    <a:solidFill>
                      <a:srgbClr val="FFFFFF"/>
                    </a:solidFill>
                    <a:ln w="9525">
                      <a:noFill/>
                      <a:miter lim="800000"/>
                      <a:headEnd/>
                      <a:tailEnd/>
                    </a:ln>
                  </pic:spPr>
                </pic:pic>
              </a:graphicData>
            </a:graphic>
          </wp:anchor>
        </w:drawing>
      </w:r>
      <w:r>
        <w:rPr>
          <w:noProof/>
          <w:lang w:eastAsia="it-IT"/>
        </w:rPr>
        <w:pict>
          <v:rect id="Rectangle 83" o:spid="_x0000_s1039" style="position:absolute;left:0;text-align:left;margin-left:-46.3pt;margin-top:-71.25pt;width:26.6pt;height:587.3pt;z-index:25169100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" fillcolor="yellow" strokecolor="#090" strokeweight="10.01pt">
            <v:stroke joinstyle="round"/>
          </v:rect>
        </w:pict>
      </w:r>
      <w:r w:rsidR="00FB42E1">
        <w:rPr>
          <w:rFonts w:ascii="Calibri" w:hAnsi="Calibri"/>
          <w:sz w:val="20"/>
          <w:szCs w:val="20"/>
        </w:rPr>
        <w:t>c</w:t>
      </w:r>
    </w:p>
    <w:p w:rsidR="00FE56E9" w:rsidRDefault="00FE56E9">
      <w:pPr>
        <w:jc w:val="both"/>
        <w:rPr>
          <w:rFonts w:ascii="Calibri" w:hAnsi="Calibri"/>
          <w:sz w:val="20"/>
          <w:szCs w:val="20"/>
        </w:rPr>
      </w:pPr>
      <w:bookmarkStart w:id="0" w:name="__UnoMark__9_277653411"/>
      <w:bookmarkEnd w:id="0"/>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pStyle w:val="Titolo3"/>
        <w:numPr>
          <w:ilvl w:val="2"/>
          <w:numId w:val="1"/>
        </w:num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pStyle w:val="Titolo3"/>
        <w:numPr>
          <w:ilvl w:val="2"/>
          <w:numId w:val="1"/>
        </w:numPr>
        <w:jc w:val="both"/>
        <w:rPr>
          <w:rFonts w:ascii="Calibri" w:hAnsi="Calibri"/>
          <w:sz w:val="20"/>
          <w:szCs w:val="20"/>
          <w:u w:val="none"/>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497524" w:rsidRDefault="00DE078C">
      <w:pPr>
        <w:jc w:val="both"/>
        <w:rPr>
          <w:rFonts w:ascii="Calibri" w:hAnsi="Calibri"/>
          <w:sz w:val="20"/>
          <w:szCs w:val="20"/>
        </w:rPr>
      </w:pPr>
      <w:r>
        <w:rPr>
          <w:noProof/>
          <w:lang w:eastAsia="it-IT"/>
        </w:rPr>
        <w:drawing>
          <wp:anchor distT="0" distB="0" distL="114300" distR="114300" simplePos="0" relativeHeight="251712512" behindDoc="0" locked="0" layoutInCell="1" allowOverlap="1">
            <wp:simplePos x="0" y="0"/>
            <wp:positionH relativeFrom="column">
              <wp:posOffset>641985</wp:posOffset>
            </wp:positionH>
            <wp:positionV relativeFrom="paragraph">
              <wp:posOffset>2719306</wp:posOffset>
            </wp:positionV>
            <wp:extent cx="461645" cy="471170"/>
            <wp:effectExtent l="0" t="0" r="0" b="0"/>
            <wp:wrapNone/>
            <wp:docPr id="83" name="Immagine 82" descr="logo a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pes.jpg"/>
                    <pic:cNvPicPr/>
                  </pic:nvPicPr>
                  <pic:blipFill>
                    <a:blip r:embed="rId12" cstate="print"/>
                    <a:stretch>
                      <a:fillRect/>
                    </a:stretch>
                  </pic:blipFill>
                  <pic:spPr>
                    <a:xfrm>
                      <a:off x="0" y="0"/>
                      <a:ext cx="461645" cy="471170"/>
                    </a:xfrm>
                    <a:prstGeom prst="rect">
                      <a:avLst/>
                    </a:prstGeom>
                  </pic:spPr>
                </pic:pic>
              </a:graphicData>
            </a:graphic>
          </wp:anchor>
        </w:drawing>
      </w:r>
      <w:r>
        <w:rPr>
          <w:noProof/>
          <w:lang w:eastAsia="it-IT"/>
        </w:rPr>
        <w:drawing>
          <wp:anchor distT="0" distB="0" distL="114300" distR="114300" simplePos="0" relativeHeight="251713536" behindDoc="0" locked="0" layoutInCell="1" allowOverlap="1">
            <wp:simplePos x="0" y="0"/>
            <wp:positionH relativeFrom="column">
              <wp:posOffset>-516890</wp:posOffset>
            </wp:positionH>
            <wp:positionV relativeFrom="paragraph">
              <wp:posOffset>2618976</wp:posOffset>
            </wp:positionV>
            <wp:extent cx="1047115" cy="615950"/>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1047115" cy="615950"/>
                    </a:xfrm>
                    <a:prstGeom prst="rect">
                      <a:avLst/>
                    </a:prstGeom>
                    <a:solidFill>
                      <a:srgbClr val="FFFFFF"/>
                    </a:solidFill>
                    <a:ln w="9525">
                      <a:noFill/>
                      <a:miter lim="800000"/>
                      <a:headEnd/>
                      <a:tailEnd/>
                    </a:ln>
                  </pic:spPr>
                </pic:pic>
              </a:graphicData>
            </a:graphic>
          </wp:anchor>
        </w:drawing>
      </w:r>
      <w:r w:rsidR="00FC69D0">
        <w:rPr>
          <w:noProof/>
          <w:lang w:eastAsia="it-IT"/>
        </w:rPr>
        <w:pict>
          <v:shapetype id="_x0000_t202" coordsize="21600,21600" o:spt="202" path="m,l,21600r21600,l21600,xe">
            <v:stroke joinstyle="miter"/>
            <v:path gradientshapeok="t" o:connecttype="rect"/>
          </v:shapetype>
          <v:shape id="Text Box 85" o:spid="_x0000_s1038" type="#_x0000_t202" style="position:absolute;left:0;text-align:left;margin-left:94.85pt;margin-top:176.95pt;width:247.8pt;height:76.35pt;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" strokeweight=".05pt">
            <v:textbox style="mso-next-textbox:#Text Box 85">
              <w:txbxContent>
                <w:p w:rsidR="00FC69D0" w:rsidRPr="00DE078C" w:rsidRDefault="00FC69D0">
                  <w:pPr>
                    <w:pStyle w:val="Titolo3"/>
                    <w:numPr>
                      <w:ilvl w:val="0"/>
                      <w:numId w:val="1"/>
                    </w:numPr>
                    <w:rPr>
                      <w:rFonts w:asciiTheme="minorHAnsi" w:hAnsiTheme="minorHAnsi"/>
                      <w:sz w:val="28"/>
                      <w:szCs w:val="28"/>
                    </w:rPr>
                  </w:pPr>
                  <w:r w:rsidRPr="00DE078C">
                    <w:rPr>
                      <w:rFonts w:asciiTheme="minorHAnsi" w:hAnsiTheme="minorHAnsi"/>
                      <w:sz w:val="40"/>
                      <w:szCs w:val="32"/>
                      <w:u w:val="none"/>
                    </w:rPr>
                    <w:t>CAMBUSA CRITICA</w:t>
                  </w:r>
                </w:p>
                <w:p w:rsidR="00FC69D0" w:rsidRPr="00DE078C" w:rsidRDefault="00FC69D0">
                  <w:pPr>
                    <w:pStyle w:val="Titolo3"/>
                    <w:numPr>
                      <w:ilvl w:val="0"/>
                      <w:numId w:val="1"/>
                    </w:numPr>
                    <w:rPr>
                      <w:rFonts w:asciiTheme="minorHAnsi" w:hAnsiTheme="minorHAnsi"/>
                      <w:u w:val="none"/>
                    </w:rPr>
                  </w:pPr>
                  <w:r w:rsidRPr="00DE078C">
                    <w:rPr>
                      <w:rFonts w:asciiTheme="minorHAnsi" w:hAnsiTheme="minorHAnsi"/>
                      <w:sz w:val="28"/>
                      <w:szCs w:val="28"/>
                      <w:u w:val="none"/>
                    </w:rPr>
                    <w:t>Manuale per una cucina equa, solidale e salutare</w:t>
                  </w:r>
                </w:p>
              </w:txbxContent>
            </v:textbox>
          </v:shape>
        </w:pict>
      </w:r>
      <w:r w:rsidR="00497524">
        <w:rPr>
          <w:noProof/>
          <w:lang w:eastAsia="it-IT"/>
        </w:rPr>
        <w:drawing>
          <wp:anchor distT="0" distB="0" distL="114935" distR="114935" simplePos="0" relativeHeight="251609088" behindDoc="1" locked="0" layoutInCell="1" allowOverlap="1">
            <wp:simplePos x="0" y="0"/>
            <wp:positionH relativeFrom="column">
              <wp:posOffset>1282366</wp:posOffset>
            </wp:positionH>
            <wp:positionV relativeFrom="paragraph">
              <wp:posOffset>681087</wp:posOffset>
            </wp:positionV>
            <wp:extent cx="1530617" cy="1501541"/>
            <wp:effectExtent l="1905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1530617" cy="1501541"/>
                    </a:xfrm>
                    <a:prstGeom prst="rect">
                      <a:avLst/>
                    </a:prstGeom>
                    <a:solidFill>
                      <a:srgbClr val="FFFFFF"/>
                    </a:solidFill>
                    <a:ln w="9525">
                      <a:noFill/>
                      <a:miter lim="800000"/>
                      <a:headEnd/>
                      <a:tailEnd/>
                    </a:ln>
                  </pic:spPr>
                </pic:pic>
              </a:graphicData>
            </a:graphic>
          </wp:anchor>
        </w:drawing>
      </w:r>
      <w:r w:rsidR="00497524">
        <w:rPr>
          <w:rFonts w:ascii="Calibri" w:hAnsi="Calibri"/>
          <w:sz w:val="20"/>
          <w:szCs w:val="20"/>
        </w:rPr>
        <w:br w:type="page"/>
      </w:r>
    </w:p>
    <w:p w:rsidR="00C7731F" w:rsidRDefault="00C7731F">
      <w:pPr>
        <w:suppressAutoHyphens w:val="0"/>
        <w:overflowPunct/>
        <w:rPr>
          <w:rFonts w:ascii="Calibri" w:hAnsi="Calibri"/>
          <w:sz w:val="20"/>
          <w:szCs w:val="20"/>
        </w:rPr>
      </w:pPr>
      <w:r>
        <w:rPr>
          <w:rFonts w:ascii="Calibri" w:hAnsi="Calibri"/>
          <w:sz w:val="20"/>
          <w:szCs w:val="20"/>
        </w:rPr>
        <w:lastRenderedPageBreak/>
        <w:br w:type="page"/>
      </w:r>
    </w:p>
    <w:p w:rsidR="00EE2DE9" w:rsidRDefault="00EE2DE9">
      <w:pPr>
        <w:suppressAutoHyphens w:val="0"/>
        <w:overflowPunct/>
        <w:rPr>
          <w:rFonts w:ascii="Calibri" w:hAnsi="Calibri"/>
          <w:sz w:val="20"/>
          <w:szCs w:val="20"/>
        </w:rPr>
      </w:pPr>
    </w:p>
    <w:p w:rsidR="00497524" w:rsidRDefault="00497524">
      <w:pPr>
        <w:jc w:val="both"/>
        <w:rPr>
          <w:rFonts w:ascii="Calibri" w:hAnsi="Calibri"/>
          <w:sz w:val="20"/>
          <w:szCs w:val="20"/>
        </w:rPr>
      </w:pPr>
    </w:p>
    <w:p w:rsidR="0022322D" w:rsidRDefault="0022322D">
      <w:pPr>
        <w:jc w:val="both"/>
        <w:rPr>
          <w:rFonts w:ascii="Calibri" w:hAnsi="Calibri"/>
          <w:sz w:val="20"/>
          <w:szCs w:val="20"/>
        </w:rPr>
      </w:pPr>
    </w:p>
    <w:p w:rsidR="0022322D" w:rsidRDefault="0022322D">
      <w:pPr>
        <w:jc w:val="both"/>
        <w:rPr>
          <w:rFonts w:ascii="Calibri" w:hAnsi="Calibri"/>
          <w:sz w:val="20"/>
          <w:szCs w:val="20"/>
        </w:rPr>
      </w:pPr>
    </w:p>
    <w:p w:rsidR="0022322D" w:rsidRDefault="0022322D">
      <w:pPr>
        <w:jc w:val="both"/>
        <w:rPr>
          <w:rFonts w:ascii="Calibri" w:hAnsi="Calibri"/>
          <w:sz w:val="20"/>
          <w:szCs w:val="20"/>
        </w:rPr>
      </w:pPr>
    </w:p>
    <w:p w:rsidR="0022322D" w:rsidRDefault="0022322D">
      <w:pPr>
        <w:jc w:val="both"/>
        <w:rPr>
          <w:rFonts w:ascii="Calibri" w:hAnsi="Calibri"/>
          <w:sz w:val="20"/>
          <w:szCs w:val="20"/>
        </w:rPr>
      </w:pPr>
    </w:p>
    <w:p w:rsidR="00EE2DE9" w:rsidRDefault="00EE2DE9">
      <w:pPr>
        <w:suppressAutoHyphens w:val="0"/>
        <w:overflowPunct/>
        <w:rPr>
          <w:rFonts w:ascii="Calibri" w:hAnsi="Calibri"/>
          <w:sz w:val="20"/>
          <w:szCs w:val="20"/>
        </w:rPr>
      </w:pPr>
      <w:r>
        <w:rPr>
          <w:noProof/>
          <w:lang w:eastAsia="it-IT"/>
        </w:rPr>
        <w:drawing>
          <wp:anchor distT="0" distB="0" distL="0" distR="0" simplePos="0" relativeHeight="251725824" behindDoc="0" locked="0" layoutInCell="1" allowOverlap="1">
            <wp:simplePos x="0" y="0"/>
            <wp:positionH relativeFrom="column">
              <wp:posOffset>566553</wp:posOffset>
            </wp:positionH>
            <wp:positionV relativeFrom="paragraph">
              <wp:posOffset>2948506</wp:posOffset>
            </wp:positionV>
            <wp:extent cx="2910840" cy="719455"/>
            <wp:effectExtent l="0" t="0" r="0" b="0"/>
            <wp:wrapNone/>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2910840" cy="719455"/>
                    </a:xfrm>
                    <a:prstGeom prst="rect">
                      <a:avLst/>
                    </a:prstGeom>
                    <a:solidFill>
                      <a:srgbClr val="FFFFFF"/>
                    </a:solidFill>
                    <a:ln w="9525">
                      <a:noFill/>
                      <a:miter lim="800000"/>
                      <a:headEnd/>
                      <a:tailEnd/>
                    </a:ln>
                  </pic:spPr>
                </pic:pic>
              </a:graphicData>
            </a:graphic>
          </wp:anchor>
        </w:drawing>
      </w:r>
      <w:r w:rsidR="00FC69D0">
        <w:rPr>
          <w:rFonts w:ascii="Calibri" w:hAnsi="Calibri"/>
          <w:b/>
          <w:noProof/>
          <w:sz w:val="28"/>
          <w:szCs w:val="28"/>
          <w:lang w:eastAsia="it-IT"/>
        </w:rPr>
        <w:pict>
          <v:shape id="Text Box 101" o:spid="_x0000_s1027" type="#_x0000_t202" style="position:absolute;margin-left:28.8pt;margin-top:43.1pt;width:247.8pt;height:76.35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" strokeweight=".05pt">
            <v:textbox style="mso-next-textbox:#Text Box 101">
              <w:txbxContent>
                <w:p w:rsidR="00FC69D0" w:rsidRPr="00DE078C" w:rsidRDefault="00FC69D0" w:rsidP="00EE2DE9">
                  <w:pPr>
                    <w:pStyle w:val="Titolo3"/>
                    <w:numPr>
                      <w:ilvl w:val="0"/>
                      <w:numId w:val="1"/>
                    </w:numPr>
                    <w:rPr>
                      <w:rFonts w:asciiTheme="minorHAnsi" w:hAnsiTheme="minorHAnsi"/>
                      <w:sz w:val="28"/>
                      <w:szCs w:val="28"/>
                    </w:rPr>
                  </w:pPr>
                  <w:r w:rsidRPr="00DE078C">
                    <w:rPr>
                      <w:rFonts w:asciiTheme="minorHAnsi" w:hAnsiTheme="minorHAnsi"/>
                      <w:sz w:val="40"/>
                      <w:szCs w:val="32"/>
                      <w:u w:val="none"/>
                    </w:rPr>
                    <w:t>CAMBUSA CRITICA</w:t>
                  </w:r>
                </w:p>
                <w:p w:rsidR="00FC69D0" w:rsidRPr="00DE078C" w:rsidRDefault="00FC69D0" w:rsidP="00EE2DE9">
                  <w:pPr>
                    <w:pStyle w:val="Titolo3"/>
                    <w:numPr>
                      <w:ilvl w:val="0"/>
                      <w:numId w:val="1"/>
                    </w:numPr>
                    <w:rPr>
                      <w:rFonts w:asciiTheme="minorHAnsi" w:hAnsiTheme="minorHAnsi"/>
                      <w:u w:val="none"/>
                    </w:rPr>
                  </w:pPr>
                  <w:r w:rsidRPr="00DE078C">
                    <w:rPr>
                      <w:rFonts w:asciiTheme="minorHAnsi" w:hAnsiTheme="minorHAnsi"/>
                      <w:sz w:val="28"/>
                      <w:szCs w:val="28"/>
                      <w:u w:val="none"/>
                    </w:rPr>
                    <w:t>Manuale per una cucina equa, solidale e salutare</w:t>
                  </w:r>
                </w:p>
              </w:txbxContent>
            </v:textbox>
          </v:shape>
        </w:pict>
      </w:r>
      <w:r>
        <w:rPr>
          <w:rFonts w:ascii="Calibri" w:hAnsi="Calibri"/>
          <w:sz w:val="20"/>
          <w:szCs w:val="20"/>
        </w:rPr>
        <w:br w:type="page"/>
      </w:r>
    </w:p>
    <w:p w:rsidR="00FE56E9" w:rsidRDefault="004D71C7">
      <w:pPr>
        <w:jc w:val="both"/>
        <w:rPr>
          <w:rFonts w:ascii="Calibri" w:hAnsi="Calibri"/>
          <w:sz w:val="20"/>
          <w:szCs w:val="20"/>
        </w:rPr>
      </w:pPr>
      <w:r>
        <w:rPr>
          <w:rFonts w:ascii="Calibri" w:hAnsi="Calibri"/>
          <w:noProof/>
          <w:sz w:val="20"/>
          <w:szCs w:val="20"/>
          <w:lang w:eastAsia="it-IT"/>
        </w:rPr>
        <w:lastRenderedPageBreak/>
        <w:drawing>
          <wp:anchor distT="0" distB="0" distL="114300" distR="114300" simplePos="0" relativeHeight="251896832" behindDoc="0" locked="0" layoutInCell="1" allowOverlap="1">
            <wp:simplePos x="0" y="0"/>
            <wp:positionH relativeFrom="column">
              <wp:posOffset>2753360</wp:posOffset>
            </wp:positionH>
            <wp:positionV relativeFrom="paragraph">
              <wp:posOffset>-57112</wp:posOffset>
            </wp:positionV>
            <wp:extent cx="363444" cy="424329"/>
            <wp:effectExtent l="19050" t="0" r="0" b="0"/>
            <wp:wrapNone/>
            <wp:docPr id="9"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363444" cy="424329"/>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A cura di:</w:t>
      </w:r>
      <w:r w:rsidRPr="004D71C7">
        <w:rPr>
          <w:noProof/>
          <w:lang w:eastAsia="it-IT"/>
        </w:rPr>
        <w:t xml:space="preserve"> </w:t>
      </w:r>
    </w:p>
    <w:p w:rsidR="00FE56E9" w:rsidRDefault="004D71C7">
      <w:pPr>
        <w:jc w:val="both"/>
        <w:rPr>
          <w:rFonts w:ascii="Calibri" w:hAnsi="Calibri"/>
          <w:sz w:val="20"/>
          <w:szCs w:val="20"/>
        </w:rPr>
      </w:pPr>
      <w:r>
        <w:rPr>
          <w:rFonts w:ascii="Calibri" w:hAnsi="Calibri"/>
          <w:sz w:val="20"/>
          <w:szCs w:val="20"/>
        </w:rPr>
        <w:t>Settore Ambiente – Agesci Lombardia</w:t>
      </w:r>
    </w:p>
    <w:p w:rsidR="004D71C7" w:rsidRDefault="004D71C7">
      <w:pPr>
        <w:jc w:val="both"/>
        <w:rPr>
          <w:rFonts w:ascii="Calibri" w:hAnsi="Calibri"/>
          <w:sz w:val="20"/>
          <w:szCs w:val="20"/>
        </w:rPr>
      </w:pPr>
      <w:r>
        <w:rPr>
          <w:rFonts w:ascii="Calibri" w:hAnsi="Calibri"/>
          <w:sz w:val="20"/>
          <w:szCs w:val="20"/>
        </w:rPr>
        <w:t>??</w:t>
      </w:r>
    </w:p>
    <w:p w:rsidR="0022322D" w:rsidRDefault="0022322D">
      <w:pPr>
        <w:jc w:val="both"/>
        <w:rPr>
          <w:rFonts w:ascii="Calibri" w:hAnsi="Calibri"/>
          <w:sz w:val="20"/>
          <w:szCs w:val="20"/>
        </w:rPr>
      </w:pPr>
    </w:p>
    <w:p w:rsidR="003D2A54" w:rsidRDefault="004D71C7">
      <w:pPr>
        <w:jc w:val="both"/>
        <w:rPr>
          <w:rFonts w:ascii="Calibri" w:hAnsi="Calibri"/>
          <w:sz w:val="20"/>
          <w:szCs w:val="20"/>
        </w:rPr>
      </w:pPr>
      <w:r>
        <w:rPr>
          <w:rFonts w:ascii="Calibri" w:hAnsi="Calibri"/>
          <w:noProof/>
          <w:sz w:val="20"/>
          <w:szCs w:val="20"/>
          <w:lang w:eastAsia="it-IT"/>
        </w:rPr>
        <w:drawing>
          <wp:anchor distT="0" distB="0" distL="0" distR="0" simplePos="0" relativeHeight="251722752" behindDoc="0" locked="0" layoutInCell="1" allowOverlap="1">
            <wp:simplePos x="0" y="0"/>
            <wp:positionH relativeFrom="column">
              <wp:posOffset>2711450</wp:posOffset>
            </wp:positionH>
            <wp:positionV relativeFrom="paragraph">
              <wp:posOffset>57785</wp:posOffset>
            </wp:positionV>
            <wp:extent cx="1703070" cy="424180"/>
            <wp:effectExtent l="19050" t="0" r="0" b="0"/>
            <wp:wrapNone/>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1703070" cy="424180"/>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 xml:space="preserve">Pattuglia Cambusa Critica </w:t>
      </w:r>
    </w:p>
    <w:p w:rsidR="00FE56E9" w:rsidRDefault="003D2A54">
      <w:pPr>
        <w:jc w:val="both"/>
        <w:rPr>
          <w:rFonts w:ascii="Calibri" w:hAnsi="Calibri"/>
          <w:sz w:val="20"/>
          <w:szCs w:val="20"/>
        </w:rPr>
      </w:pPr>
      <w:r>
        <w:rPr>
          <w:rFonts w:ascii="Calibri" w:hAnsi="Calibri"/>
          <w:sz w:val="20"/>
          <w:szCs w:val="20"/>
        </w:rPr>
        <w:t xml:space="preserve">Agesci </w:t>
      </w:r>
      <w:r w:rsidR="00FB42E1">
        <w:rPr>
          <w:rFonts w:ascii="Calibri" w:hAnsi="Calibri"/>
          <w:sz w:val="20"/>
          <w:szCs w:val="20"/>
        </w:rPr>
        <w:t>Zona Milano Nord</w:t>
      </w:r>
    </w:p>
    <w:p w:rsidR="0022322D" w:rsidRDefault="004D71C7">
      <w:pPr>
        <w:jc w:val="both"/>
        <w:rPr>
          <w:rFonts w:ascii="Calibri" w:hAnsi="Calibri"/>
          <w:sz w:val="20"/>
          <w:szCs w:val="20"/>
        </w:rPr>
      </w:pPr>
      <w:r>
        <w:rPr>
          <w:rFonts w:ascii="Calibri" w:hAnsi="Calibri"/>
          <w:sz w:val="20"/>
          <w:szCs w:val="20"/>
        </w:rPr>
        <w:t>Lorenzo Lucchini</w:t>
      </w:r>
    </w:p>
    <w:p w:rsidR="004D71C7" w:rsidRDefault="004D71C7">
      <w:pPr>
        <w:jc w:val="both"/>
        <w:rPr>
          <w:rFonts w:ascii="Calibri" w:hAnsi="Calibri"/>
          <w:sz w:val="20"/>
          <w:szCs w:val="20"/>
        </w:rPr>
      </w:pPr>
      <w:r>
        <w:rPr>
          <w:rFonts w:ascii="Calibri" w:hAnsi="Calibri"/>
          <w:sz w:val="20"/>
          <w:szCs w:val="20"/>
        </w:rPr>
        <w:t>Rachele Bimbi</w:t>
      </w:r>
    </w:p>
    <w:p w:rsidR="004D71C7" w:rsidRDefault="004D71C7">
      <w:pPr>
        <w:jc w:val="both"/>
        <w:rPr>
          <w:rFonts w:ascii="Calibri" w:hAnsi="Calibri"/>
          <w:sz w:val="20"/>
          <w:szCs w:val="20"/>
        </w:rPr>
      </w:pPr>
      <w:r>
        <w:rPr>
          <w:rFonts w:ascii="Calibri" w:hAnsi="Calibri"/>
          <w:sz w:val="20"/>
          <w:szCs w:val="20"/>
        </w:rPr>
        <w:t>??</w:t>
      </w:r>
    </w:p>
    <w:p w:rsidR="00FE56E9" w:rsidRDefault="004D71C7">
      <w:pPr>
        <w:jc w:val="both"/>
        <w:rPr>
          <w:rFonts w:ascii="Calibri" w:hAnsi="Calibri"/>
          <w:sz w:val="20"/>
          <w:szCs w:val="20"/>
        </w:rPr>
      </w:pPr>
      <w:r>
        <w:rPr>
          <w:noProof/>
          <w:lang w:eastAsia="it-IT"/>
        </w:rPr>
        <w:drawing>
          <wp:anchor distT="0" distB="0" distL="114300" distR="114300" simplePos="0" relativeHeight="251720704" behindDoc="0" locked="0" layoutInCell="1" allowOverlap="1">
            <wp:simplePos x="0" y="0"/>
            <wp:positionH relativeFrom="column">
              <wp:posOffset>2777266</wp:posOffset>
            </wp:positionH>
            <wp:positionV relativeFrom="paragraph">
              <wp:posOffset>41910</wp:posOffset>
            </wp:positionV>
            <wp:extent cx="387350" cy="400424"/>
            <wp:effectExtent l="19050" t="0" r="0" b="0"/>
            <wp:wrapNone/>
            <wp:docPr id="86" name="Immagine 82" descr="logo a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pes.jpg"/>
                    <pic:cNvPicPr/>
                  </pic:nvPicPr>
                  <pic:blipFill>
                    <a:blip r:embed="rId12" cstate="print"/>
                    <a:stretch>
                      <a:fillRect/>
                    </a:stretch>
                  </pic:blipFill>
                  <pic:spPr>
                    <a:xfrm>
                      <a:off x="0" y="0"/>
                      <a:ext cx="387350" cy="400424"/>
                    </a:xfrm>
                    <a:prstGeom prst="rect">
                      <a:avLst/>
                    </a:prstGeom>
                  </pic:spPr>
                </pic:pic>
              </a:graphicData>
            </a:graphic>
          </wp:anchor>
        </w:drawing>
      </w:r>
      <w:r w:rsidR="00FB42E1">
        <w:t>----------------------------------------------</w:t>
      </w:r>
    </w:p>
    <w:p w:rsidR="004D71C7" w:rsidRDefault="004D71C7">
      <w:pPr>
        <w:jc w:val="both"/>
        <w:rPr>
          <w:rFonts w:ascii="Calibri" w:hAnsi="Calibri"/>
          <w:sz w:val="20"/>
          <w:szCs w:val="20"/>
        </w:rPr>
      </w:pPr>
      <w:proofErr w:type="spellStart"/>
      <w:r>
        <w:rPr>
          <w:rFonts w:ascii="Calibri" w:hAnsi="Calibri"/>
          <w:sz w:val="20"/>
          <w:szCs w:val="20"/>
        </w:rPr>
        <w:t>APeS</w:t>
      </w:r>
      <w:proofErr w:type="spellEnd"/>
      <w:r>
        <w:rPr>
          <w:rFonts w:ascii="Calibri" w:hAnsi="Calibri"/>
          <w:sz w:val="20"/>
          <w:szCs w:val="20"/>
        </w:rPr>
        <w:t xml:space="preserve"> - Segrate</w:t>
      </w:r>
    </w:p>
    <w:p w:rsidR="00FE56E9" w:rsidRDefault="00FB42E1">
      <w:pPr>
        <w:jc w:val="both"/>
        <w:rPr>
          <w:rFonts w:ascii="Calibri" w:hAnsi="Calibri"/>
          <w:sz w:val="20"/>
          <w:szCs w:val="20"/>
        </w:rPr>
      </w:pPr>
      <w:r>
        <w:rPr>
          <w:rFonts w:ascii="Calibri" w:hAnsi="Calibri"/>
          <w:sz w:val="20"/>
          <w:szCs w:val="20"/>
        </w:rPr>
        <w:t>A</w:t>
      </w:r>
      <w:r w:rsidR="0022322D">
        <w:rPr>
          <w:rFonts w:ascii="Calibri" w:hAnsi="Calibri"/>
          <w:sz w:val="20"/>
          <w:szCs w:val="20"/>
        </w:rPr>
        <w:t xml:space="preserve">ssociazione </w:t>
      </w:r>
      <w:r w:rsidR="004D71C7">
        <w:rPr>
          <w:rFonts w:ascii="Calibri" w:hAnsi="Calibri"/>
          <w:sz w:val="20"/>
          <w:szCs w:val="20"/>
        </w:rPr>
        <w:t>Pace e Scoutismo - Segrate</w:t>
      </w:r>
      <w:r>
        <w:rPr>
          <w:rFonts w:ascii="Calibri" w:hAnsi="Calibri"/>
          <w:sz w:val="20"/>
          <w:szCs w:val="20"/>
        </w:rPr>
        <w:t xml:space="preserve"> </w:t>
      </w:r>
    </w:p>
    <w:p w:rsidR="00FE56E9" w:rsidRDefault="00FB42E1">
      <w:pPr>
        <w:jc w:val="both"/>
        <w:rPr>
          <w:rFonts w:ascii="Calibri" w:hAnsi="Calibri"/>
          <w:sz w:val="20"/>
          <w:szCs w:val="20"/>
        </w:rPr>
      </w:pPr>
      <w:r>
        <w:rPr>
          <w:rFonts w:ascii="Calibri" w:hAnsi="Calibri"/>
          <w:sz w:val="20"/>
          <w:szCs w:val="20"/>
        </w:rPr>
        <w:t>---------------------------------------------------</w:t>
      </w:r>
    </w:p>
    <w:p w:rsidR="003D2A54" w:rsidRDefault="003D2A54">
      <w:pPr>
        <w:jc w:val="both"/>
        <w:rPr>
          <w:rFonts w:ascii="Calibri" w:hAnsi="Calibri"/>
          <w:sz w:val="20"/>
          <w:szCs w:val="20"/>
        </w:rPr>
      </w:pPr>
    </w:p>
    <w:p w:rsidR="00FE56E9" w:rsidRDefault="003D2A54">
      <w:pPr>
        <w:jc w:val="both"/>
        <w:rPr>
          <w:rFonts w:ascii="Calibri" w:hAnsi="Calibri"/>
          <w:sz w:val="20"/>
          <w:szCs w:val="20"/>
        </w:rPr>
      </w:pPr>
      <w:r>
        <w:rPr>
          <w:noProof/>
          <w:lang w:eastAsia="it-IT"/>
        </w:rPr>
        <w:drawing>
          <wp:anchor distT="0" distB="0" distL="114300" distR="114300" simplePos="0" relativeHeight="251718656" behindDoc="0" locked="0" layoutInCell="1" allowOverlap="1">
            <wp:simplePos x="0" y="0"/>
            <wp:positionH relativeFrom="column">
              <wp:posOffset>2796584</wp:posOffset>
            </wp:positionH>
            <wp:positionV relativeFrom="paragraph">
              <wp:posOffset>117475</wp:posOffset>
            </wp:positionV>
            <wp:extent cx="875665" cy="512445"/>
            <wp:effectExtent l="0" t="0" r="0" b="0"/>
            <wp:wrapNone/>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875665" cy="51244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ASL MILANO 2</w:t>
      </w:r>
    </w:p>
    <w:p w:rsidR="003262A7" w:rsidRDefault="00FB42E1">
      <w:pPr>
        <w:jc w:val="both"/>
        <w:rPr>
          <w:rFonts w:ascii="Calibri" w:hAnsi="Calibri"/>
          <w:sz w:val="20"/>
          <w:szCs w:val="20"/>
        </w:rPr>
      </w:pPr>
      <w:r>
        <w:rPr>
          <w:rFonts w:ascii="Calibri" w:hAnsi="Calibri"/>
          <w:sz w:val="20"/>
          <w:szCs w:val="20"/>
        </w:rPr>
        <w:t xml:space="preserve">Dipartimento di Prevenzione </w:t>
      </w:r>
    </w:p>
    <w:p w:rsidR="00FE56E9" w:rsidRPr="003D2A54" w:rsidRDefault="00FB42E1">
      <w:pPr>
        <w:jc w:val="both"/>
        <w:rPr>
          <w:rFonts w:asciiTheme="minorHAnsi" w:hAnsiTheme="minorHAnsi"/>
          <w:sz w:val="20"/>
          <w:szCs w:val="20"/>
        </w:rPr>
      </w:pPr>
      <w:r w:rsidRPr="003D2A54">
        <w:rPr>
          <w:rFonts w:asciiTheme="minorHAnsi" w:hAnsiTheme="minorHAnsi"/>
          <w:sz w:val="20"/>
          <w:szCs w:val="20"/>
        </w:rPr>
        <w:t>Direttore Dr. Maurizio Montanelli</w:t>
      </w:r>
    </w:p>
    <w:p w:rsidR="00FE56E9" w:rsidRPr="003D2A54" w:rsidRDefault="003D2A54">
      <w:pPr>
        <w:jc w:val="both"/>
        <w:rPr>
          <w:rFonts w:asciiTheme="minorHAnsi" w:hAnsiTheme="minorHAnsi"/>
          <w:sz w:val="20"/>
          <w:szCs w:val="20"/>
        </w:rPr>
      </w:pPr>
      <w:r w:rsidRPr="003D2A54">
        <w:rPr>
          <w:rFonts w:asciiTheme="minorHAnsi" w:hAnsiTheme="minorHAnsi"/>
          <w:sz w:val="20"/>
          <w:szCs w:val="20"/>
        </w:rPr>
        <w:t>U.O. Medicina di Comunità</w:t>
      </w:r>
      <w:r>
        <w:rPr>
          <w:rFonts w:asciiTheme="minorHAnsi" w:hAnsiTheme="minorHAnsi"/>
          <w:sz w:val="20"/>
          <w:szCs w:val="20"/>
        </w:rPr>
        <w:t xml:space="preserve"> dr. Luigi Acerbi</w:t>
      </w:r>
    </w:p>
    <w:p w:rsidR="00FE56E9" w:rsidRDefault="003D2A54">
      <w:pPr>
        <w:jc w:val="both"/>
        <w:rPr>
          <w:rFonts w:ascii="Calibri" w:hAnsi="Calibri"/>
          <w:sz w:val="20"/>
          <w:szCs w:val="20"/>
        </w:rPr>
      </w:pPr>
      <w:r>
        <w:rPr>
          <w:rFonts w:ascii="Calibri" w:hAnsi="Calibri"/>
          <w:sz w:val="20"/>
          <w:szCs w:val="20"/>
        </w:rPr>
        <w:t xml:space="preserve">Responsabile progetto </w:t>
      </w:r>
      <w:proofErr w:type="spellStart"/>
      <w:r>
        <w:rPr>
          <w:rFonts w:ascii="Calibri" w:hAnsi="Calibri"/>
          <w:sz w:val="20"/>
          <w:szCs w:val="20"/>
        </w:rPr>
        <w:t>dr.a</w:t>
      </w:r>
      <w:proofErr w:type="spellEnd"/>
      <w:r>
        <w:rPr>
          <w:rFonts w:ascii="Calibri" w:hAnsi="Calibri"/>
          <w:sz w:val="20"/>
          <w:szCs w:val="20"/>
        </w:rPr>
        <w:t xml:space="preserve"> Maria</w:t>
      </w:r>
      <w:r w:rsidR="00FB42E1">
        <w:rPr>
          <w:rFonts w:ascii="Calibri" w:hAnsi="Calibri"/>
          <w:sz w:val="20"/>
          <w:szCs w:val="20"/>
        </w:rPr>
        <w:t xml:space="preserve"> Vezzoni </w:t>
      </w:r>
    </w:p>
    <w:p w:rsidR="00FE56E9" w:rsidRDefault="00FB42E1">
      <w:pPr>
        <w:jc w:val="both"/>
        <w:rPr>
          <w:rFonts w:ascii="Calibri" w:hAnsi="Calibri"/>
          <w:sz w:val="20"/>
          <w:szCs w:val="20"/>
        </w:rPr>
      </w:pPr>
      <w:r>
        <w:rPr>
          <w:rFonts w:ascii="Calibri" w:hAnsi="Calibri"/>
          <w:sz w:val="20"/>
          <w:szCs w:val="20"/>
        </w:rPr>
        <w:t>Servizio Igiene degli Alimenti e Nutrizione</w:t>
      </w:r>
    </w:p>
    <w:p w:rsidR="00FE56E9" w:rsidRDefault="003D2A54">
      <w:pPr>
        <w:jc w:val="both"/>
        <w:rPr>
          <w:rFonts w:ascii="Calibri" w:hAnsi="Calibri"/>
          <w:sz w:val="20"/>
          <w:szCs w:val="20"/>
        </w:rPr>
      </w:pPr>
      <w:r>
        <w:rPr>
          <w:rFonts w:ascii="Calibri" w:hAnsi="Calibri"/>
          <w:sz w:val="20"/>
          <w:szCs w:val="20"/>
        </w:rPr>
        <w:t xml:space="preserve">Consulenza nutrizionale ASV </w:t>
      </w:r>
      <w:r w:rsidR="00FB42E1">
        <w:rPr>
          <w:rFonts w:ascii="Calibri" w:hAnsi="Calibri"/>
          <w:sz w:val="20"/>
          <w:szCs w:val="20"/>
        </w:rPr>
        <w:t xml:space="preserve">Benedetta </w:t>
      </w:r>
      <w:proofErr w:type="spellStart"/>
      <w:r w:rsidR="00FB42E1">
        <w:rPr>
          <w:rFonts w:ascii="Calibri" w:hAnsi="Calibri"/>
          <w:sz w:val="20"/>
          <w:szCs w:val="20"/>
        </w:rPr>
        <w:t>Chiavegatti</w:t>
      </w:r>
      <w:proofErr w:type="spellEnd"/>
    </w:p>
    <w:p w:rsidR="0022322D" w:rsidRDefault="006D00CB">
      <w:pPr>
        <w:jc w:val="both"/>
        <w:rPr>
          <w:rFonts w:ascii="Calibri" w:hAnsi="Calibri"/>
          <w:sz w:val="20"/>
          <w:szCs w:val="20"/>
        </w:rPr>
      </w:pPr>
      <w:r>
        <w:rPr>
          <w:rFonts w:ascii="Calibri" w:hAnsi="Calibri"/>
          <w:sz w:val="20"/>
          <w:szCs w:val="20"/>
        </w:rPr>
        <w:tab/>
      </w:r>
    </w:p>
    <w:p w:rsidR="00B403E3" w:rsidRDefault="00B403E3">
      <w:pPr>
        <w:jc w:val="both"/>
        <w:rPr>
          <w:rFonts w:ascii="Calibri" w:hAnsi="Calibri"/>
          <w:sz w:val="20"/>
          <w:szCs w:val="20"/>
        </w:rPr>
      </w:pPr>
    </w:p>
    <w:p w:rsidR="00B403E3" w:rsidRDefault="00B403E3">
      <w:pPr>
        <w:jc w:val="both"/>
        <w:rPr>
          <w:rFonts w:ascii="Calibri" w:hAnsi="Calibri"/>
          <w:sz w:val="20"/>
          <w:szCs w:val="20"/>
        </w:rPr>
      </w:pPr>
    </w:p>
    <w:p w:rsidR="00EE2DE9" w:rsidRDefault="00FC69D0">
      <w:pPr>
        <w:suppressAutoHyphens w:val="0"/>
        <w:rPr>
          <w:rFonts w:ascii="Calibri" w:hAnsi="Calibri"/>
          <w:b/>
          <w:sz w:val="28"/>
          <w:szCs w:val="28"/>
        </w:rPr>
      </w:pPr>
      <w:r>
        <w:rPr>
          <w:rFonts w:ascii="Calibri" w:hAnsi="Calibri"/>
          <w:noProof/>
          <w:sz w:val="20"/>
          <w:szCs w:val="20"/>
          <w:lang w:eastAsia="it-IT"/>
        </w:rPr>
        <w:pict>
          <v:shape id="_x0000_s1041" type="#_x0000_t202" style="position:absolute;margin-left:-5.35pt;margin-top:13.05pt;width:219.8pt;height:129.95pt;z-index:-251537408;visibility:visible;mso-width-relative:margin;mso-height-relative:margin">
            <v:textbox style="mso-next-textbox:#_x0000_s1041">
              <w:txbxContent>
                <w:p w:rsidR="00FC69D0" w:rsidRDefault="00FC69D0" w:rsidP="00B7079F">
                  <w:pPr>
                    <w:shd w:val="clear" w:color="auto" w:fill="FFFFFF"/>
                    <w:jc w:val="both"/>
                    <w:rPr>
                      <w:rFonts w:ascii="Calibri" w:hAnsi="Calibri" w:cs="Calibri"/>
                      <w:sz w:val="22"/>
                      <w:szCs w:val="22"/>
                    </w:rPr>
                  </w:pPr>
                </w:p>
                <w:p w:rsidR="00FC69D0" w:rsidRDefault="00FC69D0" w:rsidP="00B7079F">
                  <w:pPr>
                    <w:shd w:val="clear" w:color="auto" w:fill="FFFFFF"/>
                    <w:jc w:val="both"/>
                    <w:rPr>
                      <w:rFonts w:ascii="Calibri" w:hAnsi="Calibri" w:cs="Calibri"/>
                      <w:sz w:val="22"/>
                      <w:szCs w:val="22"/>
                    </w:rPr>
                  </w:pPr>
                </w:p>
                <w:p w:rsidR="00FC69D0" w:rsidRDefault="00FC69D0" w:rsidP="00B7079F">
                  <w:pPr>
                    <w:shd w:val="clear" w:color="auto" w:fill="FFFFFF"/>
                    <w:jc w:val="both"/>
                    <w:rPr>
                      <w:rFonts w:ascii="Calibri" w:hAnsi="Calibri" w:cs="Calibri"/>
                      <w:sz w:val="22"/>
                      <w:szCs w:val="22"/>
                    </w:rPr>
                  </w:pPr>
                </w:p>
                <w:p w:rsidR="00FC69D0" w:rsidRDefault="00FC69D0" w:rsidP="00B7079F">
                  <w:pPr>
                    <w:shd w:val="clear" w:color="auto" w:fill="FFFFFF"/>
                    <w:jc w:val="both"/>
                    <w:rPr>
                      <w:rFonts w:ascii="Calibri" w:hAnsi="Calibri" w:cs="Calibri"/>
                      <w:sz w:val="22"/>
                      <w:szCs w:val="22"/>
                    </w:rPr>
                  </w:pPr>
                </w:p>
                <w:p w:rsidR="00FC69D0" w:rsidRPr="00B7079F" w:rsidRDefault="00FC69D0" w:rsidP="00B7079F">
                  <w:pPr>
                    <w:shd w:val="clear" w:color="auto" w:fill="FFFFFF"/>
                    <w:jc w:val="both"/>
                    <w:rPr>
                      <w:rFonts w:ascii="Calibri" w:hAnsi="Calibri" w:cs="Calibri"/>
                      <w:sz w:val="20"/>
                      <w:szCs w:val="20"/>
                    </w:rPr>
                  </w:pPr>
                  <w:r w:rsidRPr="00B7079F">
                    <w:rPr>
                      <w:rFonts w:ascii="Calibri" w:hAnsi="Calibri" w:cs="Calibri"/>
                      <w:sz w:val="20"/>
                      <w:szCs w:val="20"/>
                    </w:rPr>
                    <w:t xml:space="preserve">by </w:t>
                  </w:r>
                  <w:proofErr w:type="spellStart"/>
                  <w:r w:rsidRPr="00B7079F">
                    <w:rPr>
                      <w:rStyle w:val="Collegamentoipertestuale"/>
                      <w:rFonts w:ascii="Calibri" w:hAnsi="Calibri" w:cs="Calibri"/>
                      <w:sz w:val="20"/>
                      <w:szCs w:val="20"/>
                    </w:rPr>
                    <w:t>APeS</w:t>
                  </w:r>
                  <w:proofErr w:type="spellEnd"/>
                  <w:r w:rsidRPr="00B7079F">
                    <w:rPr>
                      <w:rStyle w:val="Collegamentoipertestuale"/>
                      <w:rFonts w:ascii="Calibri" w:hAnsi="Calibri" w:cs="Calibri"/>
                      <w:sz w:val="20"/>
                      <w:szCs w:val="20"/>
                    </w:rPr>
                    <w:t xml:space="preserve"> Segrate</w:t>
                  </w:r>
                  <w:r w:rsidRPr="00B7079F">
                    <w:rPr>
                      <w:rFonts w:ascii="Calibri" w:eastAsia="Calibri" w:hAnsi="Calibri" w:cs="Calibri"/>
                      <w:sz w:val="20"/>
                      <w:szCs w:val="20"/>
                    </w:rPr>
                    <w:t xml:space="preserve"> </w:t>
                  </w:r>
                  <w:proofErr w:type="spellStart"/>
                  <w:r w:rsidRPr="00B7079F">
                    <w:rPr>
                      <w:rFonts w:ascii="Calibri" w:hAnsi="Calibri" w:cs="Calibri"/>
                      <w:sz w:val="20"/>
                      <w:szCs w:val="20"/>
                    </w:rPr>
                    <w:t>is</w:t>
                  </w:r>
                  <w:proofErr w:type="spellEnd"/>
                  <w:r w:rsidRPr="00B7079F">
                    <w:rPr>
                      <w:rFonts w:ascii="Calibri" w:hAnsi="Calibri" w:cs="Calibri"/>
                      <w:sz w:val="20"/>
                      <w:szCs w:val="20"/>
                    </w:rPr>
                    <w:t xml:space="preserve"> </w:t>
                  </w:r>
                  <w:proofErr w:type="spellStart"/>
                  <w:r w:rsidRPr="00B7079F">
                    <w:rPr>
                      <w:rFonts w:ascii="Calibri" w:hAnsi="Calibri" w:cs="Calibri"/>
                      <w:sz w:val="20"/>
                      <w:szCs w:val="20"/>
                    </w:rPr>
                    <w:t>licensed</w:t>
                  </w:r>
                  <w:proofErr w:type="spellEnd"/>
                  <w:r w:rsidRPr="00B7079F">
                    <w:rPr>
                      <w:rFonts w:ascii="Calibri" w:hAnsi="Calibri" w:cs="Calibri"/>
                      <w:sz w:val="20"/>
                      <w:szCs w:val="20"/>
                    </w:rPr>
                    <w:t xml:space="preserve"> under a Creative </w:t>
                  </w:r>
                  <w:proofErr w:type="spellStart"/>
                  <w:r w:rsidRPr="00B7079F">
                    <w:rPr>
                      <w:rFonts w:ascii="Calibri" w:hAnsi="Calibri" w:cs="Calibri"/>
                      <w:sz w:val="20"/>
                      <w:szCs w:val="20"/>
                    </w:rPr>
                    <w:t>Commons</w:t>
                  </w:r>
                  <w:proofErr w:type="spellEnd"/>
                  <w:r w:rsidRPr="00B7079F">
                    <w:rPr>
                      <w:rFonts w:ascii="Calibri" w:hAnsi="Calibri" w:cs="Calibri"/>
                      <w:sz w:val="20"/>
                      <w:szCs w:val="20"/>
                    </w:rPr>
                    <w:t xml:space="preserve">: </w:t>
                  </w:r>
                  <w:r w:rsidRPr="00B7079F">
                    <w:rPr>
                      <w:rFonts w:ascii="Calibri" w:hAnsi="Calibri" w:cs="Calibri"/>
                      <w:bCs/>
                      <w:sz w:val="20"/>
                      <w:szCs w:val="20"/>
                      <w:lang w:eastAsia="it-IT"/>
                    </w:rPr>
                    <w:t xml:space="preserve">Attribuzione - Non commerciale - Condividi allo stesso modo </w:t>
                  </w:r>
                  <w:r>
                    <w:rPr>
                      <w:rFonts w:ascii="Calibri" w:hAnsi="Calibri" w:cs="Calibri"/>
                      <w:bCs/>
                      <w:sz w:val="20"/>
                      <w:szCs w:val="20"/>
                      <w:lang w:eastAsia="it-IT"/>
                    </w:rPr>
                    <w:t>4</w:t>
                  </w:r>
                  <w:r w:rsidRPr="00B7079F">
                    <w:rPr>
                      <w:rFonts w:ascii="Calibri" w:hAnsi="Calibri" w:cs="Calibri"/>
                      <w:bCs/>
                      <w:sz w:val="20"/>
                      <w:szCs w:val="20"/>
                      <w:lang w:eastAsia="it-IT"/>
                    </w:rPr>
                    <w:t xml:space="preserve">.0 Italia (CC BY-NC-SA </w:t>
                  </w:r>
                  <w:r>
                    <w:rPr>
                      <w:rFonts w:ascii="Calibri" w:hAnsi="Calibri" w:cs="Calibri"/>
                      <w:bCs/>
                      <w:sz w:val="20"/>
                      <w:szCs w:val="20"/>
                      <w:lang w:eastAsia="it-IT"/>
                    </w:rPr>
                    <w:t>4</w:t>
                  </w:r>
                  <w:r w:rsidRPr="00B7079F">
                    <w:rPr>
                      <w:rFonts w:ascii="Calibri" w:hAnsi="Calibri" w:cs="Calibri"/>
                      <w:bCs/>
                      <w:sz w:val="20"/>
                      <w:szCs w:val="20"/>
                      <w:lang w:eastAsia="it-IT"/>
                    </w:rPr>
                    <w:t>.0 IT) 201</w:t>
                  </w:r>
                  <w:r>
                    <w:rPr>
                      <w:rFonts w:ascii="Calibri" w:hAnsi="Calibri" w:cs="Calibri"/>
                      <w:bCs/>
                      <w:sz w:val="20"/>
                      <w:szCs w:val="20"/>
                      <w:lang w:eastAsia="it-IT"/>
                    </w:rPr>
                    <w:t>5</w:t>
                  </w:r>
                </w:p>
                <w:p w:rsidR="00FC69D0" w:rsidRPr="00B7079F" w:rsidRDefault="00FC69D0" w:rsidP="00B7079F">
                  <w:pPr>
                    <w:shd w:val="clear" w:color="auto" w:fill="FFFFFF"/>
                    <w:jc w:val="both"/>
                    <w:rPr>
                      <w:rFonts w:ascii="Calibri" w:hAnsi="Calibri" w:cs="Calibri"/>
                      <w:sz w:val="20"/>
                      <w:szCs w:val="20"/>
                      <w:lang w:eastAsia="it-IT"/>
                    </w:rPr>
                  </w:pPr>
                  <w:r w:rsidRPr="00B7079F">
                    <w:rPr>
                      <w:rFonts w:ascii="Calibri" w:hAnsi="Calibri" w:cs="Calibri"/>
                      <w:sz w:val="20"/>
                      <w:szCs w:val="20"/>
                    </w:rPr>
                    <w:t xml:space="preserve">Copyright: </w:t>
                  </w:r>
                  <w:proofErr w:type="spellStart"/>
                  <w:r w:rsidRPr="00B7079F">
                    <w:rPr>
                      <w:rFonts w:ascii="Calibri" w:hAnsi="Calibri" w:cs="Calibri"/>
                      <w:sz w:val="20"/>
                      <w:szCs w:val="20"/>
                    </w:rPr>
                    <w:t>APeS</w:t>
                  </w:r>
                  <w:proofErr w:type="spellEnd"/>
                  <w:r w:rsidRPr="00B7079F">
                    <w:rPr>
                      <w:rFonts w:ascii="Calibri" w:hAnsi="Calibri" w:cs="Calibri"/>
                      <w:sz w:val="20"/>
                      <w:szCs w:val="20"/>
                    </w:rPr>
                    <w:t xml:space="preserve"> Segrate </w:t>
                  </w:r>
                </w:p>
              </w:txbxContent>
            </v:textbox>
          </v:shape>
        </w:pict>
      </w:r>
    </w:p>
    <w:p w:rsidR="00EE2DE9" w:rsidRDefault="00C0574F">
      <w:pPr>
        <w:suppressAutoHyphens w:val="0"/>
        <w:rPr>
          <w:rFonts w:ascii="Calibri" w:hAnsi="Calibri"/>
          <w:sz w:val="20"/>
          <w:szCs w:val="20"/>
        </w:rPr>
      </w:pPr>
      <w:r>
        <w:rPr>
          <w:rFonts w:ascii="Calibri" w:hAnsi="Calibri"/>
          <w:sz w:val="20"/>
          <w:szCs w:val="20"/>
        </w:rPr>
        <w:t xml:space="preserve">Prima edizione: </w:t>
      </w:r>
      <w:r w:rsidRPr="00C0574F">
        <w:rPr>
          <w:rFonts w:ascii="Calibri" w:hAnsi="Calibri"/>
          <w:sz w:val="20"/>
          <w:szCs w:val="20"/>
        </w:rPr>
        <w:t>2015</w:t>
      </w:r>
    </w:p>
    <w:p w:rsidR="00B7079F" w:rsidRDefault="00B7079F">
      <w:pPr>
        <w:suppressAutoHyphens w:val="0"/>
        <w:rPr>
          <w:rFonts w:ascii="Calibri" w:hAnsi="Calibri"/>
          <w:sz w:val="20"/>
          <w:szCs w:val="20"/>
        </w:rPr>
      </w:pPr>
      <w:r>
        <w:rPr>
          <w:noProof/>
          <w:lang w:eastAsia="it-IT"/>
        </w:rPr>
        <w:drawing>
          <wp:anchor distT="0" distB="0" distL="114300" distR="114300" simplePos="0" relativeHeight="251684864" behindDoc="0" locked="0" layoutInCell="1" allowOverlap="1">
            <wp:simplePos x="0" y="0"/>
            <wp:positionH relativeFrom="column">
              <wp:posOffset>15555</wp:posOffset>
            </wp:positionH>
            <wp:positionV relativeFrom="paragraph">
              <wp:posOffset>82435</wp:posOffset>
            </wp:positionV>
            <wp:extent cx="868766" cy="309384"/>
            <wp:effectExtent l="0" t="0" r="0" b="0"/>
            <wp:wrapNone/>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srcRect/>
                    <a:stretch>
                      <a:fillRect/>
                    </a:stretch>
                  </pic:blipFill>
                  <pic:spPr bwMode="auto">
                    <a:xfrm>
                      <a:off x="0" y="0"/>
                      <a:ext cx="872335" cy="310655"/>
                    </a:xfrm>
                    <a:prstGeom prst="rect">
                      <a:avLst/>
                    </a:prstGeom>
                    <a:solidFill>
                      <a:srgbClr val="FFFFFF"/>
                    </a:solidFill>
                    <a:ln w="9525">
                      <a:noFill/>
                      <a:miter lim="800000"/>
                      <a:headEnd/>
                      <a:tailEnd/>
                    </a:ln>
                  </pic:spPr>
                </pic:pic>
              </a:graphicData>
            </a:graphic>
          </wp:anchor>
        </w:drawing>
      </w:r>
    </w:p>
    <w:p w:rsidR="003D2A54" w:rsidRDefault="003D2A54">
      <w:pPr>
        <w:suppressAutoHyphens w:val="0"/>
        <w:rPr>
          <w:rFonts w:ascii="Calibri" w:hAnsi="Calibri"/>
          <w:sz w:val="20"/>
          <w:szCs w:val="20"/>
        </w:rPr>
      </w:pPr>
    </w:p>
    <w:p w:rsidR="003D2A54" w:rsidRPr="00C0574F" w:rsidRDefault="003D2A54">
      <w:pPr>
        <w:suppressAutoHyphens w:val="0"/>
        <w:rPr>
          <w:rFonts w:ascii="Calibri" w:hAnsi="Calibri"/>
          <w:sz w:val="20"/>
          <w:szCs w:val="20"/>
        </w:rPr>
      </w:pPr>
    </w:p>
    <w:p w:rsidR="00EE2DE9" w:rsidRDefault="00EE2DE9">
      <w:pPr>
        <w:suppressAutoHyphens w:val="0"/>
        <w:overflowPunct/>
        <w:rPr>
          <w:rFonts w:ascii="Calibri" w:hAnsi="Calibri"/>
          <w:b/>
          <w:sz w:val="28"/>
          <w:szCs w:val="28"/>
        </w:rPr>
      </w:pPr>
      <w:r>
        <w:rPr>
          <w:rFonts w:ascii="Calibri" w:hAnsi="Calibri"/>
          <w:b/>
          <w:sz w:val="28"/>
          <w:szCs w:val="28"/>
        </w:rPr>
        <w:br w:type="page"/>
      </w:r>
    </w:p>
    <w:p w:rsidR="00FE56E9" w:rsidRDefault="00FB42E1" w:rsidP="00F93736">
      <w:pPr>
        <w:pageBreakBefore/>
        <w:suppressAutoHyphens w:val="0"/>
        <w:spacing w:after="40"/>
        <w:rPr>
          <w:rFonts w:ascii="Calibri" w:hAnsi="Calibri"/>
          <w:sz w:val="20"/>
          <w:szCs w:val="20"/>
        </w:rPr>
      </w:pPr>
      <w:r>
        <w:rPr>
          <w:rFonts w:ascii="Calibri" w:hAnsi="Calibri"/>
          <w:b/>
          <w:sz w:val="28"/>
          <w:szCs w:val="28"/>
        </w:rPr>
        <w:lastRenderedPageBreak/>
        <w:t>Indice</w:t>
      </w:r>
    </w:p>
    <w:p w:rsidR="00F93736" w:rsidRDefault="00F93736" w:rsidP="00F93736">
      <w:pPr>
        <w:suppressAutoHyphens w:val="0"/>
        <w:spacing w:after="40"/>
        <w:rPr>
          <w:rFonts w:ascii="Calibri" w:hAnsi="Calibri"/>
          <w:sz w:val="20"/>
          <w:szCs w:val="20"/>
        </w:rPr>
      </w:pPr>
    </w:p>
    <w:p w:rsidR="00C7731F" w:rsidRPr="00800EB9" w:rsidRDefault="00C7731F" w:rsidP="00F93736">
      <w:pPr>
        <w:suppressAutoHyphens w:val="0"/>
        <w:spacing w:after="60"/>
        <w:rPr>
          <w:rFonts w:ascii="Calibri" w:hAnsi="Calibri"/>
          <w:b/>
          <w:sz w:val="22"/>
          <w:szCs w:val="22"/>
        </w:rPr>
      </w:pPr>
      <w:r w:rsidRPr="00800EB9">
        <w:rPr>
          <w:rFonts w:ascii="Calibri" w:hAnsi="Calibri"/>
          <w:b/>
          <w:sz w:val="22"/>
          <w:szCs w:val="22"/>
        </w:rPr>
        <w:t>Prima parte: I PERCHE’</w:t>
      </w:r>
    </w:p>
    <w:p w:rsidR="00FE56E9" w:rsidRDefault="00FB42E1" w:rsidP="00F93736">
      <w:pPr>
        <w:suppressAutoHyphens w:val="0"/>
        <w:spacing w:after="60"/>
        <w:rPr>
          <w:rFonts w:ascii="Calibri" w:hAnsi="Calibri"/>
          <w:sz w:val="20"/>
          <w:szCs w:val="20"/>
        </w:rPr>
      </w:pPr>
      <w:r>
        <w:rPr>
          <w:rFonts w:ascii="Calibri" w:hAnsi="Calibri"/>
          <w:sz w:val="20"/>
          <w:szCs w:val="20"/>
        </w:rPr>
        <w:t>Perché una Cambusa deve essere critica?</w:t>
      </w:r>
      <w:r>
        <w:rPr>
          <w:rFonts w:ascii="Calibri" w:hAnsi="Calibri"/>
          <w:sz w:val="20"/>
          <w:szCs w:val="20"/>
        </w:rPr>
        <w:tab/>
      </w:r>
      <w:r>
        <w:rPr>
          <w:rFonts w:ascii="Calibri" w:hAnsi="Calibri"/>
          <w:sz w:val="20"/>
          <w:szCs w:val="20"/>
        </w:rPr>
        <w:tab/>
        <w:t xml:space="preserve">  </w:t>
      </w:r>
      <w:r w:rsidR="0022322D">
        <w:rPr>
          <w:rFonts w:ascii="Calibri" w:hAnsi="Calibri"/>
          <w:sz w:val="20"/>
          <w:szCs w:val="20"/>
        </w:rPr>
        <w:tab/>
      </w:r>
      <w:r w:rsidR="00F93736">
        <w:rPr>
          <w:rFonts w:ascii="Calibri" w:hAnsi="Calibri"/>
          <w:sz w:val="20"/>
          <w:szCs w:val="20"/>
        </w:rPr>
        <w:tab/>
      </w:r>
      <w:r w:rsidR="00CE4EEB">
        <w:rPr>
          <w:rFonts w:ascii="Calibri" w:hAnsi="Calibri"/>
          <w:sz w:val="20"/>
          <w:szCs w:val="20"/>
        </w:rPr>
        <w:t>7</w:t>
      </w:r>
    </w:p>
    <w:p w:rsidR="00FE56E9" w:rsidRDefault="00FB42E1" w:rsidP="00F93736">
      <w:pPr>
        <w:pStyle w:val="Paragrafoelenco1"/>
        <w:numPr>
          <w:ilvl w:val="0"/>
          <w:numId w:val="8"/>
        </w:numPr>
        <w:suppressAutoHyphens w:val="0"/>
        <w:spacing w:after="60"/>
        <w:rPr>
          <w:rFonts w:ascii="Calibri" w:hAnsi="Calibri"/>
          <w:sz w:val="20"/>
          <w:szCs w:val="20"/>
        </w:rPr>
      </w:pPr>
      <w:r>
        <w:rPr>
          <w:rFonts w:ascii="Calibri" w:hAnsi="Calibri"/>
          <w:sz w:val="20"/>
          <w:szCs w:val="20"/>
        </w:rPr>
        <w:t>Consumo equo e solidale</w:t>
      </w:r>
      <w:r>
        <w:rPr>
          <w:rFonts w:ascii="Calibri" w:hAnsi="Calibri"/>
          <w:sz w:val="20"/>
          <w:szCs w:val="20"/>
        </w:rPr>
        <w:tab/>
      </w:r>
      <w:r>
        <w:rPr>
          <w:rFonts w:ascii="Calibri" w:hAnsi="Calibri"/>
          <w:sz w:val="20"/>
          <w:szCs w:val="20"/>
        </w:rPr>
        <w:tab/>
      </w:r>
      <w:r>
        <w:rPr>
          <w:rFonts w:ascii="Calibri" w:hAnsi="Calibri"/>
          <w:sz w:val="20"/>
          <w:szCs w:val="20"/>
        </w:rPr>
        <w:tab/>
        <w:t xml:space="preserve">  </w:t>
      </w:r>
      <w:r w:rsidR="0022322D">
        <w:rPr>
          <w:rFonts w:ascii="Calibri" w:hAnsi="Calibri"/>
          <w:sz w:val="20"/>
          <w:szCs w:val="20"/>
        </w:rPr>
        <w:tab/>
      </w:r>
      <w:r w:rsidR="00F93736">
        <w:rPr>
          <w:rFonts w:ascii="Calibri" w:hAnsi="Calibri"/>
          <w:sz w:val="20"/>
          <w:szCs w:val="20"/>
        </w:rPr>
        <w:tab/>
      </w:r>
      <w:r w:rsidR="00CE4EEB">
        <w:rPr>
          <w:rFonts w:ascii="Calibri" w:hAnsi="Calibri"/>
          <w:sz w:val="20"/>
          <w:szCs w:val="20"/>
        </w:rPr>
        <w:t>8</w:t>
      </w:r>
    </w:p>
    <w:p w:rsidR="00FE56E9" w:rsidRDefault="00FB42E1" w:rsidP="00F93736">
      <w:pPr>
        <w:pStyle w:val="Paragrafoelenco1"/>
        <w:numPr>
          <w:ilvl w:val="0"/>
          <w:numId w:val="8"/>
        </w:numPr>
        <w:suppressAutoHyphens w:val="0"/>
        <w:spacing w:after="60"/>
        <w:rPr>
          <w:rFonts w:ascii="Calibri" w:hAnsi="Calibri"/>
          <w:sz w:val="20"/>
          <w:szCs w:val="20"/>
        </w:rPr>
      </w:pPr>
      <w:r>
        <w:rPr>
          <w:rFonts w:ascii="Calibri" w:hAnsi="Calibri"/>
          <w:sz w:val="20"/>
          <w:szCs w:val="20"/>
        </w:rPr>
        <w:t>Consumo salutare</w:t>
      </w:r>
      <w:r>
        <w:rPr>
          <w:rFonts w:ascii="Calibri" w:hAnsi="Calibri"/>
          <w:sz w:val="20"/>
          <w:szCs w:val="20"/>
        </w:rPr>
        <w:tab/>
      </w:r>
      <w:r>
        <w:rPr>
          <w:rFonts w:ascii="Calibri" w:hAnsi="Calibri"/>
          <w:sz w:val="20"/>
          <w:szCs w:val="20"/>
        </w:rPr>
        <w:tab/>
      </w:r>
      <w:r>
        <w:rPr>
          <w:rFonts w:ascii="Calibri" w:hAnsi="Calibri"/>
          <w:sz w:val="20"/>
          <w:szCs w:val="20"/>
        </w:rPr>
        <w:tab/>
        <w:t xml:space="preserve">  </w:t>
      </w:r>
      <w:r w:rsidR="0022322D">
        <w:rPr>
          <w:rFonts w:ascii="Calibri" w:hAnsi="Calibri"/>
          <w:sz w:val="20"/>
          <w:szCs w:val="20"/>
        </w:rPr>
        <w:tab/>
      </w:r>
      <w:r w:rsidR="00F93736">
        <w:rPr>
          <w:rFonts w:ascii="Calibri" w:hAnsi="Calibri"/>
          <w:sz w:val="20"/>
          <w:szCs w:val="20"/>
        </w:rPr>
        <w:tab/>
      </w:r>
      <w:r w:rsidR="00CE4EEB">
        <w:rPr>
          <w:rFonts w:ascii="Calibri" w:hAnsi="Calibri"/>
          <w:sz w:val="20"/>
          <w:szCs w:val="20"/>
        </w:rPr>
        <w:t>9</w:t>
      </w:r>
    </w:p>
    <w:p w:rsidR="0022322D" w:rsidRDefault="00FB42E1" w:rsidP="00F93736">
      <w:pPr>
        <w:suppressAutoHyphens w:val="0"/>
        <w:spacing w:after="60"/>
        <w:rPr>
          <w:rFonts w:ascii="Calibri" w:hAnsi="Calibri"/>
          <w:sz w:val="20"/>
          <w:szCs w:val="20"/>
        </w:rPr>
      </w:pPr>
      <w:r>
        <w:rPr>
          <w:rFonts w:ascii="Calibri" w:hAnsi="Calibri"/>
          <w:sz w:val="20"/>
          <w:szCs w:val="20"/>
        </w:rPr>
        <w:t>Il progetto Cambuse Critiche</w:t>
      </w:r>
      <w:r w:rsidR="00CE4EEB">
        <w:rPr>
          <w:rFonts w:ascii="Calibri" w:hAnsi="Calibri"/>
          <w:sz w:val="20"/>
          <w:szCs w:val="20"/>
        </w:rPr>
        <w:tab/>
      </w:r>
      <w:r w:rsidR="00CE4EEB">
        <w:rPr>
          <w:rFonts w:ascii="Calibri" w:hAnsi="Calibri"/>
          <w:sz w:val="20"/>
          <w:szCs w:val="20"/>
        </w:rPr>
        <w:tab/>
      </w:r>
      <w:r w:rsidR="00CE4EEB">
        <w:rPr>
          <w:rFonts w:ascii="Calibri" w:hAnsi="Calibri"/>
          <w:sz w:val="20"/>
          <w:szCs w:val="20"/>
        </w:rPr>
        <w:tab/>
      </w:r>
      <w:r w:rsidR="00CE4EEB">
        <w:rPr>
          <w:rFonts w:ascii="Calibri" w:hAnsi="Calibri"/>
          <w:sz w:val="20"/>
          <w:szCs w:val="20"/>
        </w:rPr>
        <w:tab/>
      </w:r>
      <w:r w:rsidR="00CE4EEB">
        <w:rPr>
          <w:rFonts w:ascii="Calibri" w:hAnsi="Calibri"/>
          <w:sz w:val="20"/>
          <w:szCs w:val="20"/>
        </w:rPr>
        <w:tab/>
        <w:t>11</w:t>
      </w:r>
    </w:p>
    <w:p w:rsidR="006D00CB" w:rsidRDefault="006D00CB" w:rsidP="006D00CB">
      <w:pPr>
        <w:suppressAutoHyphens w:val="0"/>
        <w:spacing w:after="60"/>
        <w:rPr>
          <w:rFonts w:ascii="Calibri" w:hAnsi="Calibri"/>
          <w:sz w:val="20"/>
          <w:szCs w:val="20"/>
        </w:rPr>
      </w:pPr>
      <w:r>
        <w:rPr>
          <w:rFonts w:ascii="Calibri" w:hAnsi="Calibri"/>
          <w:sz w:val="20"/>
          <w:szCs w:val="20"/>
        </w:rPr>
        <w:t>Cibo etico e scoutismo</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CE4EEB">
        <w:rPr>
          <w:rFonts w:ascii="Calibri" w:hAnsi="Calibri"/>
          <w:sz w:val="20"/>
          <w:szCs w:val="20"/>
        </w:rPr>
        <w:t>13</w:t>
      </w:r>
    </w:p>
    <w:p w:rsidR="00FE56E9" w:rsidRDefault="0022322D" w:rsidP="00F93736">
      <w:pPr>
        <w:suppressAutoHyphens w:val="0"/>
        <w:spacing w:after="60"/>
        <w:rPr>
          <w:rFonts w:ascii="Calibri" w:hAnsi="Calibri"/>
          <w:sz w:val="20"/>
          <w:szCs w:val="20"/>
        </w:rPr>
      </w:pPr>
      <w:r>
        <w:rPr>
          <w:rFonts w:ascii="Calibri" w:hAnsi="Calibri"/>
          <w:sz w:val="20"/>
          <w:szCs w:val="20"/>
        </w:rPr>
        <w:t>Cibo sano e scoutismo</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CE4EEB">
        <w:rPr>
          <w:rFonts w:ascii="Calibri" w:hAnsi="Calibri"/>
          <w:sz w:val="20"/>
          <w:szCs w:val="20"/>
        </w:rPr>
        <w:t>14</w:t>
      </w:r>
    </w:p>
    <w:p w:rsidR="00CE4EEB" w:rsidRDefault="00CE4EEB" w:rsidP="00CE4EEB">
      <w:pPr>
        <w:suppressAutoHyphens w:val="0"/>
        <w:spacing w:after="60"/>
        <w:rPr>
          <w:rFonts w:ascii="Calibri" w:hAnsi="Calibri"/>
          <w:sz w:val="20"/>
          <w:szCs w:val="20"/>
        </w:rPr>
      </w:pPr>
      <w:r>
        <w:rPr>
          <w:rFonts w:ascii="Calibri" w:hAnsi="Calibri"/>
          <w:sz w:val="20"/>
          <w:szCs w:val="20"/>
        </w:rPr>
        <w:t>Perché  scegliere di mangiar bene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16</w:t>
      </w:r>
    </w:p>
    <w:p w:rsidR="00CE4EEB" w:rsidRDefault="00CE4EEB" w:rsidP="00CE4EEB">
      <w:pPr>
        <w:pStyle w:val="Titolo3"/>
        <w:numPr>
          <w:ilvl w:val="0"/>
          <w:numId w:val="12"/>
        </w:numPr>
        <w:spacing w:after="60"/>
        <w:jc w:val="left"/>
        <w:rPr>
          <w:rFonts w:ascii="Calibri" w:hAnsi="Calibri"/>
          <w:sz w:val="20"/>
          <w:szCs w:val="20"/>
        </w:rPr>
      </w:pPr>
      <w:r>
        <w:rPr>
          <w:rFonts w:ascii="Calibri" w:hAnsi="Calibri"/>
          <w:b w:val="0"/>
          <w:sz w:val="20"/>
          <w:szCs w:val="20"/>
          <w:u w:val="none"/>
        </w:rPr>
        <w:t>Quali sono i benefici di un cibo sano?</w:t>
      </w:r>
      <w:r>
        <w:rPr>
          <w:rFonts w:ascii="Calibri" w:hAnsi="Calibri"/>
          <w:b w:val="0"/>
          <w:sz w:val="20"/>
          <w:szCs w:val="20"/>
          <w:u w:val="none"/>
        </w:rPr>
        <w:tab/>
      </w:r>
      <w:r>
        <w:rPr>
          <w:rFonts w:ascii="Calibri" w:hAnsi="Calibri"/>
          <w:b w:val="0"/>
          <w:sz w:val="20"/>
          <w:szCs w:val="20"/>
          <w:u w:val="none"/>
        </w:rPr>
        <w:tab/>
      </w:r>
      <w:r>
        <w:rPr>
          <w:rFonts w:ascii="Calibri" w:hAnsi="Calibri"/>
          <w:b w:val="0"/>
          <w:sz w:val="20"/>
          <w:szCs w:val="20"/>
          <w:u w:val="none"/>
        </w:rPr>
        <w:tab/>
        <w:t>16</w:t>
      </w:r>
    </w:p>
    <w:p w:rsidR="00CE4EEB" w:rsidRDefault="00CE4EEB" w:rsidP="00CE4EEB">
      <w:pPr>
        <w:pStyle w:val="Paragrafoelenco1"/>
        <w:numPr>
          <w:ilvl w:val="0"/>
          <w:numId w:val="12"/>
        </w:numPr>
        <w:spacing w:after="60"/>
        <w:rPr>
          <w:rFonts w:ascii="Calibri" w:hAnsi="Calibri"/>
          <w:sz w:val="20"/>
          <w:szCs w:val="20"/>
        </w:rPr>
      </w:pPr>
      <w:r>
        <w:rPr>
          <w:rFonts w:ascii="Calibri" w:hAnsi="Calibri"/>
          <w:sz w:val="20"/>
          <w:szCs w:val="20"/>
        </w:rPr>
        <w:t>Conseguenze di un’alimentazione poco salutare</w:t>
      </w:r>
      <w:r>
        <w:rPr>
          <w:rFonts w:ascii="Calibri" w:hAnsi="Calibri"/>
          <w:sz w:val="20"/>
          <w:szCs w:val="20"/>
        </w:rPr>
        <w:tab/>
      </w:r>
      <w:r>
        <w:rPr>
          <w:rFonts w:ascii="Calibri" w:hAnsi="Calibri"/>
          <w:sz w:val="20"/>
          <w:szCs w:val="20"/>
        </w:rPr>
        <w:tab/>
        <w:t>16</w:t>
      </w:r>
    </w:p>
    <w:p w:rsidR="00CE4EEB" w:rsidRDefault="00CE4EEB" w:rsidP="00CE4EEB">
      <w:pPr>
        <w:pStyle w:val="Paragrafoelenco1"/>
        <w:numPr>
          <w:ilvl w:val="0"/>
          <w:numId w:val="12"/>
        </w:numPr>
        <w:spacing w:after="60"/>
        <w:rPr>
          <w:rFonts w:ascii="Calibri" w:hAnsi="Calibri"/>
          <w:sz w:val="20"/>
          <w:szCs w:val="20"/>
        </w:rPr>
      </w:pPr>
      <w:r>
        <w:rPr>
          <w:rFonts w:ascii="Calibri" w:hAnsi="Calibri"/>
          <w:sz w:val="20"/>
          <w:szCs w:val="20"/>
        </w:rPr>
        <w:t xml:space="preserve">Comportamenti alimentari nei bambini italiani </w:t>
      </w:r>
      <w:r>
        <w:rPr>
          <w:rFonts w:ascii="Calibri" w:hAnsi="Calibri"/>
          <w:sz w:val="20"/>
          <w:szCs w:val="20"/>
        </w:rPr>
        <w:tab/>
      </w:r>
      <w:r>
        <w:rPr>
          <w:rFonts w:ascii="Calibri" w:hAnsi="Calibri"/>
          <w:sz w:val="20"/>
          <w:szCs w:val="20"/>
        </w:rPr>
        <w:tab/>
        <w:t>17</w:t>
      </w:r>
    </w:p>
    <w:p w:rsidR="00CE4EEB" w:rsidRDefault="00CE4EEB" w:rsidP="00CE4EEB">
      <w:pPr>
        <w:pStyle w:val="Paragrafoelenco1"/>
        <w:numPr>
          <w:ilvl w:val="0"/>
          <w:numId w:val="12"/>
        </w:numPr>
        <w:spacing w:after="60"/>
        <w:rPr>
          <w:rFonts w:ascii="Calibri" w:hAnsi="Calibri"/>
          <w:sz w:val="20"/>
          <w:szCs w:val="20"/>
        </w:rPr>
      </w:pPr>
      <w:r>
        <w:rPr>
          <w:rFonts w:ascii="Calibri" w:hAnsi="Calibri"/>
          <w:sz w:val="20"/>
          <w:szCs w:val="20"/>
        </w:rPr>
        <w:t xml:space="preserve">Una grande opportunità: la vita scout </w:t>
      </w:r>
      <w:r>
        <w:rPr>
          <w:rFonts w:ascii="Calibri" w:hAnsi="Calibri"/>
          <w:sz w:val="20"/>
          <w:szCs w:val="20"/>
        </w:rPr>
        <w:tab/>
      </w:r>
      <w:r>
        <w:rPr>
          <w:rFonts w:ascii="Calibri" w:hAnsi="Calibri"/>
          <w:sz w:val="20"/>
          <w:szCs w:val="20"/>
        </w:rPr>
        <w:tab/>
      </w:r>
      <w:r>
        <w:rPr>
          <w:rFonts w:ascii="Calibri" w:hAnsi="Calibri"/>
          <w:sz w:val="20"/>
          <w:szCs w:val="20"/>
        </w:rPr>
        <w:tab/>
        <w:t>17</w:t>
      </w:r>
    </w:p>
    <w:p w:rsidR="00CE4EEB" w:rsidRDefault="00CE4EEB" w:rsidP="00CE4EEB">
      <w:pPr>
        <w:pStyle w:val="Paragrafoelenco1"/>
        <w:numPr>
          <w:ilvl w:val="0"/>
          <w:numId w:val="12"/>
        </w:numPr>
        <w:spacing w:after="60"/>
        <w:rPr>
          <w:rFonts w:ascii="Calibri" w:hAnsi="Calibri"/>
          <w:sz w:val="20"/>
          <w:szCs w:val="20"/>
        </w:rPr>
      </w:pPr>
      <w:r>
        <w:rPr>
          <w:rFonts w:ascii="Calibri" w:hAnsi="Calibri"/>
          <w:sz w:val="20"/>
          <w:szCs w:val="20"/>
        </w:rPr>
        <w:t>La strategia</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17</w:t>
      </w:r>
    </w:p>
    <w:p w:rsidR="00FE56E9" w:rsidRDefault="0022322D" w:rsidP="00F93736">
      <w:pPr>
        <w:suppressAutoHyphens w:val="0"/>
        <w:spacing w:after="60"/>
        <w:rPr>
          <w:rFonts w:ascii="Calibri" w:hAnsi="Calibri"/>
          <w:sz w:val="20"/>
          <w:szCs w:val="20"/>
        </w:rPr>
      </w:pPr>
      <w:r>
        <w:rPr>
          <w:rFonts w:ascii="Calibri" w:hAnsi="Calibri"/>
          <w:sz w:val="20"/>
          <w:szCs w:val="20"/>
        </w:rPr>
        <w:t>Conoscere il cibo sano</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FB42E1">
        <w:rPr>
          <w:rFonts w:ascii="Calibri" w:hAnsi="Calibri"/>
          <w:sz w:val="20"/>
          <w:szCs w:val="20"/>
        </w:rPr>
        <w:t>1</w:t>
      </w:r>
      <w:r w:rsidR="00CE4EEB">
        <w:rPr>
          <w:rFonts w:ascii="Calibri" w:hAnsi="Calibri"/>
          <w:sz w:val="20"/>
          <w:szCs w:val="20"/>
        </w:rPr>
        <w:t>8</w:t>
      </w:r>
    </w:p>
    <w:p w:rsidR="00CE4EEB" w:rsidRDefault="00CE4EEB" w:rsidP="00CE4EEB">
      <w:pPr>
        <w:pStyle w:val="Paragrafoelenco"/>
        <w:numPr>
          <w:ilvl w:val="0"/>
          <w:numId w:val="27"/>
        </w:numPr>
        <w:suppressAutoHyphens w:val="0"/>
        <w:spacing w:after="60"/>
        <w:rPr>
          <w:rFonts w:ascii="Calibri" w:hAnsi="Calibri"/>
          <w:sz w:val="20"/>
          <w:szCs w:val="20"/>
        </w:rPr>
      </w:pPr>
      <w:r w:rsidRPr="00CE4EEB">
        <w:rPr>
          <w:rFonts w:ascii="Calibri" w:hAnsi="Calibri"/>
          <w:sz w:val="20"/>
          <w:szCs w:val="20"/>
        </w:rPr>
        <w:t>Raccomanda</w:t>
      </w:r>
      <w:r>
        <w:rPr>
          <w:rFonts w:ascii="Calibri" w:hAnsi="Calibri"/>
          <w:sz w:val="20"/>
          <w:szCs w:val="20"/>
        </w:rPr>
        <w:t xml:space="preserve">zioni del Fondo Mondiale per la Ricerca sul </w:t>
      </w:r>
      <w:r>
        <w:rPr>
          <w:rFonts w:ascii="Calibri" w:hAnsi="Calibri"/>
          <w:sz w:val="20"/>
          <w:szCs w:val="20"/>
        </w:rPr>
        <w:tab/>
        <w:t>19</w:t>
      </w:r>
    </w:p>
    <w:p w:rsidR="00CE4EEB" w:rsidRPr="00CE4EEB" w:rsidRDefault="00CE4EEB" w:rsidP="00CE4EEB">
      <w:pPr>
        <w:pStyle w:val="Paragrafoelenco"/>
        <w:suppressAutoHyphens w:val="0"/>
        <w:spacing w:after="60"/>
        <w:rPr>
          <w:rFonts w:ascii="Calibri" w:hAnsi="Calibri"/>
          <w:sz w:val="20"/>
          <w:szCs w:val="20"/>
        </w:rPr>
      </w:pPr>
      <w:r>
        <w:rPr>
          <w:rFonts w:ascii="Calibri" w:hAnsi="Calibri"/>
          <w:sz w:val="20"/>
          <w:szCs w:val="20"/>
        </w:rPr>
        <w:t>Cancro</w:t>
      </w:r>
    </w:p>
    <w:p w:rsidR="00FE56E9" w:rsidRDefault="00FB42E1" w:rsidP="00F93736">
      <w:pPr>
        <w:suppressAutoHyphens w:val="0"/>
        <w:spacing w:after="60"/>
        <w:rPr>
          <w:rFonts w:ascii="Calibri" w:hAnsi="Calibri"/>
          <w:sz w:val="20"/>
          <w:szCs w:val="20"/>
        </w:rPr>
      </w:pPr>
      <w:r>
        <w:rPr>
          <w:rFonts w:ascii="Calibri" w:hAnsi="Calibri"/>
          <w:sz w:val="20"/>
          <w:szCs w:val="20"/>
        </w:rPr>
        <w:t>Conoscere il cibo spazza</w:t>
      </w:r>
      <w:r w:rsidR="0022322D">
        <w:rPr>
          <w:rFonts w:ascii="Calibri" w:hAnsi="Calibri"/>
          <w:sz w:val="20"/>
          <w:szCs w:val="20"/>
        </w:rPr>
        <w:t>tura</w:t>
      </w:r>
      <w:r w:rsidR="0022322D">
        <w:rPr>
          <w:rFonts w:ascii="Calibri" w:hAnsi="Calibri"/>
          <w:sz w:val="20"/>
          <w:szCs w:val="20"/>
        </w:rPr>
        <w:tab/>
      </w:r>
      <w:r w:rsidR="0022322D">
        <w:rPr>
          <w:rFonts w:ascii="Calibri" w:hAnsi="Calibri"/>
          <w:sz w:val="20"/>
          <w:szCs w:val="20"/>
        </w:rPr>
        <w:tab/>
      </w:r>
      <w:r w:rsidR="0022322D">
        <w:rPr>
          <w:rFonts w:ascii="Calibri" w:hAnsi="Calibri"/>
          <w:sz w:val="20"/>
          <w:szCs w:val="20"/>
        </w:rPr>
        <w:tab/>
      </w:r>
      <w:r w:rsidR="0022322D">
        <w:rPr>
          <w:rFonts w:ascii="Calibri" w:hAnsi="Calibri"/>
          <w:sz w:val="20"/>
          <w:szCs w:val="20"/>
        </w:rPr>
        <w:tab/>
      </w:r>
      <w:r w:rsidR="00F93736">
        <w:rPr>
          <w:rFonts w:ascii="Calibri" w:hAnsi="Calibri"/>
          <w:sz w:val="20"/>
          <w:szCs w:val="20"/>
        </w:rPr>
        <w:tab/>
      </w:r>
      <w:r w:rsidR="00CE4EEB">
        <w:rPr>
          <w:rFonts w:ascii="Calibri" w:hAnsi="Calibri"/>
          <w:sz w:val="20"/>
          <w:szCs w:val="20"/>
        </w:rPr>
        <w:t>22</w:t>
      </w:r>
    </w:p>
    <w:p w:rsidR="00CE4EEB" w:rsidRDefault="00CE4EEB" w:rsidP="00CE4EEB">
      <w:pPr>
        <w:suppressAutoHyphens w:val="0"/>
        <w:spacing w:after="60"/>
        <w:rPr>
          <w:rFonts w:ascii="Calibri" w:hAnsi="Calibri"/>
          <w:sz w:val="20"/>
          <w:szCs w:val="20"/>
        </w:rPr>
      </w:pPr>
      <w:r>
        <w:rPr>
          <w:rFonts w:ascii="Calibri" w:hAnsi="Calibri"/>
          <w:sz w:val="20"/>
          <w:szCs w:val="20"/>
        </w:rPr>
        <w:t>Saper fare gli acquisti giusti</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25</w:t>
      </w:r>
    </w:p>
    <w:p w:rsidR="00CE4EEB" w:rsidRDefault="00CE4EEB" w:rsidP="00CE4EEB">
      <w:pPr>
        <w:pStyle w:val="Paragrafoelenco1"/>
        <w:numPr>
          <w:ilvl w:val="0"/>
          <w:numId w:val="10"/>
        </w:numPr>
        <w:suppressAutoHyphens w:val="0"/>
        <w:spacing w:after="60"/>
        <w:rPr>
          <w:rFonts w:ascii="Calibri" w:hAnsi="Calibri"/>
          <w:sz w:val="20"/>
          <w:szCs w:val="20"/>
        </w:rPr>
      </w:pPr>
      <w:r>
        <w:rPr>
          <w:rFonts w:ascii="Calibri" w:hAnsi="Calibri"/>
          <w:sz w:val="20"/>
          <w:szCs w:val="20"/>
        </w:rPr>
        <w:t>Alcune regole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25</w:t>
      </w:r>
    </w:p>
    <w:p w:rsidR="00CE4EEB" w:rsidRDefault="00CE4EEB" w:rsidP="00CE4EEB">
      <w:pPr>
        <w:pStyle w:val="Paragrafoelenco1"/>
        <w:numPr>
          <w:ilvl w:val="0"/>
          <w:numId w:val="10"/>
        </w:numPr>
        <w:suppressAutoHyphens w:val="0"/>
        <w:spacing w:after="60"/>
        <w:rPr>
          <w:rFonts w:ascii="Calibri" w:hAnsi="Calibri"/>
          <w:sz w:val="20"/>
          <w:szCs w:val="20"/>
        </w:rPr>
      </w:pPr>
      <w:r w:rsidRPr="00CE4EEB">
        <w:rPr>
          <w:rFonts w:ascii="Calibri" w:hAnsi="Calibri"/>
          <w:sz w:val="20"/>
          <w:szCs w:val="20"/>
        </w:rPr>
        <w:t>Perché scegliere</w:t>
      </w:r>
      <w:r>
        <w:rPr>
          <w:rFonts w:ascii="Calibri" w:hAnsi="Calibri"/>
          <w:sz w:val="20"/>
          <w:szCs w:val="20"/>
        </w:rPr>
        <w:t xml:space="preserve"> il biologico?</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25</w:t>
      </w:r>
    </w:p>
    <w:p w:rsidR="00CE4EEB" w:rsidRDefault="00CE4EEB" w:rsidP="00CE4EEB">
      <w:pPr>
        <w:pStyle w:val="Paragrafoelenco1"/>
        <w:numPr>
          <w:ilvl w:val="0"/>
          <w:numId w:val="10"/>
        </w:numPr>
        <w:suppressAutoHyphens w:val="0"/>
        <w:spacing w:after="60"/>
        <w:rPr>
          <w:rFonts w:ascii="Calibri" w:hAnsi="Calibri"/>
          <w:sz w:val="20"/>
          <w:szCs w:val="20"/>
        </w:rPr>
      </w:pPr>
      <w:r>
        <w:rPr>
          <w:rFonts w:ascii="Calibri" w:hAnsi="Calibri"/>
          <w:sz w:val="20"/>
          <w:szCs w:val="20"/>
        </w:rPr>
        <w:t>Legg</w:t>
      </w:r>
      <w:r w:rsidR="00BC350A">
        <w:rPr>
          <w:rFonts w:ascii="Calibri" w:hAnsi="Calibri"/>
          <w:sz w:val="20"/>
          <w:szCs w:val="20"/>
        </w:rPr>
        <w:t>i</w:t>
      </w:r>
      <w:r>
        <w:rPr>
          <w:rFonts w:ascii="Calibri" w:hAnsi="Calibri"/>
          <w:sz w:val="20"/>
          <w:szCs w:val="20"/>
        </w:rPr>
        <w:t xml:space="preserve"> l</w:t>
      </w:r>
      <w:r w:rsidR="00BC350A">
        <w:rPr>
          <w:rFonts w:ascii="Calibri" w:hAnsi="Calibri"/>
          <w:sz w:val="20"/>
          <w:szCs w:val="20"/>
        </w:rPr>
        <w:t>’</w:t>
      </w:r>
      <w:r>
        <w:rPr>
          <w:rFonts w:ascii="Calibri" w:hAnsi="Calibri"/>
          <w:sz w:val="20"/>
          <w:szCs w:val="20"/>
        </w:rPr>
        <w:t>etichett</w:t>
      </w:r>
      <w:r w:rsidR="00BC350A">
        <w:rPr>
          <w:rFonts w:ascii="Calibri" w:hAnsi="Calibri"/>
          <w:sz w:val="20"/>
          <w:szCs w:val="20"/>
        </w:rPr>
        <w:t>a</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BC350A">
        <w:rPr>
          <w:rFonts w:ascii="Calibri" w:hAnsi="Calibri"/>
          <w:sz w:val="20"/>
          <w:szCs w:val="20"/>
        </w:rPr>
        <w:tab/>
        <w:t>26</w:t>
      </w:r>
    </w:p>
    <w:p w:rsidR="00BC350A" w:rsidRDefault="004E0B17" w:rsidP="00C7731F">
      <w:pPr>
        <w:pStyle w:val="Paragrafoelenco1"/>
        <w:numPr>
          <w:ilvl w:val="0"/>
          <w:numId w:val="10"/>
        </w:numPr>
        <w:suppressAutoHyphens w:val="0"/>
        <w:spacing w:after="240"/>
        <w:rPr>
          <w:rFonts w:ascii="Calibri" w:hAnsi="Calibri"/>
          <w:sz w:val="20"/>
          <w:szCs w:val="20"/>
        </w:rPr>
      </w:pPr>
      <w:r>
        <w:rPr>
          <w:rFonts w:ascii="Calibri" w:hAnsi="Calibri"/>
          <w:sz w:val="20"/>
          <w:szCs w:val="20"/>
        </w:rPr>
        <w:t>Fare la spesa</w:t>
      </w:r>
      <w:r>
        <w:rPr>
          <w:rFonts w:ascii="Calibri" w:hAnsi="Calibri"/>
          <w:sz w:val="20"/>
          <w:szCs w:val="20"/>
        </w:rPr>
        <w:tab/>
      </w:r>
      <w:r>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t>28</w:t>
      </w:r>
    </w:p>
    <w:p w:rsidR="00C7731F" w:rsidRPr="00800EB9" w:rsidRDefault="00C7731F" w:rsidP="00C7731F">
      <w:pPr>
        <w:suppressAutoHyphens w:val="0"/>
        <w:spacing w:after="60"/>
        <w:rPr>
          <w:rFonts w:ascii="Calibri" w:hAnsi="Calibri"/>
          <w:b/>
          <w:sz w:val="22"/>
          <w:szCs w:val="22"/>
        </w:rPr>
      </w:pPr>
      <w:r w:rsidRPr="00800EB9">
        <w:rPr>
          <w:rFonts w:ascii="Calibri" w:hAnsi="Calibri"/>
          <w:b/>
          <w:sz w:val="22"/>
          <w:szCs w:val="22"/>
        </w:rPr>
        <w:t>Seconda parte: I COME</w:t>
      </w:r>
    </w:p>
    <w:p w:rsidR="00FE56E9" w:rsidRDefault="00FB42E1" w:rsidP="00C7731F">
      <w:pPr>
        <w:suppressAutoHyphens w:val="0"/>
        <w:spacing w:after="60"/>
        <w:rPr>
          <w:rFonts w:ascii="Calibri" w:hAnsi="Calibri"/>
          <w:sz w:val="20"/>
          <w:szCs w:val="20"/>
        </w:rPr>
      </w:pPr>
      <w:r>
        <w:rPr>
          <w:rFonts w:ascii="Calibri" w:hAnsi="Calibri"/>
          <w:sz w:val="20"/>
          <w:szCs w:val="20"/>
        </w:rPr>
        <w:t>Saper cost</w:t>
      </w:r>
      <w:r w:rsidR="0022322D">
        <w:rPr>
          <w:rFonts w:ascii="Calibri" w:hAnsi="Calibri"/>
          <w:sz w:val="20"/>
          <w:szCs w:val="20"/>
        </w:rPr>
        <w:t>ruire un menù equilibrato</w:t>
      </w:r>
      <w:r w:rsidR="0022322D">
        <w:rPr>
          <w:rFonts w:ascii="Calibri" w:hAnsi="Calibri"/>
          <w:sz w:val="20"/>
          <w:szCs w:val="20"/>
        </w:rPr>
        <w:tab/>
      </w:r>
      <w:r w:rsidR="0022322D">
        <w:rPr>
          <w:rFonts w:ascii="Calibri" w:hAnsi="Calibri"/>
          <w:sz w:val="20"/>
          <w:szCs w:val="20"/>
        </w:rPr>
        <w:tab/>
      </w:r>
      <w:r w:rsidR="0022322D">
        <w:rPr>
          <w:rFonts w:ascii="Calibri" w:hAnsi="Calibri"/>
          <w:sz w:val="20"/>
          <w:szCs w:val="20"/>
        </w:rPr>
        <w:tab/>
      </w:r>
      <w:r w:rsidR="00F93736">
        <w:rPr>
          <w:rFonts w:ascii="Calibri" w:hAnsi="Calibri"/>
          <w:sz w:val="20"/>
          <w:szCs w:val="20"/>
        </w:rPr>
        <w:tab/>
      </w:r>
      <w:r w:rsidR="00BC350A">
        <w:rPr>
          <w:rFonts w:ascii="Calibri" w:hAnsi="Calibri"/>
          <w:sz w:val="20"/>
          <w:szCs w:val="20"/>
        </w:rPr>
        <w:t>30</w:t>
      </w:r>
    </w:p>
    <w:p w:rsidR="00FE56E9" w:rsidRDefault="00FB42E1" w:rsidP="00F93736">
      <w:pPr>
        <w:pStyle w:val="Paragrafoelenco1"/>
        <w:numPr>
          <w:ilvl w:val="0"/>
          <w:numId w:val="9"/>
        </w:numPr>
        <w:suppressAutoHyphens w:val="0"/>
        <w:spacing w:after="60"/>
        <w:ind w:right="-738"/>
        <w:rPr>
          <w:rFonts w:ascii="Calibri" w:hAnsi="Calibri"/>
          <w:sz w:val="20"/>
          <w:szCs w:val="20"/>
        </w:rPr>
      </w:pPr>
      <w:r>
        <w:rPr>
          <w:rFonts w:ascii="Calibri" w:hAnsi="Calibri"/>
          <w:sz w:val="20"/>
          <w:szCs w:val="20"/>
        </w:rPr>
        <w:t>Il menù equilibra</w:t>
      </w:r>
      <w:r w:rsidR="0022322D">
        <w:rPr>
          <w:rFonts w:ascii="Calibri" w:hAnsi="Calibri"/>
          <w:sz w:val="20"/>
          <w:szCs w:val="20"/>
        </w:rPr>
        <w:t>to per le vacanze di branco</w:t>
      </w:r>
      <w:r w:rsidR="0022322D">
        <w:rPr>
          <w:rFonts w:ascii="Calibri" w:hAnsi="Calibri"/>
          <w:sz w:val="20"/>
          <w:szCs w:val="20"/>
        </w:rPr>
        <w:tab/>
      </w:r>
      <w:r w:rsidR="00F93736">
        <w:rPr>
          <w:rFonts w:ascii="Calibri" w:hAnsi="Calibri"/>
          <w:sz w:val="20"/>
          <w:szCs w:val="20"/>
        </w:rPr>
        <w:tab/>
      </w:r>
      <w:r w:rsidR="00BC350A">
        <w:rPr>
          <w:rFonts w:ascii="Calibri" w:hAnsi="Calibri"/>
          <w:sz w:val="20"/>
          <w:szCs w:val="20"/>
        </w:rPr>
        <w:t>32</w:t>
      </w:r>
    </w:p>
    <w:p w:rsidR="00FE56E9" w:rsidRDefault="00FB42E1" w:rsidP="00F93736">
      <w:pPr>
        <w:pStyle w:val="Paragrafoelenco1"/>
        <w:numPr>
          <w:ilvl w:val="0"/>
          <w:numId w:val="9"/>
        </w:numPr>
        <w:suppressAutoHyphens w:val="0"/>
        <w:spacing w:after="60"/>
        <w:rPr>
          <w:rFonts w:ascii="Calibri" w:hAnsi="Calibri"/>
          <w:sz w:val="20"/>
          <w:szCs w:val="20"/>
        </w:rPr>
      </w:pPr>
      <w:r>
        <w:rPr>
          <w:rFonts w:ascii="Calibri" w:hAnsi="Calibri"/>
          <w:sz w:val="20"/>
          <w:szCs w:val="20"/>
        </w:rPr>
        <w:t>Il menù equil</w:t>
      </w:r>
      <w:r w:rsidR="0022322D">
        <w:rPr>
          <w:rFonts w:ascii="Calibri" w:hAnsi="Calibri"/>
          <w:sz w:val="20"/>
          <w:szCs w:val="20"/>
        </w:rPr>
        <w:t>ibrato per il campo estivo</w:t>
      </w:r>
      <w:r w:rsidR="0022322D">
        <w:rPr>
          <w:rFonts w:ascii="Calibri" w:hAnsi="Calibri"/>
          <w:sz w:val="20"/>
          <w:szCs w:val="20"/>
        </w:rPr>
        <w:tab/>
      </w:r>
      <w:r w:rsidR="0022322D">
        <w:rPr>
          <w:rFonts w:ascii="Calibri" w:hAnsi="Calibri"/>
          <w:sz w:val="20"/>
          <w:szCs w:val="20"/>
        </w:rPr>
        <w:tab/>
      </w:r>
      <w:r w:rsidR="00F93736">
        <w:rPr>
          <w:rFonts w:ascii="Calibri" w:hAnsi="Calibri"/>
          <w:sz w:val="20"/>
          <w:szCs w:val="20"/>
        </w:rPr>
        <w:tab/>
      </w:r>
      <w:r w:rsidR="00BC350A">
        <w:rPr>
          <w:rFonts w:ascii="Calibri" w:hAnsi="Calibri"/>
          <w:sz w:val="20"/>
          <w:szCs w:val="20"/>
        </w:rPr>
        <w:t>34</w:t>
      </w:r>
    </w:p>
    <w:p w:rsidR="00FE56E9" w:rsidRDefault="0022322D" w:rsidP="00F93736">
      <w:pPr>
        <w:suppressAutoHyphens w:val="0"/>
        <w:spacing w:after="60"/>
        <w:rPr>
          <w:rFonts w:ascii="Calibri" w:hAnsi="Calibri"/>
          <w:sz w:val="20"/>
          <w:szCs w:val="20"/>
        </w:rPr>
      </w:pPr>
      <w:r>
        <w:rPr>
          <w:rFonts w:ascii="Calibri" w:hAnsi="Calibri"/>
          <w:sz w:val="20"/>
          <w:szCs w:val="20"/>
        </w:rPr>
        <w:t>Elenco delle ricette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BC350A">
        <w:rPr>
          <w:rFonts w:ascii="Calibri" w:hAnsi="Calibri"/>
          <w:sz w:val="20"/>
          <w:szCs w:val="20"/>
        </w:rPr>
        <w:t>37</w:t>
      </w:r>
    </w:p>
    <w:p w:rsidR="00FE56E9" w:rsidRDefault="002978DE" w:rsidP="00F93736">
      <w:pPr>
        <w:suppressAutoHyphens w:val="0"/>
        <w:spacing w:after="60"/>
        <w:rPr>
          <w:rFonts w:ascii="Calibri" w:hAnsi="Calibri"/>
          <w:sz w:val="20"/>
          <w:szCs w:val="20"/>
        </w:rPr>
      </w:pPr>
      <w:r>
        <w:rPr>
          <w:rFonts w:ascii="Calibri" w:hAnsi="Calibri"/>
          <w:sz w:val="20"/>
          <w:szCs w:val="20"/>
        </w:rPr>
        <w:t>Quale v</w:t>
      </w:r>
      <w:r w:rsidR="0022322D">
        <w:rPr>
          <w:rFonts w:ascii="Calibri" w:hAnsi="Calibri"/>
          <w:sz w:val="20"/>
          <w:szCs w:val="20"/>
        </w:rPr>
        <w:t>erdur</w:t>
      </w:r>
      <w:r w:rsidR="00BC350A">
        <w:rPr>
          <w:rFonts w:ascii="Calibri" w:hAnsi="Calibri"/>
          <w:sz w:val="20"/>
          <w:szCs w:val="20"/>
        </w:rPr>
        <w:t>a</w:t>
      </w:r>
      <w:r w:rsidR="0022322D">
        <w:rPr>
          <w:rFonts w:ascii="Calibri" w:hAnsi="Calibri"/>
          <w:sz w:val="20"/>
          <w:szCs w:val="20"/>
        </w:rPr>
        <w:t xml:space="preserve"> di stagione</w:t>
      </w:r>
      <w:r w:rsidR="0022322D">
        <w:rPr>
          <w:rFonts w:ascii="Calibri" w:hAnsi="Calibri"/>
          <w:sz w:val="20"/>
          <w:szCs w:val="20"/>
        </w:rPr>
        <w:tab/>
      </w:r>
      <w:r w:rsidR="0022322D">
        <w:rPr>
          <w:rFonts w:ascii="Calibri" w:hAnsi="Calibri"/>
          <w:sz w:val="20"/>
          <w:szCs w:val="20"/>
        </w:rPr>
        <w:tab/>
      </w:r>
      <w:r w:rsidR="0022322D">
        <w:rPr>
          <w:rFonts w:ascii="Calibri" w:hAnsi="Calibri"/>
          <w:sz w:val="20"/>
          <w:szCs w:val="20"/>
        </w:rPr>
        <w:tab/>
      </w:r>
      <w:r w:rsidR="0022322D">
        <w:rPr>
          <w:rFonts w:ascii="Calibri" w:hAnsi="Calibri"/>
          <w:sz w:val="20"/>
          <w:szCs w:val="20"/>
        </w:rPr>
        <w:tab/>
      </w:r>
      <w:r w:rsidR="00F93736">
        <w:rPr>
          <w:rFonts w:ascii="Calibri" w:hAnsi="Calibri"/>
          <w:sz w:val="20"/>
          <w:szCs w:val="20"/>
        </w:rPr>
        <w:tab/>
      </w:r>
      <w:r w:rsidR="00BC350A">
        <w:rPr>
          <w:rFonts w:ascii="Calibri" w:hAnsi="Calibri"/>
          <w:sz w:val="20"/>
          <w:szCs w:val="20"/>
        </w:rPr>
        <w:tab/>
        <w:t>42</w:t>
      </w:r>
    </w:p>
    <w:p w:rsidR="00BC350A" w:rsidRDefault="002978DE" w:rsidP="00BC350A">
      <w:pPr>
        <w:suppressAutoHyphens w:val="0"/>
        <w:spacing w:after="60"/>
        <w:rPr>
          <w:rFonts w:ascii="Calibri" w:hAnsi="Calibri"/>
          <w:sz w:val="20"/>
          <w:szCs w:val="20"/>
        </w:rPr>
      </w:pPr>
      <w:r>
        <w:rPr>
          <w:rFonts w:ascii="Calibri" w:hAnsi="Calibri"/>
          <w:sz w:val="20"/>
          <w:szCs w:val="20"/>
        </w:rPr>
        <w:lastRenderedPageBreak/>
        <w:t>Quale f</w:t>
      </w:r>
      <w:r w:rsidR="00BC350A">
        <w:rPr>
          <w:rFonts w:ascii="Calibri" w:hAnsi="Calibri"/>
          <w:sz w:val="20"/>
          <w:szCs w:val="20"/>
        </w:rPr>
        <w:t>rutta di stagione</w:t>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t>43</w:t>
      </w:r>
    </w:p>
    <w:p w:rsidR="00FE56E9" w:rsidRDefault="00F93736" w:rsidP="00F93736">
      <w:pPr>
        <w:suppressAutoHyphens w:val="0"/>
        <w:spacing w:after="60"/>
        <w:rPr>
          <w:rFonts w:ascii="Calibri" w:hAnsi="Calibri"/>
          <w:sz w:val="20"/>
          <w:szCs w:val="20"/>
        </w:rPr>
      </w:pPr>
      <w:r>
        <w:rPr>
          <w:rFonts w:ascii="Calibri" w:hAnsi="Calibri"/>
          <w:sz w:val="20"/>
          <w:szCs w:val="20"/>
        </w:rPr>
        <w:t>Saper calcolare la q</w:t>
      </w:r>
      <w:r w:rsidR="00FB42E1">
        <w:rPr>
          <w:rFonts w:ascii="Calibri" w:hAnsi="Calibri"/>
          <w:sz w:val="20"/>
          <w:szCs w:val="20"/>
        </w:rPr>
        <w:t>uantità necessaria per tante persone</w:t>
      </w:r>
      <w:r w:rsidR="00FB42E1">
        <w:rPr>
          <w:rFonts w:ascii="Calibri" w:hAnsi="Calibri"/>
          <w:sz w:val="20"/>
          <w:szCs w:val="20"/>
        </w:rPr>
        <w:tab/>
      </w:r>
      <w:r>
        <w:rPr>
          <w:rFonts w:ascii="Calibri" w:hAnsi="Calibri"/>
          <w:sz w:val="20"/>
          <w:szCs w:val="20"/>
        </w:rPr>
        <w:tab/>
      </w:r>
      <w:r w:rsidR="00FB42E1">
        <w:rPr>
          <w:rFonts w:ascii="Calibri" w:hAnsi="Calibri"/>
          <w:sz w:val="20"/>
          <w:szCs w:val="20"/>
        </w:rPr>
        <w:t>4</w:t>
      </w:r>
      <w:r w:rsidR="00BC350A">
        <w:rPr>
          <w:rFonts w:ascii="Calibri" w:hAnsi="Calibri"/>
          <w:sz w:val="20"/>
          <w:szCs w:val="20"/>
        </w:rPr>
        <w:t>5</w:t>
      </w:r>
    </w:p>
    <w:p w:rsidR="00FE56E9" w:rsidRPr="00F93736" w:rsidRDefault="0022322D" w:rsidP="00F93736">
      <w:pPr>
        <w:pStyle w:val="Paragrafoelenco"/>
        <w:numPr>
          <w:ilvl w:val="0"/>
          <w:numId w:val="17"/>
        </w:numPr>
        <w:suppressAutoHyphens w:val="0"/>
        <w:spacing w:after="60"/>
        <w:ind w:left="709"/>
        <w:rPr>
          <w:rFonts w:ascii="Calibri" w:hAnsi="Calibri"/>
          <w:sz w:val="20"/>
          <w:szCs w:val="20"/>
        </w:rPr>
      </w:pPr>
      <w:r w:rsidRPr="00F93736">
        <w:rPr>
          <w:rFonts w:ascii="Calibri" w:hAnsi="Calibri"/>
          <w:sz w:val="20"/>
          <w:szCs w:val="20"/>
        </w:rPr>
        <w:t>Grammature</w:t>
      </w:r>
      <w:r w:rsidRPr="00F93736">
        <w:rPr>
          <w:rFonts w:ascii="Calibri" w:hAnsi="Calibri"/>
          <w:sz w:val="20"/>
          <w:szCs w:val="20"/>
        </w:rPr>
        <w:tab/>
      </w:r>
      <w:r w:rsidRPr="00F93736">
        <w:rPr>
          <w:rFonts w:ascii="Calibri" w:hAnsi="Calibri"/>
          <w:sz w:val="20"/>
          <w:szCs w:val="20"/>
        </w:rPr>
        <w:tab/>
      </w:r>
      <w:r w:rsidRPr="00F93736">
        <w:rPr>
          <w:rFonts w:ascii="Calibri" w:hAnsi="Calibri"/>
          <w:sz w:val="20"/>
          <w:szCs w:val="20"/>
        </w:rPr>
        <w:tab/>
      </w:r>
      <w:r w:rsidRPr="00F93736">
        <w:rPr>
          <w:rFonts w:ascii="Calibri" w:hAnsi="Calibri"/>
          <w:sz w:val="20"/>
          <w:szCs w:val="20"/>
        </w:rPr>
        <w:tab/>
      </w:r>
      <w:r w:rsidRPr="00F93736">
        <w:rPr>
          <w:rFonts w:ascii="Calibri" w:hAnsi="Calibri"/>
          <w:sz w:val="20"/>
          <w:szCs w:val="20"/>
        </w:rPr>
        <w:tab/>
      </w:r>
      <w:r w:rsidR="00F93736">
        <w:rPr>
          <w:rFonts w:ascii="Calibri" w:hAnsi="Calibri"/>
          <w:sz w:val="20"/>
          <w:szCs w:val="20"/>
        </w:rPr>
        <w:tab/>
      </w:r>
      <w:r w:rsidR="00BC350A">
        <w:rPr>
          <w:rFonts w:ascii="Calibri" w:hAnsi="Calibri"/>
          <w:sz w:val="20"/>
          <w:szCs w:val="20"/>
        </w:rPr>
        <w:t>46</w:t>
      </w:r>
    </w:p>
    <w:p w:rsidR="00FE56E9" w:rsidRDefault="00FB42E1" w:rsidP="00F93736">
      <w:pPr>
        <w:suppressAutoHyphens w:val="0"/>
        <w:spacing w:after="60"/>
        <w:rPr>
          <w:rFonts w:ascii="Calibri" w:hAnsi="Calibri"/>
          <w:sz w:val="20"/>
          <w:szCs w:val="20"/>
        </w:rPr>
      </w:pPr>
      <w:r>
        <w:rPr>
          <w:rFonts w:ascii="Calibri" w:hAnsi="Calibri"/>
          <w:sz w:val="20"/>
          <w:szCs w:val="20"/>
        </w:rPr>
        <w:t>Saper cucinare ricette sane, gustose e gradevoli senza dimenticare la tradizione scout</w:t>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Pr>
          <w:rFonts w:ascii="Calibri" w:hAnsi="Calibri"/>
          <w:sz w:val="20"/>
          <w:szCs w:val="20"/>
        </w:rPr>
        <w:tab/>
      </w:r>
      <w:r w:rsidR="00F93736">
        <w:rPr>
          <w:rFonts w:ascii="Calibri" w:hAnsi="Calibri"/>
          <w:sz w:val="20"/>
          <w:szCs w:val="20"/>
        </w:rPr>
        <w:tab/>
      </w:r>
      <w:r w:rsidR="00F93736">
        <w:rPr>
          <w:rFonts w:ascii="Calibri" w:hAnsi="Calibri"/>
          <w:sz w:val="20"/>
          <w:szCs w:val="20"/>
        </w:rPr>
        <w:tab/>
      </w:r>
      <w:r>
        <w:rPr>
          <w:rFonts w:ascii="Calibri" w:hAnsi="Calibri"/>
          <w:sz w:val="20"/>
          <w:szCs w:val="20"/>
        </w:rPr>
        <w:t>4</w:t>
      </w:r>
      <w:r w:rsidR="00BC350A">
        <w:rPr>
          <w:rFonts w:ascii="Calibri" w:hAnsi="Calibri"/>
          <w:sz w:val="20"/>
          <w:szCs w:val="20"/>
        </w:rPr>
        <w:t>8</w:t>
      </w:r>
    </w:p>
    <w:p w:rsidR="00FE56E9" w:rsidRDefault="00FB42E1" w:rsidP="00F93736">
      <w:pPr>
        <w:pStyle w:val="Paragrafoelenco1"/>
        <w:numPr>
          <w:ilvl w:val="0"/>
          <w:numId w:val="11"/>
        </w:numPr>
        <w:suppressAutoHyphens w:val="0"/>
        <w:spacing w:after="60"/>
        <w:rPr>
          <w:rFonts w:ascii="Calibri" w:hAnsi="Calibri"/>
          <w:sz w:val="20"/>
          <w:szCs w:val="20"/>
        </w:rPr>
      </w:pPr>
      <w:r>
        <w:rPr>
          <w:rFonts w:ascii="Calibri" w:hAnsi="Calibri"/>
          <w:sz w:val="20"/>
          <w:szCs w:val="20"/>
        </w:rPr>
        <w:t>Gara di cucina</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Pr>
          <w:rFonts w:ascii="Calibri" w:hAnsi="Calibri"/>
          <w:sz w:val="20"/>
          <w:szCs w:val="20"/>
        </w:rPr>
        <w:t>4</w:t>
      </w:r>
      <w:r w:rsidR="00BC350A">
        <w:rPr>
          <w:rFonts w:ascii="Calibri" w:hAnsi="Calibri"/>
          <w:sz w:val="20"/>
          <w:szCs w:val="20"/>
        </w:rPr>
        <w:t>8</w:t>
      </w:r>
    </w:p>
    <w:p w:rsidR="00FE56E9" w:rsidRDefault="00FB42E1" w:rsidP="00F93736">
      <w:pPr>
        <w:pStyle w:val="Paragrafoelenco1"/>
        <w:numPr>
          <w:ilvl w:val="0"/>
          <w:numId w:val="11"/>
        </w:numPr>
        <w:suppressAutoHyphens w:val="0"/>
        <w:spacing w:after="60"/>
        <w:rPr>
          <w:rFonts w:ascii="Calibri" w:hAnsi="Calibri"/>
          <w:sz w:val="20"/>
          <w:szCs w:val="20"/>
        </w:rPr>
      </w:pPr>
      <w:r>
        <w:rPr>
          <w:rFonts w:ascii="Calibri" w:hAnsi="Calibri"/>
          <w:sz w:val="20"/>
          <w:szCs w:val="20"/>
        </w:rPr>
        <w:t>Gara di panini</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BC350A">
        <w:rPr>
          <w:rFonts w:ascii="Calibri" w:hAnsi="Calibri"/>
          <w:sz w:val="20"/>
          <w:szCs w:val="20"/>
        </w:rPr>
        <w:t>48</w:t>
      </w:r>
    </w:p>
    <w:p w:rsidR="00FE56E9" w:rsidRDefault="00FB42E1" w:rsidP="00F93736">
      <w:pPr>
        <w:pStyle w:val="Paragrafoelenco1"/>
        <w:numPr>
          <w:ilvl w:val="0"/>
          <w:numId w:val="11"/>
        </w:numPr>
        <w:suppressAutoHyphens w:val="0"/>
        <w:spacing w:after="60"/>
        <w:rPr>
          <w:rFonts w:ascii="Calibri" w:hAnsi="Calibri"/>
          <w:sz w:val="20"/>
          <w:szCs w:val="20"/>
        </w:rPr>
      </w:pPr>
      <w:r>
        <w:rPr>
          <w:rFonts w:ascii="Calibri" w:hAnsi="Calibri"/>
          <w:sz w:val="20"/>
          <w:szCs w:val="20"/>
        </w:rPr>
        <w:t xml:space="preserve">Cucina alla </w:t>
      </w:r>
      <w:proofErr w:type="spellStart"/>
      <w:r>
        <w:rPr>
          <w:rFonts w:ascii="Calibri" w:hAnsi="Calibri"/>
          <w:sz w:val="20"/>
          <w:szCs w:val="20"/>
        </w:rPr>
        <w:t>trapper</w:t>
      </w:r>
      <w:proofErr w:type="spellEnd"/>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BC350A">
        <w:rPr>
          <w:rFonts w:ascii="Calibri" w:hAnsi="Calibri"/>
          <w:sz w:val="20"/>
          <w:szCs w:val="20"/>
        </w:rPr>
        <w:t>49</w:t>
      </w:r>
    </w:p>
    <w:p w:rsidR="00FE56E9" w:rsidRDefault="00FB42E1" w:rsidP="00F93736">
      <w:pPr>
        <w:suppressAutoHyphens w:val="0"/>
        <w:spacing w:after="60"/>
        <w:rPr>
          <w:rFonts w:ascii="Calibri" w:hAnsi="Calibri"/>
          <w:bCs/>
          <w:sz w:val="20"/>
          <w:szCs w:val="20"/>
        </w:rPr>
      </w:pPr>
      <w:r>
        <w:rPr>
          <w:rFonts w:ascii="Calibri" w:hAnsi="Calibri"/>
          <w:sz w:val="20"/>
          <w:szCs w:val="20"/>
        </w:rPr>
        <w:t>Alcuni esempi di ricette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sidR="00F93736">
        <w:rPr>
          <w:rFonts w:ascii="Calibri" w:hAnsi="Calibri"/>
          <w:sz w:val="20"/>
          <w:szCs w:val="20"/>
        </w:rPr>
        <w:tab/>
      </w:r>
      <w:r w:rsidR="00BC350A">
        <w:rPr>
          <w:rFonts w:ascii="Calibri" w:hAnsi="Calibri"/>
          <w:sz w:val="20"/>
          <w:szCs w:val="20"/>
        </w:rPr>
        <w:t>51</w:t>
      </w:r>
    </w:p>
    <w:p w:rsidR="00FE56E9" w:rsidRDefault="00800EB9" w:rsidP="00800EB9">
      <w:pPr>
        <w:pStyle w:val="Paragrafoelenco1"/>
        <w:numPr>
          <w:ilvl w:val="0"/>
          <w:numId w:val="13"/>
        </w:numPr>
        <w:ind w:left="714" w:hanging="357"/>
        <w:rPr>
          <w:rFonts w:ascii="Calibri" w:hAnsi="Calibri"/>
          <w:bCs/>
          <w:sz w:val="20"/>
          <w:szCs w:val="20"/>
        </w:rPr>
      </w:pPr>
      <w:r>
        <w:rPr>
          <w:rFonts w:ascii="Calibri" w:hAnsi="Calibri"/>
          <w:bCs/>
          <w:sz w:val="20"/>
          <w:szCs w:val="20"/>
        </w:rPr>
        <w:t>Piatti completi</w:t>
      </w:r>
      <w:r w:rsidR="00FB42E1">
        <w:rPr>
          <w:rFonts w:ascii="Calibri" w:hAnsi="Calibri"/>
          <w:bCs/>
          <w:sz w:val="20"/>
          <w:szCs w:val="20"/>
        </w:rPr>
        <w:t>: Carbo</w:t>
      </w:r>
      <w:r w:rsidR="00BC350A">
        <w:rPr>
          <w:rFonts w:ascii="Calibri" w:hAnsi="Calibri"/>
          <w:bCs/>
          <w:sz w:val="20"/>
          <w:szCs w:val="20"/>
        </w:rPr>
        <w:t>idrati più proteine vegetali</w:t>
      </w:r>
      <w:r w:rsidR="00BC350A">
        <w:rPr>
          <w:rFonts w:ascii="Calibri" w:hAnsi="Calibri"/>
          <w:bCs/>
          <w:sz w:val="20"/>
          <w:szCs w:val="20"/>
        </w:rPr>
        <w:tab/>
      </w:r>
      <w:r w:rsidR="00BC350A">
        <w:rPr>
          <w:rFonts w:ascii="Calibri" w:hAnsi="Calibri"/>
          <w:bCs/>
          <w:sz w:val="20"/>
          <w:szCs w:val="20"/>
        </w:rPr>
        <w:tab/>
        <w:t>51</w:t>
      </w:r>
    </w:p>
    <w:p w:rsidR="00FE56E9" w:rsidRDefault="00800EB9" w:rsidP="00800EB9">
      <w:pPr>
        <w:pStyle w:val="Default"/>
        <w:numPr>
          <w:ilvl w:val="0"/>
          <w:numId w:val="13"/>
        </w:numPr>
        <w:ind w:left="714" w:hanging="357"/>
        <w:rPr>
          <w:rFonts w:ascii="Calibri" w:hAnsi="Calibri"/>
          <w:bCs/>
          <w:sz w:val="20"/>
          <w:szCs w:val="20"/>
        </w:rPr>
      </w:pPr>
      <w:r>
        <w:rPr>
          <w:rFonts w:ascii="Calibri" w:hAnsi="Calibri"/>
          <w:bCs/>
          <w:sz w:val="20"/>
          <w:szCs w:val="20"/>
        </w:rPr>
        <w:t>Piatti completi</w:t>
      </w:r>
      <w:r w:rsidR="00FB42E1">
        <w:rPr>
          <w:rFonts w:ascii="Calibri" w:hAnsi="Calibri"/>
          <w:bCs/>
          <w:sz w:val="20"/>
          <w:szCs w:val="20"/>
        </w:rPr>
        <w:t xml:space="preserve">:  Carboidrati + proteine della carne </w:t>
      </w:r>
      <w:r w:rsidR="00FB42E1">
        <w:rPr>
          <w:rFonts w:ascii="Calibri" w:hAnsi="Calibri"/>
          <w:bCs/>
          <w:sz w:val="20"/>
          <w:szCs w:val="20"/>
        </w:rPr>
        <w:tab/>
      </w:r>
      <w:r>
        <w:rPr>
          <w:rFonts w:ascii="Calibri" w:hAnsi="Calibri"/>
          <w:bCs/>
          <w:sz w:val="20"/>
          <w:szCs w:val="20"/>
        </w:rPr>
        <w:tab/>
      </w:r>
      <w:r w:rsidR="00FB42E1">
        <w:rPr>
          <w:rFonts w:ascii="Calibri" w:hAnsi="Calibri"/>
          <w:bCs/>
          <w:sz w:val="20"/>
          <w:szCs w:val="20"/>
        </w:rPr>
        <w:t>53</w:t>
      </w:r>
    </w:p>
    <w:p w:rsidR="00FE56E9" w:rsidRDefault="00800EB9" w:rsidP="00800EB9">
      <w:pPr>
        <w:pStyle w:val="Default"/>
        <w:numPr>
          <w:ilvl w:val="0"/>
          <w:numId w:val="13"/>
        </w:numPr>
        <w:ind w:left="714" w:hanging="357"/>
        <w:rPr>
          <w:rFonts w:ascii="Calibri" w:hAnsi="Calibri"/>
          <w:bCs/>
          <w:sz w:val="20"/>
          <w:szCs w:val="20"/>
        </w:rPr>
      </w:pPr>
      <w:r>
        <w:rPr>
          <w:rFonts w:ascii="Calibri" w:hAnsi="Calibri"/>
          <w:bCs/>
          <w:sz w:val="20"/>
          <w:szCs w:val="20"/>
        </w:rPr>
        <w:t>Piatti completi</w:t>
      </w:r>
      <w:r w:rsidR="00FB42E1">
        <w:rPr>
          <w:rFonts w:ascii="Calibri" w:hAnsi="Calibri"/>
          <w:bCs/>
          <w:sz w:val="20"/>
          <w:szCs w:val="20"/>
        </w:rPr>
        <w:t xml:space="preserve">: Carboidrati + proteine del latte/formaggio </w:t>
      </w:r>
      <w:r w:rsidR="00FB42E1">
        <w:rPr>
          <w:rFonts w:ascii="Calibri" w:hAnsi="Calibri"/>
          <w:bCs/>
          <w:sz w:val="20"/>
          <w:szCs w:val="20"/>
        </w:rPr>
        <w:tab/>
        <w:t>54</w:t>
      </w:r>
    </w:p>
    <w:p w:rsidR="00FE56E9" w:rsidRDefault="00800EB9" w:rsidP="00800EB9">
      <w:pPr>
        <w:pStyle w:val="Default"/>
        <w:numPr>
          <w:ilvl w:val="0"/>
          <w:numId w:val="13"/>
        </w:numPr>
        <w:ind w:left="714" w:hanging="357"/>
        <w:rPr>
          <w:rFonts w:ascii="Calibri" w:hAnsi="Calibri"/>
          <w:bCs/>
          <w:sz w:val="20"/>
          <w:szCs w:val="20"/>
        </w:rPr>
      </w:pPr>
      <w:r>
        <w:rPr>
          <w:rFonts w:ascii="Calibri" w:hAnsi="Calibri"/>
          <w:bCs/>
          <w:sz w:val="20"/>
          <w:szCs w:val="20"/>
        </w:rPr>
        <w:t>Piatti completi</w:t>
      </w:r>
      <w:r w:rsidR="00FB42E1">
        <w:rPr>
          <w:rFonts w:ascii="Calibri" w:hAnsi="Calibri"/>
          <w:bCs/>
          <w:sz w:val="20"/>
          <w:szCs w:val="20"/>
        </w:rPr>
        <w:t xml:space="preserve">: Carboidrati + proteine del pesce </w:t>
      </w:r>
      <w:r w:rsidR="00FB42E1">
        <w:rPr>
          <w:rFonts w:ascii="Calibri" w:hAnsi="Calibri"/>
          <w:bCs/>
          <w:sz w:val="20"/>
          <w:szCs w:val="20"/>
        </w:rPr>
        <w:tab/>
      </w:r>
      <w:r w:rsidR="00FB42E1">
        <w:rPr>
          <w:rFonts w:ascii="Calibri" w:hAnsi="Calibri"/>
          <w:bCs/>
          <w:sz w:val="20"/>
          <w:szCs w:val="20"/>
        </w:rPr>
        <w:tab/>
        <w:t>5</w:t>
      </w:r>
      <w:r w:rsidR="00BC350A">
        <w:rPr>
          <w:rFonts w:ascii="Calibri" w:hAnsi="Calibri"/>
          <w:bCs/>
          <w:sz w:val="20"/>
          <w:szCs w:val="20"/>
        </w:rPr>
        <w:t>6</w:t>
      </w:r>
    </w:p>
    <w:p w:rsidR="00FE56E9" w:rsidRDefault="00800EB9" w:rsidP="00F93736">
      <w:pPr>
        <w:pStyle w:val="Paragrafoelenco1"/>
        <w:numPr>
          <w:ilvl w:val="0"/>
          <w:numId w:val="13"/>
        </w:numPr>
        <w:spacing w:after="60"/>
        <w:rPr>
          <w:rFonts w:ascii="Calibri" w:hAnsi="Calibri"/>
          <w:sz w:val="20"/>
          <w:szCs w:val="20"/>
        </w:rPr>
      </w:pPr>
      <w:r>
        <w:rPr>
          <w:rFonts w:ascii="Calibri" w:hAnsi="Calibri"/>
          <w:bCs/>
          <w:sz w:val="20"/>
          <w:szCs w:val="20"/>
        </w:rPr>
        <w:t>Primi piatti</w:t>
      </w:r>
      <w:r w:rsidR="00FB42E1">
        <w:rPr>
          <w:rFonts w:ascii="Calibri" w:hAnsi="Calibri"/>
          <w:bCs/>
          <w:sz w:val="20"/>
          <w:szCs w:val="20"/>
        </w:rPr>
        <w:t>:  P</w:t>
      </w:r>
      <w:r w:rsidR="00FB42E1">
        <w:rPr>
          <w:rFonts w:ascii="Calibri" w:hAnsi="Calibri"/>
          <w:sz w:val="20"/>
          <w:szCs w:val="20"/>
        </w:rPr>
        <w:t xml:space="preserve">rimi di </w:t>
      </w:r>
      <w:r w:rsidR="00BC350A">
        <w:rPr>
          <w:rFonts w:ascii="Calibri" w:hAnsi="Calibri"/>
          <w:sz w:val="20"/>
          <w:szCs w:val="20"/>
        </w:rPr>
        <w:t>pasta:</w:t>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t>57</w:t>
      </w:r>
    </w:p>
    <w:p w:rsidR="00FE56E9" w:rsidRDefault="00800EB9" w:rsidP="00F93736">
      <w:pPr>
        <w:pStyle w:val="Paragrafoelenco1"/>
        <w:numPr>
          <w:ilvl w:val="0"/>
          <w:numId w:val="13"/>
        </w:numPr>
        <w:spacing w:after="60"/>
        <w:rPr>
          <w:rFonts w:ascii="Calibri" w:hAnsi="Calibri"/>
          <w:sz w:val="20"/>
          <w:szCs w:val="20"/>
        </w:rPr>
      </w:pPr>
      <w:r>
        <w:rPr>
          <w:rFonts w:ascii="Calibri" w:hAnsi="Calibri"/>
          <w:sz w:val="20"/>
          <w:szCs w:val="20"/>
        </w:rPr>
        <w:t>Primi piatti</w:t>
      </w:r>
      <w:r w:rsidR="00BC350A">
        <w:rPr>
          <w:rFonts w:ascii="Calibri" w:hAnsi="Calibri"/>
          <w:sz w:val="20"/>
          <w:szCs w:val="20"/>
        </w:rPr>
        <w:t>:  Primi di riso</w:t>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Pr>
          <w:rFonts w:ascii="Calibri" w:hAnsi="Calibri"/>
          <w:sz w:val="20"/>
          <w:szCs w:val="20"/>
        </w:rPr>
        <w:tab/>
      </w:r>
      <w:r w:rsidR="00BC350A">
        <w:rPr>
          <w:rFonts w:ascii="Calibri" w:hAnsi="Calibri"/>
          <w:sz w:val="20"/>
          <w:szCs w:val="20"/>
        </w:rPr>
        <w:t>59</w:t>
      </w:r>
    </w:p>
    <w:p w:rsidR="00FE56E9" w:rsidRDefault="00BC350A" w:rsidP="00F93736">
      <w:pPr>
        <w:pStyle w:val="Paragrafoelenco1"/>
        <w:numPr>
          <w:ilvl w:val="0"/>
          <w:numId w:val="13"/>
        </w:numPr>
        <w:spacing w:after="60"/>
        <w:rPr>
          <w:rFonts w:ascii="Calibri" w:hAnsi="Calibri" w:cs="Arial"/>
          <w:bCs/>
          <w:sz w:val="20"/>
          <w:szCs w:val="20"/>
        </w:rPr>
      </w:pPr>
      <w:r>
        <w:rPr>
          <w:rFonts w:ascii="Calibri" w:hAnsi="Calibri"/>
          <w:sz w:val="20"/>
          <w:szCs w:val="20"/>
        </w:rPr>
        <w:t>PRIMI PIATTI: Minestre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61</w:t>
      </w:r>
    </w:p>
    <w:p w:rsidR="00F93736" w:rsidRPr="00F93736" w:rsidRDefault="00800EB9" w:rsidP="00F93736">
      <w:pPr>
        <w:pStyle w:val="Paragrafoelenco1"/>
        <w:numPr>
          <w:ilvl w:val="0"/>
          <w:numId w:val="13"/>
        </w:numPr>
        <w:spacing w:after="60"/>
        <w:rPr>
          <w:rFonts w:ascii="Calibri" w:hAnsi="Calibri"/>
          <w:bCs/>
          <w:sz w:val="20"/>
          <w:szCs w:val="20"/>
        </w:rPr>
      </w:pPr>
      <w:r>
        <w:rPr>
          <w:rFonts w:ascii="Calibri" w:hAnsi="Calibri" w:cs="Arial"/>
          <w:bCs/>
          <w:sz w:val="20"/>
          <w:szCs w:val="20"/>
        </w:rPr>
        <w:t>Altri primi piatti</w:t>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r>
      <w:r>
        <w:rPr>
          <w:rFonts w:ascii="Calibri" w:hAnsi="Calibri" w:cs="Arial"/>
          <w:bCs/>
          <w:sz w:val="20"/>
          <w:szCs w:val="20"/>
        </w:rPr>
        <w:tab/>
      </w:r>
      <w:r w:rsidR="00BC350A">
        <w:rPr>
          <w:rFonts w:ascii="Calibri" w:hAnsi="Calibri" w:cs="Arial"/>
          <w:bCs/>
          <w:sz w:val="20"/>
          <w:szCs w:val="20"/>
        </w:rPr>
        <w:t>63</w:t>
      </w:r>
    </w:p>
    <w:p w:rsidR="00FE56E9" w:rsidRPr="00F93736" w:rsidRDefault="00800EB9" w:rsidP="00F93736">
      <w:pPr>
        <w:pStyle w:val="Paragrafoelenco1"/>
        <w:numPr>
          <w:ilvl w:val="0"/>
          <w:numId w:val="13"/>
        </w:numPr>
        <w:spacing w:after="60"/>
        <w:rPr>
          <w:rFonts w:ascii="Calibri" w:hAnsi="Calibri"/>
          <w:bCs/>
          <w:sz w:val="20"/>
          <w:szCs w:val="20"/>
        </w:rPr>
      </w:pPr>
      <w:r w:rsidRPr="00F93736">
        <w:rPr>
          <w:rFonts w:ascii="Calibri" w:hAnsi="Calibri" w:cs="Arial"/>
          <w:bCs/>
          <w:sz w:val="20"/>
          <w:szCs w:val="20"/>
        </w:rPr>
        <w:t>Secon</w:t>
      </w:r>
      <w:r>
        <w:rPr>
          <w:rFonts w:ascii="Calibri" w:hAnsi="Calibri" w:cs="Arial"/>
          <w:bCs/>
          <w:sz w:val="20"/>
          <w:szCs w:val="20"/>
        </w:rPr>
        <w:t xml:space="preserve">di piatti </w:t>
      </w:r>
      <w:r w:rsidR="00BC350A">
        <w:rPr>
          <w:rFonts w:ascii="Calibri" w:hAnsi="Calibri" w:cs="Arial"/>
          <w:bCs/>
          <w:sz w:val="20"/>
          <w:szCs w:val="20"/>
        </w:rPr>
        <w:t>a base di legumi</w:t>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t>64</w:t>
      </w:r>
    </w:p>
    <w:p w:rsidR="00FE56E9" w:rsidRDefault="00800EB9" w:rsidP="00F93736">
      <w:pPr>
        <w:pStyle w:val="Paragrafoelenco1"/>
        <w:numPr>
          <w:ilvl w:val="0"/>
          <w:numId w:val="13"/>
        </w:numPr>
        <w:spacing w:after="60"/>
        <w:rPr>
          <w:rFonts w:ascii="Calibri" w:hAnsi="Calibri"/>
          <w:bCs/>
          <w:sz w:val="20"/>
          <w:szCs w:val="20"/>
        </w:rPr>
      </w:pPr>
      <w:r>
        <w:rPr>
          <w:rFonts w:ascii="Calibri" w:hAnsi="Calibri"/>
          <w:bCs/>
          <w:sz w:val="20"/>
          <w:szCs w:val="20"/>
        </w:rPr>
        <w:t xml:space="preserve">Secondi piatti </w:t>
      </w:r>
      <w:r w:rsidR="00BC350A">
        <w:rPr>
          <w:rFonts w:ascii="Calibri" w:hAnsi="Calibri"/>
          <w:bCs/>
          <w:sz w:val="20"/>
          <w:szCs w:val="20"/>
        </w:rPr>
        <w:t xml:space="preserve">a base di pesce </w:t>
      </w:r>
      <w:r w:rsidR="00BC350A">
        <w:rPr>
          <w:rFonts w:ascii="Calibri" w:hAnsi="Calibri"/>
          <w:bCs/>
          <w:sz w:val="20"/>
          <w:szCs w:val="20"/>
        </w:rPr>
        <w:tab/>
      </w:r>
      <w:r w:rsidR="00BC350A">
        <w:rPr>
          <w:rFonts w:ascii="Calibri" w:hAnsi="Calibri"/>
          <w:bCs/>
          <w:sz w:val="20"/>
          <w:szCs w:val="20"/>
        </w:rPr>
        <w:tab/>
      </w:r>
      <w:r w:rsidR="00BC350A">
        <w:rPr>
          <w:rFonts w:ascii="Calibri" w:hAnsi="Calibri"/>
          <w:bCs/>
          <w:sz w:val="20"/>
          <w:szCs w:val="20"/>
        </w:rPr>
        <w:tab/>
      </w:r>
      <w:r w:rsidR="00BC350A">
        <w:rPr>
          <w:rFonts w:ascii="Calibri" w:hAnsi="Calibri"/>
          <w:bCs/>
          <w:sz w:val="20"/>
          <w:szCs w:val="20"/>
        </w:rPr>
        <w:tab/>
        <w:t>65</w:t>
      </w:r>
    </w:p>
    <w:p w:rsidR="00FE56E9" w:rsidRDefault="00800EB9" w:rsidP="00F93736">
      <w:pPr>
        <w:pStyle w:val="Paragrafoelenco1"/>
        <w:numPr>
          <w:ilvl w:val="0"/>
          <w:numId w:val="13"/>
        </w:numPr>
        <w:spacing w:after="60"/>
        <w:rPr>
          <w:rFonts w:ascii="Calibri" w:hAnsi="Calibri" w:cs="Arial"/>
          <w:bCs/>
          <w:sz w:val="20"/>
          <w:szCs w:val="20"/>
        </w:rPr>
      </w:pPr>
      <w:r>
        <w:rPr>
          <w:rFonts w:ascii="Calibri" w:hAnsi="Calibri"/>
          <w:bCs/>
          <w:sz w:val="20"/>
          <w:szCs w:val="20"/>
        </w:rPr>
        <w:t xml:space="preserve">Secondi piatti </w:t>
      </w:r>
      <w:r w:rsidR="00BC350A">
        <w:rPr>
          <w:rFonts w:ascii="Calibri" w:hAnsi="Calibri"/>
          <w:bCs/>
          <w:sz w:val="20"/>
          <w:szCs w:val="20"/>
        </w:rPr>
        <w:t>a base di carne bianca</w:t>
      </w:r>
      <w:r w:rsidR="00BC350A">
        <w:rPr>
          <w:rFonts w:ascii="Calibri" w:hAnsi="Calibri"/>
          <w:bCs/>
          <w:sz w:val="20"/>
          <w:szCs w:val="20"/>
        </w:rPr>
        <w:tab/>
      </w:r>
      <w:r w:rsidR="00BC350A">
        <w:rPr>
          <w:rFonts w:ascii="Calibri" w:hAnsi="Calibri"/>
          <w:bCs/>
          <w:sz w:val="20"/>
          <w:szCs w:val="20"/>
        </w:rPr>
        <w:tab/>
      </w:r>
      <w:r w:rsidR="00BC350A">
        <w:rPr>
          <w:rFonts w:ascii="Calibri" w:hAnsi="Calibri"/>
          <w:bCs/>
          <w:sz w:val="20"/>
          <w:szCs w:val="20"/>
        </w:rPr>
        <w:tab/>
        <w:t>69</w:t>
      </w:r>
    </w:p>
    <w:p w:rsidR="00FE56E9" w:rsidRDefault="00800EB9" w:rsidP="00F93736">
      <w:pPr>
        <w:pStyle w:val="Paragrafoelenco1"/>
        <w:numPr>
          <w:ilvl w:val="0"/>
          <w:numId w:val="13"/>
        </w:numPr>
        <w:spacing w:after="60"/>
        <w:rPr>
          <w:rFonts w:ascii="Calibri" w:hAnsi="Calibri"/>
          <w:bCs/>
          <w:sz w:val="20"/>
          <w:szCs w:val="20"/>
        </w:rPr>
      </w:pPr>
      <w:r>
        <w:rPr>
          <w:rFonts w:ascii="Calibri" w:hAnsi="Calibri" w:cs="Arial"/>
          <w:bCs/>
          <w:sz w:val="20"/>
          <w:szCs w:val="20"/>
        </w:rPr>
        <w:t xml:space="preserve">Secondi piatti </w:t>
      </w:r>
      <w:r w:rsidR="00FB42E1">
        <w:rPr>
          <w:rFonts w:ascii="Calibri" w:hAnsi="Calibri" w:cs="Arial"/>
          <w:bCs/>
          <w:sz w:val="20"/>
          <w:szCs w:val="20"/>
        </w:rPr>
        <w:t>a base di carne di</w:t>
      </w:r>
      <w:r w:rsidR="00BC350A">
        <w:rPr>
          <w:rFonts w:ascii="Calibri" w:hAnsi="Calibri" w:cs="Arial"/>
          <w:bCs/>
          <w:sz w:val="20"/>
          <w:szCs w:val="20"/>
        </w:rPr>
        <w:t xml:space="preserve"> manzo o lonza</w:t>
      </w:r>
      <w:r w:rsidR="00BC350A">
        <w:rPr>
          <w:rFonts w:ascii="Calibri" w:hAnsi="Calibri" w:cs="Arial"/>
          <w:bCs/>
          <w:sz w:val="20"/>
          <w:szCs w:val="20"/>
        </w:rPr>
        <w:tab/>
      </w:r>
      <w:r w:rsidR="00BC350A">
        <w:rPr>
          <w:rFonts w:ascii="Calibri" w:hAnsi="Calibri" w:cs="Arial"/>
          <w:bCs/>
          <w:sz w:val="20"/>
          <w:szCs w:val="20"/>
        </w:rPr>
        <w:tab/>
        <w:t>71</w:t>
      </w:r>
    </w:p>
    <w:p w:rsidR="00FE56E9" w:rsidRDefault="00800EB9" w:rsidP="00F93736">
      <w:pPr>
        <w:pStyle w:val="Paragrafoelenco1"/>
        <w:numPr>
          <w:ilvl w:val="0"/>
          <w:numId w:val="13"/>
        </w:numPr>
        <w:spacing w:after="60"/>
        <w:rPr>
          <w:rFonts w:ascii="Calibri" w:hAnsi="Calibri" w:cs="Arial"/>
          <w:bCs/>
          <w:sz w:val="20"/>
          <w:szCs w:val="20"/>
        </w:rPr>
      </w:pPr>
      <w:r>
        <w:rPr>
          <w:rFonts w:ascii="Calibri" w:hAnsi="Calibri"/>
          <w:bCs/>
          <w:sz w:val="20"/>
          <w:szCs w:val="20"/>
        </w:rPr>
        <w:t xml:space="preserve">Secondi piatti </w:t>
      </w:r>
      <w:r w:rsidR="00BC350A">
        <w:rPr>
          <w:rFonts w:ascii="Calibri" w:hAnsi="Calibri"/>
          <w:bCs/>
          <w:sz w:val="20"/>
          <w:szCs w:val="20"/>
        </w:rPr>
        <w:t xml:space="preserve">a base di uova </w:t>
      </w:r>
      <w:r w:rsidR="00BC350A">
        <w:rPr>
          <w:rFonts w:ascii="Calibri" w:hAnsi="Calibri"/>
          <w:bCs/>
          <w:sz w:val="20"/>
          <w:szCs w:val="20"/>
        </w:rPr>
        <w:tab/>
      </w:r>
      <w:r w:rsidR="00BC350A">
        <w:rPr>
          <w:rFonts w:ascii="Calibri" w:hAnsi="Calibri"/>
          <w:bCs/>
          <w:sz w:val="20"/>
          <w:szCs w:val="20"/>
        </w:rPr>
        <w:tab/>
      </w:r>
      <w:r w:rsidR="00BC350A">
        <w:rPr>
          <w:rFonts w:ascii="Calibri" w:hAnsi="Calibri"/>
          <w:bCs/>
          <w:sz w:val="20"/>
          <w:szCs w:val="20"/>
        </w:rPr>
        <w:tab/>
      </w:r>
      <w:r w:rsidR="00BC350A">
        <w:rPr>
          <w:rFonts w:ascii="Calibri" w:hAnsi="Calibri"/>
          <w:bCs/>
          <w:sz w:val="20"/>
          <w:szCs w:val="20"/>
        </w:rPr>
        <w:tab/>
        <w:t>72</w:t>
      </w:r>
    </w:p>
    <w:p w:rsidR="00FE56E9" w:rsidRDefault="00800EB9" w:rsidP="00F93736">
      <w:pPr>
        <w:pStyle w:val="Paragrafoelenco1"/>
        <w:numPr>
          <w:ilvl w:val="0"/>
          <w:numId w:val="13"/>
        </w:numPr>
        <w:spacing w:after="60"/>
        <w:rPr>
          <w:rFonts w:ascii="Calibri" w:hAnsi="Calibri"/>
          <w:bCs/>
          <w:sz w:val="20"/>
          <w:szCs w:val="20"/>
        </w:rPr>
      </w:pPr>
      <w:r>
        <w:rPr>
          <w:rFonts w:ascii="Calibri" w:hAnsi="Calibri" w:cs="Arial"/>
          <w:bCs/>
          <w:sz w:val="20"/>
          <w:szCs w:val="20"/>
        </w:rPr>
        <w:t xml:space="preserve">Secondi piatti </w:t>
      </w:r>
      <w:r w:rsidR="00BC350A">
        <w:rPr>
          <w:rFonts w:ascii="Calibri" w:hAnsi="Calibri" w:cs="Arial"/>
          <w:bCs/>
          <w:sz w:val="20"/>
          <w:szCs w:val="20"/>
        </w:rPr>
        <w:t>a base di formaggi</w:t>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r>
      <w:r w:rsidR="00BC350A">
        <w:rPr>
          <w:rFonts w:ascii="Calibri" w:hAnsi="Calibri" w:cs="Arial"/>
          <w:bCs/>
          <w:sz w:val="20"/>
          <w:szCs w:val="20"/>
        </w:rPr>
        <w:tab/>
        <w:t>76</w:t>
      </w:r>
    </w:p>
    <w:p w:rsidR="00FE56E9" w:rsidRDefault="00800EB9" w:rsidP="00F93736">
      <w:pPr>
        <w:pStyle w:val="Paragrafoelenco1"/>
        <w:numPr>
          <w:ilvl w:val="0"/>
          <w:numId w:val="13"/>
        </w:numPr>
        <w:spacing w:after="60"/>
        <w:rPr>
          <w:rFonts w:ascii="Calibri" w:hAnsi="Calibri"/>
          <w:sz w:val="20"/>
          <w:szCs w:val="20"/>
        </w:rPr>
      </w:pPr>
      <w:r>
        <w:rPr>
          <w:rFonts w:ascii="Calibri" w:hAnsi="Calibri"/>
          <w:bCs/>
          <w:sz w:val="20"/>
          <w:szCs w:val="20"/>
        </w:rPr>
        <w:t xml:space="preserve">Contorni </w:t>
      </w:r>
      <w:r>
        <w:rPr>
          <w:rFonts w:ascii="Calibri" w:hAnsi="Calibri"/>
          <w:bCs/>
          <w:sz w:val="20"/>
          <w:szCs w:val="20"/>
        </w:rPr>
        <w:tab/>
      </w:r>
      <w:r>
        <w:rPr>
          <w:rFonts w:ascii="Calibri" w:hAnsi="Calibri"/>
          <w:bCs/>
          <w:sz w:val="20"/>
          <w:szCs w:val="20"/>
        </w:rPr>
        <w:tab/>
      </w:r>
      <w:r>
        <w:rPr>
          <w:rFonts w:ascii="Calibri" w:hAnsi="Calibri"/>
          <w:bCs/>
          <w:sz w:val="20"/>
          <w:szCs w:val="20"/>
        </w:rPr>
        <w:tab/>
      </w:r>
      <w:r>
        <w:rPr>
          <w:rFonts w:ascii="Calibri" w:hAnsi="Calibri"/>
          <w:bCs/>
          <w:sz w:val="20"/>
          <w:szCs w:val="20"/>
        </w:rPr>
        <w:tab/>
      </w:r>
      <w:r>
        <w:rPr>
          <w:rFonts w:ascii="Calibri" w:hAnsi="Calibri"/>
          <w:bCs/>
          <w:sz w:val="20"/>
          <w:szCs w:val="20"/>
        </w:rPr>
        <w:tab/>
      </w:r>
      <w:r>
        <w:rPr>
          <w:rFonts w:ascii="Calibri" w:hAnsi="Calibri"/>
          <w:bCs/>
          <w:sz w:val="20"/>
          <w:szCs w:val="20"/>
        </w:rPr>
        <w:tab/>
        <w:t>78</w:t>
      </w:r>
    </w:p>
    <w:p w:rsidR="00FE56E9" w:rsidRDefault="00800EB9" w:rsidP="00F93736">
      <w:pPr>
        <w:pStyle w:val="Paragrafoelenco1"/>
        <w:numPr>
          <w:ilvl w:val="0"/>
          <w:numId w:val="13"/>
        </w:numPr>
        <w:spacing w:after="60"/>
        <w:rPr>
          <w:rFonts w:ascii="Calibri" w:hAnsi="Calibri"/>
          <w:sz w:val="20"/>
          <w:szCs w:val="20"/>
        </w:rPr>
      </w:pPr>
      <w:r>
        <w:rPr>
          <w:rFonts w:ascii="Calibri" w:hAnsi="Calibri"/>
          <w:sz w:val="20"/>
          <w:szCs w:val="20"/>
        </w:rPr>
        <w:t>Piatti a base di patate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79</w:t>
      </w:r>
    </w:p>
    <w:p w:rsidR="00FE56E9" w:rsidRDefault="00800EB9" w:rsidP="00F93736">
      <w:pPr>
        <w:pStyle w:val="Default"/>
        <w:numPr>
          <w:ilvl w:val="0"/>
          <w:numId w:val="13"/>
        </w:numPr>
        <w:spacing w:after="60"/>
        <w:rPr>
          <w:rFonts w:ascii="Calibri" w:hAnsi="Calibri"/>
          <w:sz w:val="20"/>
          <w:szCs w:val="20"/>
        </w:rPr>
      </w:pPr>
      <w:r>
        <w:rPr>
          <w:rFonts w:ascii="Calibri" w:hAnsi="Calibri"/>
          <w:sz w:val="20"/>
          <w:szCs w:val="20"/>
        </w:rPr>
        <w:t>Insalatone</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79</w:t>
      </w:r>
    </w:p>
    <w:p w:rsidR="00FE56E9" w:rsidRDefault="00800EB9" w:rsidP="00F93736">
      <w:pPr>
        <w:pStyle w:val="Default"/>
        <w:numPr>
          <w:ilvl w:val="0"/>
          <w:numId w:val="13"/>
        </w:numPr>
        <w:spacing w:after="60"/>
        <w:rPr>
          <w:rFonts w:ascii="Calibri" w:hAnsi="Calibri"/>
          <w:sz w:val="20"/>
          <w:szCs w:val="20"/>
        </w:rPr>
      </w:pPr>
      <w:r>
        <w:rPr>
          <w:rFonts w:ascii="Calibri" w:hAnsi="Calibri"/>
          <w:sz w:val="20"/>
          <w:szCs w:val="20"/>
        </w:rPr>
        <w:t>Merende</w:t>
      </w:r>
      <w:r>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r>
      <w:r w:rsidR="00BC350A">
        <w:rPr>
          <w:rFonts w:ascii="Calibri" w:hAnsi="Calibri"/>
          <w:sz w:val="20"/>
          <w:szCs w:val="20"/>
        </w:rPr>
        <w:tab/>
        <w:t>79</w:t>
      </w:r>
    </w:p>
    <w:p w:rsidR="00FE56E9" w:rsidRDefault="00BC350A" w:rsidP="00F93736">
      <w:pPr>
        <w:suppressAutoHyphens w:val="0"/>
        <w:spacing w:after="60"/>
        <w:rPr>
          <w:rFonts w:ascii="Calibri" w:hAnsi="Calibri"/>
          <w:sz w:val="20"/>
          <w:szCs w:val="20"/>
        </w:rPr>
      </w:pPr>
      <w:r>
        <w:rPr>
          <w:rFonts w:ascii="Calibri" w:hAnsi="Calibri"/>
          <w:sz w:val="20"/>
          <w:szCs w:val="20"/>
        </w:rPr>
        <w:t>Quanto “vale” il tuo menù?</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t>83</w:t>
      </w:r>
    </w:p>
    <w:p w:rsidR="00FE56E9" w:rsidRDefault="00FE56E9">
      <w:pPr>
        <w:suppressAutoHyphens w:val="0"/>
        <w:rPr>
          <w:rFonts w:ascii="Calibri" w:hAnsi="Calibri"/>
          <w:sz w:val="20"/>
          <w:szCs w:val="20"/>
        </w:rPr>
      </w:pPr>
    </w:p>
    <w:p w:rsidR="00FE56E9" w:rsidRDefault="00FE56E9">
      <w:pPr>
        <w:suppressAutoHyphens w:val="0"/>
        <w:rPr>
          <w:rFonts w:ascii="Calibri" w:hAnsi="Calibri"/>
          <w:sz w:val="20"/>
          <w:szCs w:val="20"/>
        </w:rPr>
      </w:pPr>
    </w:p>
    <w:p w:rsidR="00C0574F" w:rsidRDefault="00C0574F">
      <w:pPr>
        <w:suppressAutoHyphens w:val="0"/>
        <w:overflowPunct/>
        <w:rPr>
          <w:rFonts w:ascii="Calibri" w:hAnsi="Calibri"/>
          <w:color w:val="002060"/>
          <w:sz w:val="20"/>
          <w:szCs w:val="20"/>
        </w:rPr>
      </w:pPr>
      <w:r>
        <w:rPr>
          <w:rFonts w:ascii="Calibri" w:hAnsi="Calibri"/>
          <w:color w:val="002060"/>
          <w:sz w:val="20"/>
          <w:szCs w:val="20"/>
        </w:rPr>
        <w:br w:type="page"/>
      </w:r>
    </w:p>
    <w:p w:rsidR="00FE56E9" w:rsidRDefault="00FE56E9">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Default="00C7731F">
      <w:pPr>
        <w:suppressAutoHyphens w:val="0"/>
        <w:rPr>
          <w:rFonts w:ascii="Calibri" w:hAnsi="Calibri"/>
          <w:color w:val="002060"/>
          <w:sz w:val="20"/>
          <w:szCs w:val="20"/>
        </w:rPr>
      </w:pPr>
    </w:p>
    <w:p w:rsidR="00C7731F" w:rsidRPr="00800EB9" w:rsidRDefault="00C7731F" w:rsidP="00C7731F">
      <w:pPr>
        <w:suppressAutoHyphens w:val="0"/>
        <w:jc w:val="center"/>
        <w:rPr>
          <w:rFonts w:ascii="Calibri" w:hAnsi="Calibri"/>
          <w:b/>
          <w:color w:val="002060"/>
          <w:sz w:val="40"/>
          <w:szCs w:val="40"/>
        </w:rPr>
      </w:pPr>
      <w:r w:rsidRPr="00800EB9">
        <w:rPr>
          <w:rFonts w:ascii="Calibri" w:hAnsi="Calibri"/>
          <w:b/>
          <w:color w:val="002060"/>
          <w:sz w:val="40"/>
          <w:szCs w:val="40"/>
        </w:rPr>
        <w:t>I PERCHE’</w:t>
      </w:r>
    </w:p>
    <w:p w:rsidR="00BF08B9" w:rsidRPr="004F7A3D" w:rsidRDefault="00BF08B9">
      <w:pPr>
        <w:suppressAutoHyphens w:val="0"/>
        <w:overflowPunct/>
        <w:rPr>
          <w:rFonts w:ascii="Calibri" w:hAnsi="Calibri"/>
          <w:color w:val="auto"/>
          <w:sz w:val="22"/>
          <w:szCs w:val="22"/>
        </w:rPr>
      </w:pPr>
      <w:r w:rsidRPr="004F7A3D">
        <w:rPr>
          <w:rFonts w:ascii="Calibri" w:hAnsi="Calibri"/>
          <w:color w:val="auto"/>
          <w:sz w:val="22"/>
          <w:szCs w:val="22"/>
        </w:rPr>
        <w:br w:type="page"/>
      </w:r>
    </w:p>
    <w:p w:rsidR="00BF08B9" w:rsidRPr="00BF08B9" w:rsidRDefault="00BF08B9" w:rsidP="00A23DDF">
      <w:pPr>
        <w:pStyle w:val="Titolo4"/>
      </w:pPr>
      <w:r w:rsidRPr="00BF08B9">
        <w:lastRenderedPageBreak/>
        <w:br w:type="page"/>
      </w:r>
    </w:p>
    <w:p w:rsidR="00FE56E9" w:rsidRPr="00800EB9" w:rsidRDefault="004F7A3D" w:rsidP="004F7A3D">
      <w:pPr>
        <w:pageBreakBefore/>
        <w:spacing w:after="120"/>
        <w:jc w:val="center"/>
        <w:rPr>
          <w:rFonts w:ascii="Calibri" w:hAnsi="Calibri"/>
          <w:color w:val="auto"/>
          <w:sz w:val="22"/>
          <w:szCs w:val="22"/>
        </w:rPr>
      </w:pPr>
      <w:r w:rsidRPr="004F7A3D">
        <w:rPr>
          <w:rFonts w:ascii="Calibri" w:hAnsi="Calibri"/>
          <w:b/>
          <w:noProof/>
          <w:color w:val="auto"/>
          <w:sz w:val="22"/>
          <w:szCs w:val="22"/>
          <w:u w:val="single"/>
          <w:lang w:eastAsia="it-IT"/>
        </w:rPr>
        <w:lastRenderedPageBreak/>
        <w:drawing>
          <wp:anchor distT="0" distB="0" distL="114935" distR="114935" simplePos="0" relativeHeight="251882496" behindDoc="0" locked="0" layoutInCell="1" allowOverlap="1">
            <wp:simplePos x="0" y="0"/>
            <wp:positionH relativeFrom="column">
              <wp:posOffset>96072</wp:posOffset>
            </wp:positionH>
            <wp:positionV relativeFrom="paragraph">
              <wp:posOffset>-352574</wp:posOffset>
            </wp:positionV>
            <wp:extent cx="679460" cy="540000"/>
            <wp:effectExtent l="76200" t="76200" r="44440" b="50550"/>
            <wp:wrapNone/>
            <wp:docPr id="1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rot="741920">
                      <a:off x="0" y="0"/>
                      <a:ext cx="679460" cy="540000"/>
                    </a:xfrm>
                    <a:prstGeom prst="rect">
                      <a:avLst/>
                    </a:prstGeom>
                    <a:solidFill>
                      <a:srgbClr val="FFFFFF"/>
                    </a:solidFill>
                    <a:ln w="9525">
                      <a:noFill/>
                      <a:miter lim="800000"/>
                      <a:headEnd/>
                      <a:tailEnd/>
                    </a:ln>
                  </pic:spPr>
                </pic:pic>
              </a:graphicData>
            </a:graphic>
          </wp:anchor>
        </w:drawing>
      </w:r>
      <w:r w:rsidR="00FB42E1" w:rsidRPr="00800EB9">
        <w:rPr>
          <w:rFonts w:ascii="Calibri" w:hAnsi="Calibri"/>
          <w:b/>
          <w:color w:val="auto"/>
          <w:sz w:val="22"/>
          <w:szCs w:val="22"/>
          <w:u w:val="single"/>
        </w:rPr>
        <w:t>Perché una cambusa deve essere critica?</w:t>
      </w:r>
    </w:p>
    <w:p w:rsidR="00FE56E9" w:rsidRDefault="00FB42E1" w:rsidP="004F7A3D">
      <w:pPr>
        <w:spacing w:after="120"/>
        <w:jc w:val="both"/>
        <w:rPr>
          <w:rFonts w:ascii="Calibri" w:hAnsi="Calibri"/>
          <w:sz w:val="20"/>
          <w:szCs w:val="20"/>
        </w:rPr>
      </w:pPr>
      <w:r>
        <w:rPr>
          <w:rFonts w:ascii="Calibri" w:hAnsi="Calibri"/>
          <w:sz w:val="20"/>
          <w:szCs w:val="20"/>
        </w:rPr>
        <w:t xml:space="preserve">La produzione alimentare è un business enorme. Negli ultimi anni le grandi aziende e i supermercati hanno soppiantato i piccoli produttori e i commercianti sono stati letteralmente strangolati dai prezzi stracciati che solo le grandi multinazionali sono in grado di offrire. Le tradizioni alimentari del nostro paese stanno scomparendo, soppiantate dal cibo precotto, dal fast </w:t>
      </w:r>
      <w:proofErr w:type="spellStart"/>
      <w:r>
        <w:rPr>
          <w:rFonts w:ascii="Calibri" w:hAnsi="Calibri"/>
          <w:sz w:val="20"/>
          <w:szCs w:val="20"/>
        </w:rPr>
        <w:t>food</w:t>
      </w:r>
      <w:proofErr w:type="spellEnd"/>
      <w:r>
        <w:rPr>
          <w:rFonts w:ascii="Calibri" w:hAnsi="Calibri"/>
          <w:sz w:val="20"/>
          <w:szCs w:val="20"/>
        </w:rPr>
        <w:t>, dagli alimenti conservati e veloci da consumare.</w:t>
      </w:r>
    </w:p>
    <w:p w:rsidR="00C7731F" w:rsidRDefault="00FB42E1">
      <w:pPr>
        <w:jc w:val="both"/>
        <w:rPr>
          <w:rFonts w:ascii="Calibri" w:hAnsi="Calibri"/>
          <w:sz w:val="20"/>
          <w:szCs w:val="20"/>
        </w:rPr>
      </w:pPr>
      <w:r>
        <w:rPr>
          <w:rFonts w:ascii="Calibri" w:hAnsi="Calibri"/>
          <w:sz w:val="20"/>
          <w:szCs w:val="20"/>
        </w:rPr>
        <w:t xml:space="preserve">Perché? </w:t>
      </w:r>
    </w:p>
    <w:p w:rsidR="00FE56E9" w:rsidRDefault="00FB42E1">
      <w:pPr>
        <w:jc w:val="both"/>
        <w:rPr>
          <w:rFonts w:ascii="Calibri" w:hAnsi="Calibri"/>
          <w:sz w:val="20"/>
          <w:szCs w:val="20"/>
        </w:rPr>
      </w:pPr>
      <w:r>
        <w:rPr>
          <w:rFonts w:ascii="Calibri" w:hAnsi="Calibri"/>
          <w:sz w:val="20"/>
          <w:szCs w:val="20"/>
        </w:rPr>
        <w:t>Perché non c’è più tempo!</w:t>
      </w:r>
    </w:p>
    <w:p w:rsidR="00FE56E9" w:rsidRDefault="00FB42E1">
      <w:pPr>
        <w:jc w:val="both"/>
        <w:rPr>
          <w:rFonts w:ascii="Calibri" w:hAnsi="Calibri"/>
          <w:sz w:val="20"/>
          <w:szCs w:val="20"/>
          <w:lang w:eastAsia="it-IT"/>
        </w:rPr>
      </w:pPr>
      <w:r>
        <w:rPr>
          <w:rFonts w:ascii="Calibri" w:hAnsi="Calibri"/>
          <w:sz w:val="20"/>
          <w:szCs w:val="20"/>
        </w:rPr>
        <w:t xml:space="preserve">Non abbiamo più il tempo per coltivare l’orto, il tempo per cucinare, il tempo per mangiare seduti a tavola con la famiglia, il tempo per comprare il cibo di qualità, il tempo per riflettere, il tempo per la salute, il tempo per la solidarietà. </w:t>
      </w:r>
    </w:p>
    <w:p w:rsidR="00FE56E9" w:rsidRDefault="00FB42E1">
      <w:pPr>
        <w:suppressAutoHyphens w:val="0"/>
        <w:spacing w:before="280" w:after="280"/>
        <w:jc w:val="both"/>
        <w:rPr>
          <w:rFonts w:ascii="Calibri" w:hAnsi="Calibri"/>
          <w:sz w:val="20"/>
          <w:szCs w:val="20"/>
          <w:lang w:eastAsia="it-IT"/>
        </w:rPr>
      </w:pPr>
      <w:r>
        <w:rPr>
          <w:rFonts w:ascii="Calibri" w:hAnsi="Calibri"/>
          <w:sz w:val="20"/>
          <w:szCs w:val="20"/>
          <w:lang w:eastAsia="it-IT"/>
        </w:rPr>
        <w:t xml:space="preserve">Acquistare prodotti per la nostra alimentazione non è un atto banale e innocuo quanto </w:t>
      </w:r>
      <w:r w:rsidR="00C7731F">
        <w:rPr>
          <w:rFonts w:ascii="Calibri" w:hAnsi="Calibri"/>
          <w:sz w:val="20"/>
          <w:szCs w:val="20"/>
          <w:lang w:eastAsia="it-IT"/>
        </w:rPr>
        <w:t>potrebbe</w:t>
      </w:r>
      <w:r>
        <w:rPr>
          <w:rFonts w:ascii="Calibri" w:hAnsi="Calibri"/>
          <w:sz w:val="20"/>
          <w:szCs w:val="20"/>
          <w:lang w:eastAsia="it-IT"/>
        </w:rPr>
        <w:t xml:space="preserve"> sembrare, </w:t>
      </w:r>
      <w:r w:rsidR="00C7731F">
        <w:rPr>
          <w:rFonts w:ascii="Calibri" w:hAnsi="Calibri"/>
          <w:sz w:val="20"/>
          <w:szCs w:val="20"/>
          <w:lang w:eastAsia="it-IT"/>
        </w:rPr>
        <w:t>esso</w:t>
      </w:r>
      <w:r>
        <w:rPr>
          <w:rFonts w:ascii="Calibri" w:hAnsi="Calibri"/>
          <w:sz w:val="20"/>
          <w:szCs w:val="20"/>
          <w:lang w:eastAsia="it-IT"/>
        </w:rPr>
        <w:t xml:space="preserve"> può avere un fortissimo impatto: dietro a questo semplice gesto quotidiano si nascondono problemi di portata planetaria, di natura sociale, sanitaria, politica ed ambientale. </w:t>
      </w:r>
    </w:p>
    <w:p w:rsidR="00FE56E9" w:rsidRDefault="00FB42E1">
      <w:pPr>
        <w:suppressAutoHyphens w:val="0"/>
        <w:spacing w:before="280" w:after="280"/>
        <w:jc w:val="both"/>
        <w:rPr>
          <w:rFonts w:ascii="Calibri" w:hAnsi="Calibri"/>
          <w:sz w:val="20"/>
          <w:szCs w:val="20"/>
        </w:rPr>
      </w:pPr>
      <w:r>
        <w:rPr>
          <w:rFonts w:ascii="Calibri" w:hAnsi="Calibri"/>
          <w:sz w:val="20"/>
          <w:szCs w:val="20"/>
          <w:lang w:eastAsia="it-IT"/>
        </w:rPr>
        <w:t xml:space="preserve">E’ necessario chiedersi:  Chi sono i gruppi italiani ed esteri che forniscono le nostre botteghe? Cosa fanno? Chi rappresentano? Quali </w:t>
      </w:r>
      <w:r w:rsidR="00C7731F">
        <w:rPr>
          <w:rFonts w:ascii="Calibri" w:hAnsi="Calibri"/>
          <w:sz w:val="20"/>
          <w:szCs w:val="20"/>
          <w:lang w:eastAsia="it-IT"/>
        </w:rPr>
        <w:t xml:space="preserve">sono </w:t>
      </w:r>
      <w:r>
        <w:rPr>
          <w:rFonts w:ascii="Calibri" w:hAnsi="Calibri"/>
          <w:sz w:val="20"/>
          <w:szCs w:val="20"/>
          <w:lang w:eastAsia="it-IT"/>
        </w:rPr>
        <w:t>le loro priorità? Hanno responsabilità nei confronti dell'ambiente? Quali rapporti hanno con i paesi poveri? Con il mondo delle armi? Con i paradisi fiscali? Qual</w:t>
      </w:r>
      <w:r w:rsidR="00C7731F">
        <w:rPr>
          <w:rFonts w:ascii="Calibri" w:hAnsi="Calibri"/>
          <w:sz w:val="20"/>
          <w:szCs w:val="20"/>
          <w:lang w:eastAsia="it-IT"/>
        </w:rPr>
        <w:t xml:space="preserve"> è</w:t>
      </w:r>
      <w:r>
        <w:rPr>
          <w:rFonts w:ascii="Calibri" w:hAnsi="Calibri"/>
          <w:sz w:val="20"/>
          <w:szCs w:val="20"/>
          <w:lang w:eastAsia="it-IT"/>
        </w:rPr>
        <w:t xml:space="preserve"> il grado di trasparenza delle informazioni che diffondono? Quale l'affidabilità? Come si comportano con i propri lavoratori? </w:t>
      </w:r>
    </w:p>
    <w:p w:rsidR="00FE56E9" w:rsidRDefault="00FB42E1">
      <w:pPr>
        <w:suppressAutoHyphens w:val="0"/>
        <w:spacing w:before="280" w:after="280"/>
        <w:jc w:val="both"/>
        <w:rPr>
          <w:rFonts w:ascii="Calibri" w:hAnsi="Calibri"/>
          <w:iCs/>
          <w:sz w:val="20"/>
          <w:szCs w:val="20"/>
        </w:rPr>
      </w:pPr>
      <w:r w:rsidRPr="00C7731F">
        <w:rPr>
          <w:rFonts w:ascii="Calibri" w:hAnsi="Calibri"/>
          <w:b/>
          <w:sz w:val="20"/>
          <w:szCs w:val="20"/>
        </w:rPr>
        <w:t>Il consumo critico è un comportamento che consiste nel comprare un prodotto sulla base non solo del prezzo e della qualità, ma anche dell'impatto sulla società, sulla salute e sull’ambiente.</w:t>
      </w:r>
      <w:r>
        <w:rPr>
          <w:rFonts w:ascii="Calibri" w:hAnsi="Calibri"/>
          <w:sz w:val="20"/>
          <w:szCs w:val="20"/>
        </w:rPr>
        <w:t xml:space="preserve"> Queste valutazioni devono tener conto non solo del singolo prodotto che si vuole acquistare, ma più in generale anche del comportamento del produttore o del gruppo industriale che lo vende. </w:t>
      </w:r>
    </w:p>
    <w:p w:rsidR="00FE56E9" w:rsidRDefault="006D00CB">
      <w:pPr>
        <w:suppressAutoHyphens w:val="0"/>
        <w:spacing w:before="280" w:after="280"/>
        <w:jc w:val="both"/>
        <w:rPr>
          <w:rFonts w:ascii="Calibri" w:hAnsi="Calibri"/>
          <w:sz w:val="20"/>
          <w:szCs w:val="20"/>
        </w:rPr>
      </w:pPr>
      <w:r>
        <w:rPr>
          <w:rFonts w:ascii="Calibri" w:hAnsi="Calibri"/>
          <w:iCs/>
          <w:noProof/>
          <w:sz w:val="20"/>
          <w:szCs w:val="20"/>
          <w:lang w:eastAsia="it-IT"/>
        </w:rPr>
        <w:lastRenderedPageBreak/>
        <w:drawing>
          <wp:anchor distT="0" distB="0" distL="114300" distR="114300" simplePos="0" relativeHeight="251635712" behindDoc="0" locked="0" layoutInCell="1" allowOverlap="1">
            <wp:simplePos x="0" y="0"/>
            <wp:positionH relativeFrom="column">
              <wp:posOffset>2018030</wp:posOffset>
            </wp:positionH>
            <wp:positionV relativeFrom="paragraph">
              <wp:posOffset>1460500</wp:posOffset>
            </wp:positionV>
            <wp:extent cx="1851025" cy="2133600"/>
            <wp:effectExtent l="1905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1851025" cy="2133600"/>
                    </a:xfrm>
                    <a:prstGeom prst="rect">
                      <a:avLst/>
                    </a:prstGeom>
                    <a:solidFill>
                      <a:srgbClr val="FFFFFF"/>
                    </a:solidFill>
                    <a:ln w="9525">
                      <a:noFill/>
                      <a:miter lim="800000"/>
                      <a:headEnd/>
                      <a:tailEnd/>
                    </a:ln>
                  </pic:spPr>
                </pic:pic>
              </a:graphicData>
            </a:graphic>
          </wp:anchor>
        </w:drawing>
      </w:r>
      <w:r w:rsidR="00FB42E1">
        <w:rPr>
          <w:rFonts w:ascii="Calibri" w:hAnsi="Calibri"/>
          <w:iCs/>
          <w:sz w:val="20"/>
          <w:szCs w:val="20"/>
        </w:rPr>
        <w:t xml:space="preserve">Il consumo critico punta a far cambiare le imprese attraverso le loro stesse regole economiche fondate sul gioco della domanda e dell’offerta. Infatti, scegliendo cosa comprare e cosa scartare, non solo segnaliamo alle imprese i comportamenti che approviamo e quelli che condanniamo, ma sosteniamo le forme produttive corrette mentre ostacoliamo le altre. In definitiva, consumando in maniera critica è come se andassimo a votare ogni volta che facciamo la spesa. </w:t>
      </w:r>
      <w:r w:rsidR="00FB42E1">
        <w:rPr>
          <w:rFonts w:ascii="Calibri" w:hAnsi="Calibri"/>
          <w:sz w:val="20"/>
          <w:szCs w:val="20"/>
        </w:rPr>
        <w:t>Attraverso acquisti consapevoli può nascere un nuovo modello di consumo sostenibile, che rafforzi la coesione e il benessere.</w:t>
      </w:r>
    </w:p>
    <w:p w:rsidR="00FE56E9" w:rsidRDefault="00FE56E9">
      <w:pPr>
        <w:pStyle w:val="Corpotesto"/>
        <w:jc w:val="both"/>
        <w:rPr>
          <w:rFonts w:ascii="Calibri" w:hAnsi="Calibri"/>
          <w:sz w:val="20"/>
          <w:szCs w:val="20"/>
        </w:rPr>
      </w:pPr>
    </w:p>
    <w:p w:rsidR="00FE56E9" w:rsidRDefault="00FB42E1">
      <w:pPr>
        <w:spacing w:after="120"/>
        <w:jc w:val="both"/>
        <w:rPr>
          <w:rFonts w:ascii="Calibri" w:hAnsi="Calibri"/>
          <w:sz w:val="20"/>
          <w:szCs w:val="20"/>
        </w:rPr>
      </w:pPr>
      <w:r>
        <w:rPr>
          <w:rFonts w:ascii="Calibri" w:hAnsi="Calibri"/>
          <w:b/>
          <w:sz w:val="20"/>
          <w:szCs w:val="20"/>
        </w:rPr>
        <w:t>Consumo equo e solidale</w:t>
      </w:r>
    </w:p>
    <w:p w:rsidR="00FE56E9" w:rsidRDefault="00FB42E1">
      <w:pPr>
        <w:spacing w:after="120"/>
        <w:jc w:val="both"/>
        <w:rPr>
          <w:rFonts w:ascii="Calibri" w:hAnsi="Calibri"/>
          <w:sz w:val="20"/>
          <w:szCs w:val="20"/>
          <w:lang w:eastAsia="it-IT"/>
        </w:rPr>
      </w:pPr>
      <w:r>
        <w:rPr>
          <w:rFonts w:ascii="Calibri" w:hAnsi="Calibri"/>
          <w:sz w:val="20"/>
          <w:szCs w:val="20"/>
        </w:rPr>
        <w:t>Consumando in maniera disinvolta tutto quello che la pubblicità ci propone, sosteniamo il commercio di prodotti ottenuti in condizioni di sfruttamento e di degrado ambientale.</w:t>
      </w:r>
    </w:p>
    <w:p w:rsidR="00FE56E9" w:rsidRDefault="00FB42E1">
      <w:pPr>
        <w:jc w:val="both"/>
        <w:rPr>
          <w:rFonts w:ascii="Calibri" w:hAnsi="Calibri"/>
          <w:sz w:val="20"/>
          <w:szCs w:val="20"/>
        </w:rPr>
      </w:pPr>
      <w:r>
        <w:rPr>
          <w:rFonts w:ascii="Calibri" w:hAnsi="Calibri"/>
          <w:sz w:val="20"/>
          <w:szCs w:val="20"/>
          <w:lang w:eastAsia="it-IT"/>
        </w:rPr>
        <w:t xml:space="preserve">Il Commercio Equo e Solidale </w:t>
      </w:r>
      <w:r>
        <w:rPr>
          <w:rFonts w:ascii="Calibri" w:hAnsi="Calibri"/>
          <w:bCs/>
          <w:sz w:val="20"/>
          <w:szCs w:val="20"/>
          <w:lang w:eastAsia="it-IT"/>
        </w:rPr>
        <w:t>è un approccio alternativo al commercio convenzionale</w:t>
      </w:r>
      <w:r>
        <w:rPr>
          <w:rFonts w:ascii="Calibri" w:hAnsi="Calibri"/>
          <w:sz w:val="20"/>
          <w:szCs w:val="20"/>
          <w:lang w:eastAsia="it-IT"/>
        </w:rPr>
        <w:t xml:space="preserve">: il suo scopo è </w:t>
      </w:r>
      <w:r>
        <w:rPr>
          <w:rFonts w:ascii="Calibri" w:hAnsi="Calibri"/>
          <w:bCs/>
          <w:sz w:val="20"/>
          <w:szCs w:val="20"/>
          <w:lang w:eastAsia="it-IT"/>
        </w:rPr>
        <w:t>promuove</w:t>
      </w:r>
      <w:r>
        <w:rPr>
          <w:rFonts w:ascii="Calibri" w:hAnsi="Calibri"/>
          <w:sz w:val="20"/>
          <w:szCs w:val="20"/>
          <w:lang w:eastAsia="it-IT"/>
        </w:rPr>
        <w:t xml:space="preserve">re </w:t>
      </w:r>
      <w:r>
        <w:rPr>
          <w:rFonts w:ascii="Calibri" w:hAnsi="Calibri"/>
          <w:bCs/>
          <w:sz w:val="20"/>
          <w:szCs w:val="20"/>
          <w:lang w:eastAsia="it-IT"/>
        </w:rPr>
        <w:t>giustizia sociale ed economica e sviluppo sostenibile</w:t>
      </w:r>
      <w:r>
        <w:rPr>
          <w:rFonts w:ascii="Calibri" w:hAnsi="Calibri"/>
          <w:sz w:val="20"/>
          <w:szCs w:val="20"/>
          <w:lang w:eastAsia="it-IT"/>
        </w:rPr>
        <w:t xml:space="preserve"> attraverso il commercio, la formazione, la cultura, l'azione politica, esso g</w:t>
      </w:r>
      <w:r>
        <w:rPr>
          <w:rFonts w:ascii="Calibri" w:hAnsi="Calibri"/>
          <w:bCs/>
          <w:sz w:val="20"/>
          <w:szCs w:val="20"/>
        </w:rPr>
        <w:t>arantisce</w:t>
      </w:r>
      <w:r>
        <w:rPr>
          <w:rFonts w:ascii="Calibri" w:hAnsi="Calibri"/>
          <w:sz w:val="20"/>
          <w:szCs w:val="20"/>
        </w:rPr>
        <w:t xml:space="preserve"> ai produttori </w:t>
      </w:r>
      <w:r>
        <w:rPr>
          <w:rFonts w:ascii="Calibri" w:hAnsi="Calibri"/>
          <w:bCs/>
          <w:sz w:val="20"/>
          <w:szCs w:val="20"/>
        </w:rPr>
        <w:t>un giusto guadagno e condizioni di lavoro dignitose,</w:t>
      </w:r>
      <w:r>
        <w:rPr>
          <w:rFonts w:ascii="Calibri" w:hAnsi="Calibri"/>
          <w:sz w:val="20"/>
          <w:szCs w:val="20"/>
        </w:rPr>
        <w:t xml:space="preserve"> elimina le intermediazioni speculative e sostiene progetti di autosviluppo.</w:t>
      </w:r>
    </w:p>
    <w:p w:rsidR="00FE56E9" w:rsidRDefault="00FB42E1">
      <w:pPr>
        <w:pStyle w:val="NormaleWeb1"/>
        <w:jc w:val="both"/>
        <w:rPr>
          <w:rFonts w:ascii="Calibri" w:hAnsi="Calibri"/>
          <w:sz w:val="20"/>
          <w:szCs w:val="20"/>
        </w:rPr>
      </w:pPr>
      <w:r>
        <w:rPr>
          <w:rFonts w:ascii="Calibri" w:hAnsi="Calibri"/>
          <w:sz w:val="20"/>
          <w:szCs w:val="20"/>
        </w:rPr>
        <w:t xml:space="preserve">Tipici prodotti del commercio equo sono il </w:t>
      </w:r>
      <w:hyperlink r:id="rId18" w:history="1">
        <w:r>
          <w:rPr>
            <w:rStyle w:val="Collegamentoipertestuale"/>
            <w:rFonts w:ascii="Calibri" w:hAnsi="Calibri"/>
            <w:color w:val="00000A"/>
            <w:sz w:val="20"/>
            <w:szCs w:val="20"/>
            <w:u w:val="none"/>
          </w:rPr>
          <w:t>caffè</w:t>
        </w:r>
      </w:hyperlink>
      <w:r>
        <w:rPr>
          <w:rFonts w:ascii="Calibri" w:hAnsi="Calibri"/>
          <w:sz w:val="20"/>
          <w:szCs w:val="20"/>
        </w:rPr>
        <w:t xml:space="preserve">, il </w:t>
      </w:r>
      <w:hyperlink r:id="rId19" w:history="1">
        <w:r>
          <w:rPr>
            <w:rStyle w:val="Collegamentoipertestuale"/>
            <w:rFonts w:ascii="Calibri" w:hAnsi="Calibri"/>
            <w:color w:val="00000A"/>
            <w:sz w:val="20"/>
            <w:szCs w:val="20"/>
            <w:u w:val="none"/>
          </w:rPr>
          <w:t>tè</w:t>
        </w:r>
      </w:hyperlink>
      <w:r>
        <w:rPr>
          <w:rFonts w:ascii="Calibri" w:hAnsi="Calibri"/>
          <w:sz w:val="20"/>
          <w:szCs w:val="20"/>
        </w:rPr>
        <w:t xml:space="preserve">, lo </w:t>
      </w:r>
      <w:hyperlink r:id="rId20" w:history="1">
        <w:r>
          <w:rPr>
            <w:rStyle w:val="Collegamentoipertestuale"/>
            <w:rFonts w:ascii="Calibri" w:hAnsi="Calibri"/>
            <w:color w:val="00000A"/>
            <w:sz w:val="20"/>
            <w:szCs w:val="20"/>
            <w:u w:val="none"/>
          </w:rPr>
          <w:t>zucchero di canna</w:t>
        </w:r>
      </w:hyperlink>
      <w:r>
        <w:rPr>
          <w:rFonts w:ascii="Calibri" w:hAnsi="Calibri"/>
          <w:sz w:val="20"/>
          <w:szCs w:val="20"/>
        </w:rPr>
        <w:t xml:space="preserve"> e il </w:t>
      </w:r>
      <w:hyperlink r:id="rId21" w:history="1">
        <w:r>
          <w:rPr>
            <w:rStyle w:val="Collegamentoipertestuale"/>
            <w:rFonts w:ascii="Calibri" w:hAnsi="Calibri"/>
            <w:color w:val="00000A"/>
            <w:sz w:val="20"/>
            <w:szCs w:val="20"/>
            <w:u w:val="none"/>
          </w:rPr>
          <w:t>cacao</w:t>
        </w:r>
      </w:hyperlink>
      <w:r>
        <w:rPr>
          <w:rFonts w:ascii="Calibri" w:hAnsi="Calibri"/>
          <w:sz w:val="20"/>
          <w:szCs w:val="20"/>
        </w:rPr>
        <w:t xml:space="preserve">. Altri prodotti agricoli sono: il </w:t>
      </w:r>
      <w:hyperlink r:id="rId22" w:history="1">
        <w:r>
          <w:rPr>
            <w:rStyle w:val="Collegamentoipertestuale"/>
            <w:rFonts w:ascii="Calibri" w:hAnsi="Calibri"/>
            <w:color w:val="00000A"/>
            <w:sz w:val="20"/>
            <w:szCs w:val="20"/>
            <w:u w:val="none"/>
          </w:rPr>
          <w:t>miele</w:t>
        </w:r>
      </w:hyperlink>
      <w:r>
        <w:rPr>
          <w:rFonts w:ascii="Calibri" w:hAnsi="Calibri"/>
          <w:sz w:val="20"/>
          <w:szCs w:val="20"/>
        </w:rPr>
        <w:t xml:space="preserve">, la </w:t>
      </w:r>
      <w:hyperlink r:id="rId23" w:history="1">
        <w:proofErr w:type="spellStart"/>
        <w:r>
          <w:rPr>
            <w:rStyle w:val="Collegamentoipertestuale"/>
            <w:rFonts w:ascii="Calibri" w:hAnsi="Calibri"/>
            <w:color w:val="00000A"/>
            <w:sz w:val="20"/>
            <w:szCs w:val="20"/>
            <w:u w:val="none"/>
          </w:rPr>
          <w:t>quinoa</w:t>
        </w:r>
        <w:proofErr w:type="spellEnd"/>
      </w:hyperlink>
      <w:r>
        <w:rPr>
          <w:rFonts w:ascii="Calibri" w:hAnsi="Calibri"/>
          <w:sz w:val="20"/>
          <w:szCs w:val="20"/>
        </w:rPr>
        <w:t>, l'</w:t>
      </w:r>
      <w:hyperlink r:id="rId24" w:history="1">
        <w:r>
          <w:rPr>
            <w:rStyle w:val="Collegamentoipertestuale"/>
            <w:rFonts w:ascii="Calibri" w:hAnsi="Calibri"/>
            <w:color w:val="00000A"/>
            <w:sz w:val="20"/>
            <w:szCs w:val="20"/>
            <w:u w:val="none"/>
          </w:rPr>
          <w:t>orzo</w:t>
        </w:r>
      </w:hyperlink>
      <w:r>
        <w:rPr>
          <w:rFonts w:ascii="Calibri" w:hAnsi="Calibri"/>
          <w:sz w:val="20"/>
          <w:szCs w:val="20"/>
        </w:rPr>
        <w:t xml:space="preserve">, la </w:t>
      </w:r>
      <w:hyperlink r:id="rId25" w:history="1">
        <w:r>
          <w:rPr>
            <w:rStyle w:val="Collegamentoipertestuale"/>
            <w:rFonts w:ascii="Calibri" w:hAnsi="Calibri"/>
            <w:color w:val="00000A"/>
            <w:sz w:val="20"/>
            <w:szCs w:val="20"/>
            <w:u w:val="none"/>
          </w:rPr>
          <w:t>frutta secca</w:t>
        </w:r>
      </w:hyperlink>
      <w:r>
        <w:rPr>
          <w:rFonts w:ascii="Calibri" w:hAnsi="Calibri"/>
          <w:sz w:val="20"/>
          <w:szCs w:val="20"/>
        </w:rPr>
        <w:t xml:space="preserve"> (</w:t>
      </w:r>
      <w:hyperlink r:id="rId26" w:history="1">
        <w:r>
          <w:rPr>
            <w:rStyle w:val="Collegamentoipertestuale"/>
            <w:rFonts w:ascii="Calibri" w:hAnsi="Calibri"/>
            <w:color w:val="00000A"/>
            <w:sz w:val="20"/>
            <w:szCs w:val="20"/>
            <w:u w:val="none"/>
          </w:rPr>
          <w:t>anacardi</w:t>
        </w:r>
      </w:hyperlink>
      <w:r>
        <w:rPr>
          <w:rFonts w:ascii="Calibri" w:hAnsi="Calibri"/>
          <w:sz w:val="20"/>
          <w:szCs w:val="20"/>
        </w:rPr>
        <w:t xml:space="preserve">, </w:t>
      </w:r>
      <w:hyperlink r:id="rId27" w:history="1">
        <w:r>
          <w:rPr>
            <w:rStyle w:val="Collegamentoipertestuale"/>
            <w:rFonts w:ascii="Calibri" w:hAnsi="Calibri"/>
            <w:color w:val="00000A"/>
            <w:sz w:val="20"/>
            <w:szCs w:val="20"/>
            <w:u w:val="none"/>
          </w:rPr>
          <w:t>uvetta</w:t>
        </w:r>
      </w:hyperlink>
      <w:r>
        <w:rPr>
          <w:rFonts w:ascii="Calibri" w:hAnsi="Calibri"/>
          <w:sz w:val="20"/>
          <w:szCs w:val="20"/>
        </w:rPr>
        <w:t xml:space="preserve">, </w:t>
      </w:r>
      <w:hyperlink r:id="rId28" w:history="1">
        <w:r>
          <w:rPr>
            <w:rStyle w:val="Collegamentoipertestuale"/>
            <w:rFonts w:ascii="Calibri" w:hAnsi="Calibri"/>
            <w:color w:val="00000A"/>
            <w:sz w:val="20"/>
            <w:szCs w:val="20"/>
            <w:u w:val="none"/>
          </w:rPr>
          <w:t>mango</w:t>
        </w:r>
      </w:hyperlink>
      <w:r>
        <w:rPr>
          <w:rFonts w:ascii="Calibri" w:hAnsi="Calibri"/>
          <w:sz w:val="20"/>
          <w:szCs w:val="20"/>
        </w:rPr>
        <w:t xml:space="preserve">), le </w:t>
      </w:r>
      <w:hyperlink r:id="rId29" w:history="1">
        <w:r>
          <w:rPr>
            <w:rStyle w:val="Collegamentoipertestuale"/>
            <w:rFonts w:ascii="Calibri" w:hAnsi="Calibri"/>
            <w:color w:val="00000A"/>
            <w:sz w:val="20"/>
            <w:szCs w:val="20"/>
            <w:u w:val="none"/>
          </w:rPr>
          <w:t>banane</w:t>
        </w:r>
      </w:hyperlink>
      <w:r>
        <w:rPr>
          <w:rFonts w:ascii="Calibri" w:hAnsi="Calibri"/>
          <w:sz w:val="20"/>
          <w:szCs w:val="20"/>
        </w:rPr>
        <w:t xml:space="preserve">, gli </w:t>
      </w:r>
      <w:hyperlink r:id="rId30" w:history="1">
        <w:r>
          <w:rPr>
            <w:rStyle w:val="Collegamentoipertestuale"/>
            <w:rFonts w:ascii="Calibri" w:hAnsi="Calibri"/>
            <w:color w:val="00000A"/>
            <w:sz w:val="20"/>
            <w:szCs w:val="20"/>
            <w:u w:val="none"/>
          </w:rPr>
          <w:t>infusi</w:t>
        </w:r>
      </w:hyperlink>
      <w:r>
        <w:rPr>
          <w:rFonts w:ascii="Calibri" w:hAnsi="Calibri"/>
          <w:sz w:val="20"/>
          <w:szCs w:val="20"/>
        </w:rPr>
        <w:t xml:space="preserve"> (</w:t>
      </w:r>
      <w:hyperlink r:id="rId31" w:history="1">
        <w:r>
          <w:rPr>
            <w:rStyle w:val="Collegamentoipertestuale"/>
            <w:rFonts w:ascii="Calibri" w:hAnsi="Calibri"/>
            <w:color w:val="00000A"/>
            <w:sz w:val="20"/>
            <w:szCs w:val="20"/>
            <w:u w:val="none"/>
          </w:rPr>
          <w:t>carcadè</w:t>
        </w:r>
      </w:hyperlink>
      <w:r>
        <w:rPr>
          <w:rFonts w:ascii="Calibri" w:hAnsi="Calibri"/>
          <w:sz w:val="20"/>
          <w:szCs w:val="20"/>
        </w:rPr>
        <w:t xml:space="preserve">, </w:t>
      </w:r>
      <w:hyperlink r:id="rId32" w:history="1">
        <w:r>
          <w:rPr>
            <w:rStyle w:val="Collegamentoipertestuale"/>
            <w:rFonts w:ascii="Calibri" w:hAnsi="Calibri"/>
            <w:color w:val="00000A"/>
            <w:sz w:val="20"/>
            <w:szCs w:val="20"/>
            <w:u w:val="none"/>
          </w:rPr>
          <w:t>camomilla</w:t>
        </w:r>
      </w:hyperlink>
      <w:r>
        <w:rPr>
          <w:rFonts w:ascii="Calibri" w:hAnsi="Calibri"/>
          <w:sz w:val="20"/>
          <w:szCs w:val="20"/>
        </w:rPr>
        <w:t xml:space="preserve">, </w:t>
      </w:r>
      <w:hyperlink r:id="rId33" w:history="1">
        <w:r>
          <w:rPr>
            <w:rStyle w:val="Collegamentoipertestuale"/>
            <w:rFonts w:ascii="Calibri" w:hAnsi="Calibri"/>
            <w:color w:val="00000A"/>
            <w:sz w:val="20"/>
            <w:szCs w:val="20"/>
            <w:u w:val="none"/>
          </w:rPr>
          <w:t>menta</w:t>
        </w:r>
      </w:hyperlink>
      <w:r>
        <w:rPr>
          <w:rFonts w:ascii="Calibri" w:hAnsi="Calibri"/>
          <w:sz w:val="20"/>
          <w:szCs w:val="20"/>
        </w:rPr>
        <w:t xml:space="preserve">) e le </w:t>
      </w:r>
      <w:hyperlink r:id="rId34" w:history="1">
        <w:r>
          <w:rPr>
            <w:rStyle w:val="Collegamentoipertestuale"/>
            <w:rFonts w:ascii="Calibri" w:hAnsi="Calibri"/>
            <w:color w:val="00000A"/>
            <w:sz w:val="20"/>
            <w:szCs w:val="20"/>
            <w:u w:val="none"/>
          </w:rPr>
          <w:t>spezie</w:t>
        </w:r>
      </w:hyperlink>
      <w:r>
        <w:rPr>
          <w:rFonts w:ascii="Calibri" w:hAnsi="Calibri"/>
          <w:sz w:val="20"/>
          <w:szCs w:val="20"/>
        </w:rPr>
        <w:t xml:space="preserve"> (</w:t>
      </w:r>
      <w:hyperlink r:id="rId35" w:history="1">
        <w:r>
          <w:rPr>
            <w:rStyle w:val="Collegamentoipertestuale"/>
            <w:rFonts w:ascii="Calibri" w:hAnsi="Calibri"/>
            <w:color w:val="00000A"/>
            <w:sz w:val="20"/>
            <w:szCs w:val="20"/>
            <w:u w:val="none"/>
          </w:rPr>
          <w:t>pepe</w:t>
        </w:r>
      </w:hyperlink>
      <w:r>
        <w:rPr>
          <w:rFonts w:ascii="Calibri" w:hAnsi="Calibri"/>
          <w:sz w:val="20"/>
          <w:szCs w:val="20"/>
        </w:rPr>
        <w:t xml:space="preserve">, </w:t>
      </w:r>
      <w:hyperlink r:id="rId36" w:history="1">
        <w:r>
          <w:rPr>
            <w:rStyle w:val="Collegamentoipertestuale"/>
            <w:rFonts w:ascii="Calibri" w:hAnsi="Calibri"/>
            <w:color w:val="00000A"/>
            <w:sz w:val="20"/>
            <w:szCs w:val="20"/>
            <w:u w:val="none"/>
          </w:rPr>
          <w:t>cannella</w:t>
        </w:r>
      </w:hyperlink>
      <w:r>
        <w:rPr>
          <w:rFonts w:ascii="Calibri" w:hAnsi="Calibri"/>
          <w:sz w:val="20"/>
          <w:szCs w:val="20"/>
        </w:rPr>
        <w:t xml:space="preserve">, </w:t>
      </w:r>
      <w:hyperlink r:id="rId37" w:history="1">
        <w:r>
          <w:rPr>
            <w:rStyle w:val="Collegamentoipertestuale"/>
            <w:rFonts w:ascii="Calibri" w:hAnsi="Calibri"/>
            <w:color w:val="00000A"/>
            <w:sz w:val="20"/>
            <w:szCs w:val="20"/>
            <w:u w:val="none"/>
          </w:rPr>
          <w:t>chiodi di garofano</w:t>
        </w:r>
      </w:hyperlink>
      <w:r>
        <w:rPr>
          <w:rFonts w:ascii="Calibri" w:hAnsi="Calibri"/>
          <w:sz w:val="20"/>
          <w:szCs w:val="20"/>
        </w:rPr>
        <w:t xml:space="preserve">, </w:t>
      </w:r>
      <w:hyperlink r:id="rId38" w:history="1">
        <w:r>
          <w:rPr>
            <w:rStyle w:val="Collegamentoipertestuale"/>
            <w:rFonts w:ascii="Calibri" w:hAnsi="Calibri"/>
            <w:color w:val="00000A"/>
            <w:sz w:val="20"/>
            <w:szCs w:val="20"/>
            <w:u w:val="none"/>
          </w:rPr>
          <w:t>noce moscata</w:t>
        </w:r>
      </w:hyperlink>
      <w:r>
        <w:rPr>
          <w:rFonts w:ascii="Calibri" w:hAnsi="Calibri"/>
          <w:sz w:val="20"/>
          <w:szCs w:val="20"/>
        </w:rPr>
        <w:t>).</w:t>
      </w:r>
    </w:p>
    <w:p w:rsidR="00FE56E9" w:rsidRDefault="00FB42E1">
      <w:pPr>
        <w:jc w:val="both"/>
        <w:rPr>
          <w:rFonts w:ascii="Calibri" w:hAnsi="Calibri"/>
          <w:sz w:val="20"/>
          <w:szCs w:val="20"/>
        </w:rPr>
      </w:pPr>
      <w:r>
        <w:rPr>
          <w:rFonts w:ascii="Calibri" w:hAnsi="Calibri"/>
          <w:sz w:val="20"/>
          <w:szCs w:val="20"/>
        </w:rPr>
        <w:t xml:space="preserve">Acquistando questi prodotti nelle Botteghe del Mondo si rende giustizia ai produttori di queste materie e si comincia a costruire un modello di sviluppo orientato alla solidarietà e non all’economia basata sullo sfruttamento del lavoro e delle risorse. </w:t>
      </w:r>
    </w:p>
    <w:p w:rsidR="00FE56E9" w:rsidRDefault="00FB42E1">
      <w:pPr>
        <w:jc w:val="both"/>
        <w:rPr>
          <w:rFonts w:ascii="Calibri" w:hAnsi="Calibri"/>
          <w:sz w:val="20"/>
          <w:szCs w:val="20"/>
        </w:rPr>
      </w:pPr>
      <w:r>
        <w:rPr>
          <w:rFonts w:ascii="Calibri" w:hAnsi="Calibri"/>
          <w:sz w:val="20"/>
          <w:szCs w:val="20"/>
        </w:rPr>
        <w:t xml:space="preserve">Un altro modo per attuare il consumo solidale è quello di operare con i GAS (Gruppi di acquisto solidali) o seguendo i criteri di scelta da essi proposti: </w:t>
      </w:r>
    </w:p>
    <w:p w:rsidR="00FE56E9" w:rsidRDefault="00FB42E1">
      <w:pPr>
        <w:numPr>
          <w:ilvl w:val="0"/>
          <w:numId w:val="6"/>
        </w:numPr>
        <w:jc w:val="both"/>
        <w:rPr>
          <w:rFonts w:ascii="Calibri" w:hAnsi="Calibri"/>
          <w:sz w:val="20"/>
          <w:szCs w:val="20"/>
        </w:rPr>
      </w:pPr>
      <w:r>
        <w:rPr>
          <w:rFonts w:ascii="Calibri" w:hAnsi="Calibri"/>
          <w:sz w:val="20"/>
          <w:szCs w:val="20"/>
        </w:rPr>
        <w:lastRenderedPageBreak/>
        <w:t xml:space="preserve">acquistare da piccoli produttori locali; </w:t>
      </w:r>
    </w:p>
    <w:p w:rsidR="00FE56E9" w:rsidRDefault="00FB42E1">
      <w:pPr>
        <w:numPr>
          <w:ilvl w:val="0"/>
          <w:numId w:val="6"/>
        </w:numPr>
        <w:jc w:val="both"/>
        <w:rPr>
          <w:rFonts w:ascii="Calibri" w:hAnsi="Calibri"/>
          <w:sz w:val="20"/>
          <w:szCs w:val="20"/>
        </w:rPr>
      </w:pPr>
      <w:r>
        <w:rPr>
          <w:rFonts w:ascii="Calibri" w:hAnsi="Calibri"/>
          <w:sz w:val="20"/>
          <w:szCs w:val="20"/>
        </w:rPr>
        <w:t xml:space="preserve">preferire i prodotti biologici; </w:t>
      </w:r>
    </w:p>
    <w:p w:rsidR="00FE56E9" w:rsidRDefault="00FB42E1">
      <w:pPr>
        <w:numPr>
          <w:ilvl w:val="0"/>
          <w:numId w:val="6"/>
        </w:numPr>
        <w:jc w:val="both"/>
        <w:rPr>
          <w:rFonts w:ascii="Calibri" w:hAnsi="Calibri"/>
          <w:sz w:val="20"/>
          <w:szCs w:val="20"/>
        </w:rPr>
      </w:pPr>
      <w:r>
        <w:rPr>
          <w:rFonts w:ascii="Calibri" w:hAnsi="Calibri"/>
          <w:sz w:val="20"/>
          <w:szCs w:val="20"/>
        </w:rPr>
        <w:t xml:space="preserve">pagare il giusto prezzo (la corsa alla riduzione dei costi favorisce la diffusione di rapporti di lavoro che mortificano la persona) </w:t>
      </w:r>
    </w:p>
    <w:p w:rsidR="00FE56E9" w:rsidRDefault="00FB42E1">
      <w:pPr>
        <w:numPr>
          <w:ilvl w:val="0"/>
          <w:numId w:val="6"/>
        </w:numPr>
        <w:jc w:val="both"/>
        <w:rPr>
          <w:rFonts w:ascii="Calibri" w:hAnsi="Calibri"/>
          <w:sz w:val="20"/>
          <w:szCs w:val="20"/>
        </w:rPr>
      </w:pPr>
      <w:r>
        <w:rPr>
          <w:rFonts w:ascii="Calibri" w:hAnsi="Calibri"/>
          <w:sz w:val="20"/>
          <w:szCs w:val="20"/>
        </w:rPr>
        <w:t xml:space="preserve">pretendere prodotti realizzati senza sfruttamento; </w:t>
      </w:r>
    </w:p>
    <w:p w:rsidR="00FE56E9" w:rsidRDefault="00FB42E1">
      <w:pPr>
        <w:numPr>
          <w:ilvl w:val="0"/>
          <w:numId w:val="6"/>
        </w:numPr>
        <w:jc w:val="both"/>
        <w:rPr>
          <w:rFonts w:ascii="Calibri" w:hAnsi="Calibri"/>
          <w:sz w:val="20"/>
          <w:szCs w:val="20"/>
        </w:rPr>
      </w:pPr>
      <w:r>
        <w:rPr>
          <w:rFonts w:ascii="Calibri" w:hAnsi="Calibri"/>
          <w:sz w:val="20"/>
          <w:szCs w:val="20"/>
        </w:rPr>
        <w:t>preferire prodotti da cooperative sociali o da chi lavora con persone svantaggiate.</w:t>
      </w:r>
    </w:p>
    <w:p w:rsidR="00FE56E9" w:rsidRDefault="00FE56E9">
      <w:pPr>
        <w:jc w:val="both"/>
        <w:rPr>
          <w:rFonts w:ascii="Calibri" w:hAnsi="Calibri"/>
          <w:sz w:val="20"/>
          <w:szCs w:val="20"/>
        </w:rPr>
      </w:pPr>
    </w:p>
    <w:p w:rsidR="00FE56E9" w:rsidRDefault="00FB42E1">
      <w:pPr>
        <w:jc w:val="both"/>
        <w:rPr>
          <w:rFonts w:ascii="Calibri" w:hAnsi="Calibri" w:cs="LyonText-Regular"/>
          <w:sz w:val="20"/>
          <w:szCs w:val="20"/>
          <w:lang w:eastAsia="it-IT"/>
        </w:rPr>
      </w:pPr>
      <w:r>
        <w:rPr>
          <w:rFonts w:ascii="Calibri" w:hAnsi="Calibri"/>
          <w:b/>
          <w:sz w:val="20"/>
          <w:szCs w:val="20"/>
        </w:rPr>
        <w:t>Consumo salutare</w:t>
      </w:r>
    </w:p>
    <w:p w:rsidR="00FE56E9" w:rsidRDefault="00FB42E1">
      <w:pPr>
        <w:suppressAutoHyphens w:val="0"/>
        <w:jc w:val="both"/>
        <w:rPr>
          <w:rFonts w:ascii="Calibri" w:hAnsi="Calibri" w:cs="LyonText-Regular"/>
          <w:sz w:val="20"/>
          <w:szCs w:val="20"/>
          <w:lang w:eastAsia="it-IT"/>
        </w:rPr>
      </w:pPr>
      <w:r>
        <w:rPr>
          <w:rFonts w:ascii="Calibri" w:hAnsi="Calibri" w:cs="LyonText-Regular"/>
          <w:sz w:val="20"/>
          <w:szCs w:val="20"/>
          <w:lang w:eastAsia="it-IT"/>
        </w:rPr>
        <w:t xml:space="preserve">Gli scienziati sono arrivati alla conclusione che il consumo di massa di alimenti industriali a basso prezzo ha provocato la più grande crisi sanitaria del nostro tempo. Secondo gli esperti di salute, il vero problema è il </w:t>
      </w:r>
      <w:r w:rsidRPr="004F6D7D">
        <w:rPr>
          <w:rFonts w:ascii="Calibri" w:hAnsi="Calibri" w:cs="LyonText-Regular"/>
          <w:b/>
          <w:sz w:val="20"/>
          <w:szCs w:val="20"/>
          <w:lang w:eastAsia="it-IT"/>
        </w:rPr>
        <w:t>cibo industriale ricco di zuccheri, grassi e sale</w:t>
      </w:r>
      <w:r>
        <w:rPr>
          <w:rFonts w:ascii="Calibri" w:hAnsi="Calibri" w:cs="LyonText-Regular"/>
          <w:sz w:val="20"/>
          <w:szCs w:val="20"/>
          <w:lang w:eastAsia="it-IT"/>
        </w:rPr>
        <w:t xml:space="preserve">. Gli scienziati lo dicono chiaramente: le patatine piene di </w:t>
      </w:r>
      <w:r w:rsidR="00C3607D">
        <w:rPr>
          <w:rFonts w:ascii="Calibri" w:hAnsi="Calibri" w:cs="LyonText-Regular"/>
          <w:sz w:val="20"/>
          <w:szCs w:val="20"/>
          <w:lang w:eastAsia="it-IT"/>
        </w:rPr>
        <w:t xml:space="preserve">sale, le bevande </w:t>
      </w:r>
      <w:r>
        <w:rPr>
          <w:rFonts w:ascii="Calibri" w:hAnsi="Calibri" w:cs="LyonText-Regular"/>
          <w:sz w:val="20"/>
          <w:szCs w:val="20"/>
          <w:lang w:eastAsia="it-IT"/>
        </w:rPr>
        <w:t>zuccherate e i prodotti alimentari troppo raffinati sono veleni onnipresenti, causa delle più frequenti malattie croniche che affliggono la nostra società (malattie del cuore e della circolazione, tumori e diabete).</w:t>
      </w:r>
    </w:p>
    <w:p w:rsidR="00FE56E9" w:rsidRDefault="00FB42E1">
      <w:pPr>
        <w:suppressAutoHyphens w:val="0"/>
        <w:jc w:val="both"/>
        <w:rPr>
          <w:rFonts w:ascii="Calibri" w:hAnsi="Calibri" w:cs="LyonText-Regular"/>
          <w:sz w:val="20"/>
          <w:szCs w:val="20"/>
          <w:lang w:eastAsia="it-IT"/>
        </w:rPr>
      </w:pPr>
      <w:r>
        <w:rPr>
          <w:rFonts w:ascii="Calibri" w:hAnsi="Calibri" w:cs="LyonText-Regular"/>
          <w:sz w:val="20"/>
          <w:szCs w:val="20"/>
          <w:lang w:eastAsia="it-IT"/>
        </w:rPr>
        <w:t xml:space="preserve">Finora la potente lobby del settore alimentare è riuscita a soffocare sul nascere i tentativi dei </w:t>
      </w:r>
      <w:r w:rsidRPr="004F6D7D">
        <w:rPr>
          <w:rFonts w:ascii="Calibri" w:hAnsi="Calibri" w:cs="LyonText-Regular"/>
          <w:b/>
          <w:sz w:val="20"/>
          <w:szCs w:val="20"/>
          <w:lang w:eastAsia="it-IT"/>
        </w:rPr>
        <w:t>movimenti che cercano di proteggere i cittadini</w:t>
      </w:r>
      <w:r>
        <w:rPr>
          <w:rFonts w:ascii="Calibri" w:hAnsi="Calibri" w:cs="LyonText-Regular"/>
          <w:sz w:val="20"/>
          <w:szCs w:val="20"/>
          <w:lang w:eastAsia="it-IT"/>
        </w:rPr>
        <w:t xml:space="preserve"> dall’invasione di calorie promossa dall’industria alimentare con l’aiuto di leggi o regolamenti. Associazioni per la difesa dei consumatori, aziende sanitarie e pediatri hanno preteso invano che i cibi dannosi per la salute fossero almeno contrassegnati in modo chiaro. Secondo gli esperti “</w:t>
      </w:r>
      <w:r>
        <w:rPr>
          <w:rFonts w:ascii="Calibri" w:hAnsi="Calibri" w:cs="LyonText-Regular"/>
          <w:i/>
          <w:sz w:val="20"/>
          <w:szCs w:val="20"/>
          <w:lang w:eastAsia="it-IT"/>
        </w:rPr>
        <w:t xml:space="preserve">il </w:t>
      </w:r>
      <w:r>
        <w:rPr>
          <w:rFonts w:ascii="Calibri" w:hAnsi="Calibri" w:cs="LyonText-RegularItalic"/>
          <w:i/>
          <w:iCs/>
          <w:sz w:val="20"/>
          <w:szCs w:val="20"/>
          <w:lang w:eastAsia="it-IT"/>
        </w:rPr>
        <w:t xml:space="preserve">business </w:t>
      </w:r>
      <w:proofErr w:type="spellStart"/>
      <w:r>
        <w:rPr>
          <w:rFonts w:ascii="Calibri" w:hAnsi="Calibri" w:cs="LyonText-RegularItalic"/>
          <w:i/>
          <w:iCs/>
          <w:sz w:val="20"/>
          <w:szCs w:val="20"/>
          <w:lang w:eastAsia="it-IT"/>
        </w:rPr>
        <w:t>plan</w:t>
      </w:r>
      <w:proofErr w:type="spellEnd"/>
      <w:r>
        <w:rPr>
          <w:rFonts w:ascii="Calibri" w:hAnsi="Calibri" w:cs="LyonText-RegularItalic"/>
          <w:i/>
          <w:iCs/>
          <w:sz w:val="20"/>
          <w:szCs w:val="20"/>
          <w:lang w:eastAsia="it-IT"/>
        </w:rPr>
        <w:t xml:space="preserve"> </w:t>
      </w:r>
      <w:r>
        <w:rPr>
          <w:rFonts w:ascii="Calibri" w:hAnsi="Calibri" w:cs="LyonText-Regular"/>
          <w:i/>
          <w:sz w:val="20"/>
          <w:szCs w:val="20"/>
          <w:lang w:eastAsia="it-IT"/>
        </w:rPr>
        <w:t>delle moderne industrie alimentari consiste nel produrre miscele di grasso, zucchero e sale, renderle disponibili 24 ore al giorno a ogni angolo di strada, e farlo sapere a tutti con una campagna promozionale basata sulle emozioni</w:t>
      </w:r>
      <w:r>
        <w:rPr>
          <w:rFonts w:ascii="Calibri" w:hAnsi="Calibri" w:cs="LyonText-Regular"/>
          <w:sz w:val="20"/>
          <w:szCs w:val="20"/>
          <w:lang w:eastAsia="it-IT"/>
        </w:rPr>
        <w:t xml:space="preserve">. </w:t>
      </w:r>
      <w:r>
        <w:rPr>
          <w:rFonts w:ascii="Calibri" w:hAnsi="Calibri" w:cs="LyonText-Regular"/>
          <w:i/>
          <w:sz w:val="20"/>
          <w:szCs w:val="20"/>
          <w:lang w:eastAsia="it-IT"/>
        </w:rPr>
        <w:t>Oggi i cibi industriali sono composti da tanti di quegli strati di grasso, zucchero e sale, che sotto è difficile trovarci ancora del cibo vero”.</w:t>
      </w:r>
      <w:r>
        <w:rPr>
          <w:rFonts w:ascii="Calibri" w:hAnsi="Calibri" w:cs="LyonText-Regular"/>
          <w:sz w:val="20"/>
          <w:szCs w:val="20"/>
          <w:lang w:eastAsia="it-IT"/>
        </w:rPr>
        <w:t xml:space="preserve"> </w:t>
      </w:r>
      <w:r>
        <w:rPr>
          <w:rStyle w:val="Rimandonotaapidipagina"/>
          <w:rFonts w:ascii="Calibri" w:hAnsi="Calibri" w:cs="LyonText-Regular"/>
          <w:sz w:val="20"/>
          <w:szCs w:val="20"/>
          <w:lang w:eastAsia="it-IT"/>
        </w:rPr>
        <w:footnoteReference w:id="1"/>
      </w:r>
    </w:p>
    <w:p w:rsidR="00FE56E9" w:rsidRDefault="00FB42E1">
      <w:pPr>
        <w:suppressAutoHyphens w:val="0"/>
        <w:jc w:val="both"/>
        <w:rPr>
          <w:rFonts w:ascii="Calibri" w:hAnsi="Calibri"/>
          <w:i/>
          <w:sz w:val="20"/>
          <w:szCs w:val="20"/>
        </w:rPr>
      </w:pPr>
      <w:r w:rsidRPr="004F6D7D">
        <w:rPr>
          <w:rFonts w:ascii="Calibri" w:hAnsi="Calibri" w:cs="LyonText-Regular"/>
          <w:b/>
          <w:sz w:val="20"/>
          <w:szCs w:val="20"/>
          <w:lang w:eastAsia="it-IT"/>
        </w:rPr>
        <w:t>Cibarsi in modo più sano</w:t>
      </w:r>
      <w:r>
        <w:rPr>
          <w:rFonts w:ascii="Calibri" w:hAnsi="Calibri" w:cs="LyonText-Regular"/>
          <w:sz w:val="20"/>
          <w:szCs w:val="20"/>
          <w:lang w:eastAsia="it-IT"/>
        </w:rPr>
        <w:t xml:space="preserve"> significa prendersi il tempo per riflettere su queste cose, per leggere le etichette e fare degli acquisti più consapevoli, prendersi il tempo di cucinare e sedersi a tavola per gustare il cibo piacevolmente in </w:t>
      </w:r>
      <w:r>
        <w:rPr>
          <w:rFonts w:ascii="Calibri" w:hAnsi="Calibri" w:cs="LyonText-Regular"/>
          <w:sz w:val="20"/>
          <w:szCs w:val="20"/>
          <w:lang w:eastAsia="it-IT"/>
        </w:rPr>
        <w:lastRenderedPageBreak/>
        <w:t xml:space="preserve">compagnia. Michael </w:t>
      </w:r>
      <w:proofErr w:type="spellStart"/>
      <w:r>
        <w:rPr>
          <w:rFonts w:ascii="Calibri" w:hAnsi="Calibri" w:cs="LyonText-Regular"/>
          <w:sz w:val="20"/>
          <w:szCs w:val="20"/>
          <w:lang w:eastAsia="it-IT"/>
        </w:rPr>
        <w:t>Pollan</w:t>
      </w:r>
      <w:proofErr w:type="spellEnd"/>
      <w:r>
        <w:rPr>
          <w:rFonts w:ascii="Calibri" w:hAnsi="Calibri" w:cs="LyonText-Regular"/>
          <w:sz w:val="20"/>
          <w:szCs w:val="20"/>
          <w:lang w:eastAsia="it-IT"/>
        </w:rPr>
        <w:t xml:space="preserve"> un giornalista americano ha riassunto in un manualetto 64 regole per mangiare bene</w:t>
      </w:r>
      <w:r>
        <w:rPr>
          <w:rStyle w:val="Rimandonotaapidipagina"/>
          <w:rFonts w:ascii="Calibri" w:hAnsi="Calibri" w:cs="LyonText-Regular"/>
          <w:sz w:val="20"/>
          <w:szCs w:val="20"/>
          <w:lang w:eastAsia="it-IT"/>
        </w:rPr>
        <w:footnoteReference w:id="2"/>
      </w:r>
      <w:r>
        <w:rPr>
          <w:rFonts w:ascii="Calibri" w:hAnsi="Calibri" w:cs="LyonText-Regular"/>
          <w:sz w:val="20"/>
          <w:szCs w:val="20"/>
          <w:lang w:eastAsia="it-IT"/>
        </w:rPr>
        <w:t xml:space="preserve">. Tra queste citiamo: </w:t>
      </w:r>
    </w:p>
    <w:p w:rsidR="00FE56E9" w:rsidRDefault="00FB42E1" w:rsidP="006D00CB">
      <w:pPr>
        <w:numPr>
          <w:ilvl w:val="0"/>
          <w:numId w:val="5"/>
        </w:numPr>
        <w:suppressAutoHyphens w:val="0"/>
        <w:ind w:left="714" w:hanging="357"/>
        <w:jc w:val="both"/>
        <w:rPr>
          <w:rFonts w:ascii="Calibri" w:hAnsi="Calibri"/>
          <w:i/>
          <w:sz w:val="20"/>
          <w:szCs w:val="20"/>
        </w:rPr>
      </w:pPr>
      <w:r>
        <w:rPr>
          <w:rFonts w:ascii="Calibri" w:hAnsi="Calibri"/>
          <w:i/>
          <w:sz w:val="20"/>
          <w:szCs w:val="20"/>
        </w:rPr>
        <w:t xml:space="preserve">Mangiate cibo vero. Con moderazione. Soprattutto vegetali. Mangiate lentamente. </w:t>
      </w:r>
    </w:p>
    <w:p w:rsidR="00FE56E9" w:rsidRDefault="00FB42E1">
      <w:pPr>
        <w:numPr>
          <w:ilvl w:val="0"/>
          <w:numId w:val="5"/>
        </w:numPr>
        <w:suppressAutoHyphens w:val="0"/>
        <w:jc w:val="both"/>
        <w:rPr>
          <w:rFonts w:ascii="Calibri" w:hAnsi="Calibri"/>
          <w:i/>
          <w:sz w:val="20"/>
          <w:szCs w:val="20"/>
        </w:rPr>
      </w:pPr>
      <w:r>
        <w:rPr>
          <w:rFonts w:ascii="Calibri" w:hAnsi="Calibri"/>
          <w:i/>
          <w:sz w:val="20"/>
          <w:szCs w:val="20"/>
        </w:rPr>
        <w:t xml:space="preserve">Leggete le etichette. Evitate prodotti alimentari con più di 5 ingredienti. Evitate cibi le cui etichette elencano </w:t>
      </w:r>
      <w:r w:rsidRPr="0060414C">
        <w:rPr>
          <w:rFonts w:ascii="Calibri" w:hAnsi="Calibri"/>
          <w:b/>
          <w:i/>
          <w:sz w:val="20"/>
          <w:szCs w:val="20"/>
        </w:rPr>
        <w:t>tra i primi ingredienti</w:t>
      </w:r>
      <w:r>
        <w:rPr>
          <w:rFonts w:ascii="Calibri" w:hAnsi="Calibri"/>
          <w:i/>
          <w:sz w:val="20"/>
          <w:szCs w:val="20"/>
        </w:rPr>
        <w:t xml:space="preserve"> una qualunque forma di zucchero o dolcificante. Evitate i cibi pubblicizzati in televisione.</w:t>
      </w:r>
    </w:p>
    <w:p w:rsidR="00FE56E9" w:rsidRDefault="00FB42E1">
      <w:pPr>
        <w:numPr>
          <w:ilvl w:val="0"/>
          <w:numId w:val="5"/>
        </w:numPr>
        <w:suppressAutoHyphens w:val="0"/>
        <w:jc w:val="both"/>
        <w:rPr>
          <w:rFonts w:ascii="Calibri" w:hAnsi="Calibri"/>
          <w:i/>
          <w:sz w:val="20"/>
          <w:szCs w:val="20"/>
        </w:rPr>
      </w:pPr>
      <w:r>
        <w:rPr>
          <w:rFonts w:ascii="Calibri" w:hAnsi="Calibri"/>
          <w:i/>
          <w:sz w:val="20"/>
          <w:szCs w:val="20"/>
        </w:rPr>
        <w:t xml:space="preserve">Evitate prodotti con ingredienti che nessun essere umano normale terrebbe in dispensa: </w:t>
      </w:r>
      <w:proofErr w:type="spellStart"/>
      <w:r>
        <w:rPr>
          <w:rFonts w:ascii="Calibri" w:hAnsi="Calibri"/>
          <w:i/>
          <w:sz w:val="20"/>
          <w:szCs w:val="20"/>
        </w:rPr>
        <w:t>digliceridi</w:t>
      </w:r>
      <w:proofErr w:type="spellEnd"/>
      <w:r>
        <w:rPr>
          <w:rFonts w:ascii="Calibri" w:hAnsi="Calibri"/>
          <w:i/>
          <w:sz w:val="20"/>
          <w:szCs w:val="20"/>
        </w:rPr>
        <w:t xml:space="preserve"> </w:t>
      </w:r>
      <w:proofErr w:type="spellStart"/>
      <w:r>
        <w:rPr>
          <w:rFonts w:ascii="Calibri" w:hAnsi="Calibri"/>
          <w:i/>
          <w:sz w:val="20"/>
          <w:szCs w:val="20"/>
        </w:rPr>
        <w:t>etossilati</w:t>
      </w:r>
      <w:proofErr w:type="spellEnd"/>
      <w:r>
        <w:rPr>
          <w:rFonts w:ascii="Calibri" w:hAnsi="Calibri"/>
          <w:i/>
          <w:sz w:val="20"/>
          <w:szCs w:val="20"/>
        </w:rPr>
        <w:t xml:space="preserve">? Cellulosa? Gomma </w:t>
      </w:r>
      <w:proofErr w:type="spellStart"/>
      <w:r>
        <w:rPr>
          <w:rFonts w:ascii="Calibri" w:hAnsi="Calibri"/>
          <w:i/>
          <w:sz w:val="20"/>
          <w:szCs w:val="20"/>
        </w:rPr>
        <w:t>xanthan</w:t>
      </w:r>
      <w:proofErr w:type="spellEnd"/>
      <w:r>
        <w:rPr>
          <w:rFonts w:ascii="Calibri" w:hAnsi="Calibri"/>
          <w:i/>
          <w:sz w:val="20"/>
          <w:szCs w:val="20"/>
        </w:rPr>
        <w:t xml:space="preserve">? </w:t>
      </w:r>
      <w:proofErr w:type="spellStart"/>
      <w:r>
        <w:rPr>
          <w:rFonts w:ascii="Calibri" w:hAnsi="Calibri"/>
          <w:i/>
          <w:sz w:val="20"/>
          <w:szCs w:val="20"/>
        </w:rPr>
        <w:t>Propionato</w:t>
      </w:r>
      <w:proofErr w:type="spellEnd"/>
      <w:r>
        <w:rPr>
          <w:rFonts w:ascii="Calibri" w:hAnsi="Calibri"/>
          <w:i/>
          <w:sz w:val="20"/>
          <w:szCs w:val="20"/>
        </w:rPr>
        <w:t xml:space="preserve"> di calcio? Solfato di ammonio? Nessuno di noi li userebbe mai per cucinare. L’industria alimentare gioca al piccolo chimico con il nostro cibo: lo scopo è allungare i tempi di conservazione dei prodotti e farli sembrare freschi e appetitosi quando non lo sono, in modo da convincerci a mangiarne di più.</w:t>
      </w:r>
    </w:p>
    <w:p w:rsidR="00FE56E9" w:rsidRDefault="00FE56E9">
      <w:pPr>
        <w:suppressAutoHyphens w:val="0"/>
        <w:ind w:left="720"/>
        <w:jc w:val="both"/>
        <w:rPr>
          <w:rFonts w:ascii="Calibri" w:hAnsi="Calibri"/>
          <w:i/>
          <w:sz w:val="20"/>
          <w:szCs w:val="20"/>
        </w:rPr>
      </w:pPr>
    </w:p>
    <w:p w:rsidR="00FE56E9" w:rsidRDefault="00FB42E1">
      <w:pPr>
        <w:jc w:val="both"/>
        <w:rPr>
          <w:rFonts w:ascii="Calibri" w:hAnsi="Calibri" w:cs="Arial"/>
          <w:sz w:val="20"/>
          <w:szCs w:val="20"/>
        </w:rPr>
      </w:pPr>
      <w:r>
        <w:rPr>
          <w:rFonts w:ascii="Calibri" w:hAnsi="Calibri"/>
          <w:b/>
          <w:sz w:val="20"/>
          <w:szCs w:val="20"/>
        </w:rPr>
        <w:t>Per saperne di più consultate:</w:t>
      </w:r>
    </w:p>
    <w:p w:rsidR="00DE078C" w:rsidRDefault="00DE078C" w:rsidP="00DE078C">
      <w:pPr>
        <w:jc w:val="both"/>
        <w:rPr>
          <w:rFonts w:ascii="Calibri" w:hAnsi="Calibri" w:cs="Arial"/>
          <w:sz w:val="20"/>
          <w:szCs w:val="20"/>
        </w:rPr>
      </w:pPr>
    </w:p>
    <w:p w:rsidR="00FE56E9" w:rsidRPr="00DE078C" w:rsidRDefault="00FB42E1" w:rsidP="00DE078C">
      <w:pPr>
        <w:pStyle w:val="Paragrafoelenco"/>
        <w:numPr>
          <w:ilvl w:val="0"/>
          <w:numId w:val="18"/>
        </w:numPr>
        <w:spacing w:after="120"/>
        <w:ind w:left="284" w:hanging="284"/>
        <w:jc w:val="both"/>
        <w:rPr>
          <w:rFonts w:ascii="Calibri" w:hAnsi="Calibri"/>
          <w:i/>
          <w:sz w:val="20"/>
          <w:szCs w:val="20"/>
        </w:rPr>
      </w:pPr>
      <w:r w:rsidRPr="00DE078C">
        <w:rPr>
          <w:rFonts w:ascii="Calibri" w:hAnsi="Calibri" w:cs="Arial"/>
          <w:sz w:val="20"/>
          <w:szCs w:val="20"/>
        </w:rPr>
        <w:t>Le tabelle di guida rapida compilate utilizzando i dati della "</w:t>
      </w:r>
      <w:r w:rsidRPr="00DE078C">
        <w:rPr>
          <w:rFonts w:ascii="Calibri" w:hAnsi="Calibri" w:cs="Arial"/>
          <w:b/>
          <w:bCs/>
          <w:sz w:val="20"/>
          <w:szCs w:val="20"/>
        </w:rPr>
        <w:t>Guida al Consumo Critico</w:t>
      </w:r>
      <w:r w:rsidRPr="00DE078C">
        <w:rPr>
          <w:rFonts w:ascii="Calibri" w:hAnsi="Calibri" w:cs="Arial"/>
          <w:sz w:val="20"/>
          <w:szCs w:val="20"/>
        </w:rPr>
        <w:t xml:space="preserve">" realizzata dal </w:t>
      </w:r>
      <w:r w:rsidRPr="00DE078C">
        <w:rPr>
          <w:rFonts w:ascii="Calibri" w:hAnsi="Calibri" w:cs="Arial"/>
          <w:b/>
          <w:bCs/>
          <w:sz w:val="20"/>
          <w:szCs w:val="20"/>
        </w:rPr>
        <w:t>C</w:t>
      </w:r>
      <w:r w:rsidRPr="00DE078C">
        <w:rPr>
          <w:rFonts w:ascii="Calibri" w:hAnsi="Calibri" w:cs="Arial"/>
          <w:sz w:val="20"/>
          <w:szCs w:val="20"/>
        </w:rPr>
        <w:t xml:space="preserve">entro </w:t>
      </w:r>
      <w:r w:rsidRPr="00DE078C">
        <w:rPr>
          <w:rFonts w:ascii="Calibri" w:hAnsi="Calibri" w:cs="Arial"/>
          <w:b/>
          <w:bCs/>
          <w:sz w:val="20"/>
          <w:szCs w:val="20"/>
        </w:rPr>
        <w:t>N</w:t>
      </w:r>
      <w:r w:rsidRPr="00DE078C">
        <w:rPr>
          <w:rFonts w:ascii="Calibri" w:hAnsi="Calibri" w:cs="Arial"/>
          <w:sz w:val="20"/>
          <w:szCs w:val="20"/>
        </w:rPr>
        <w:t xml:space="preserve">uovo </w:t>
      </w:r>
      <w:r w:rsidRPr="00DE078C">
        <w:rPr>
          <w:rFonts w:ascii="Calibri" w:hAnsi="Calibri" w:cs="Arial"/>
          <w:b/>
          <w:bCs/>
          <w:sz w:val="20"/>
          <w:szCs w:val="20"/>
        </w:rPr>
        <w:t>M</w:t>
      </w:r>
      <w:r w:rsidRPr="00DE078C">
        <w:rPr>
          <w:rFonts w:ascii="Calibri" w:hAnsi="Calibri" w:cs="Arial"/>
          <w:sz w:val="20"/>
          <w:szCs w:val="20"/>
        </w:rPr>
        <w:t xml:space="preserve">odello di </w:t>
      </w:r>
      <w:r w:rsidRPr="00DE078C">
        <w:rPr>
          <w:rFonts w:ascii="Calibri" w:hAnsi="Calibri" w:cs="Arial"/>
          <w:b/>
          <w:bCs/>
          <w:sz w:val="20"/>
          <w:szCs w:val="20"/>
        </w:rPr>
        <w:t>S</w:t>
      </w:r>
      <w:r w:rsidRPr="00DE078C">
        <w:rPr>
          <w:rFonts w:ascii="Calibri" w:hAnsi="Calibri" w:cs="Arial"/>
          <w:sz w:val="20"/>
          <w:szCs w:val="20"/>
        </w:rPr>
        <w:t xml:space="preserve">viluppo </w:t>
      </w:r>
    </w:p>
    <w:p w:rsidR="00FE56E9" w:rsidRPr="00DE078C" w:rsidRDefault="00FC69D0" w:rsidP="00DE078C">
      <w:pPr>
        <w:pStyle w:val="Paragrafoelenco"/>
        <w:spacing w:after="120"/>
        <w:ind w:left="284" w:right="-94"/>
        <w:jc w:val="both"/>
        <w:rPr>
          <w:rFonts w:ascii="Calibri" w:hAnsi="Calibri"/>
          <w:sz w:val="18"/>
          <w:szCs w:val="18"/>
        </w:rPr>
      </w:pPr>
      <w:hyperlink r:id="rId39" w:history="1">
        <w:r w:rsidR="00C3607D" w:rsidRPr="00DE078C">
          <w:rPr>
            <w:rStyle w:val="Collegamentoipertestuale"/>
            <w:rFonts w:ascii="Calibri" w:hAnsi="Calibri"/>
            <w:i/>
            <w:sz w:val="18"/>
            <w:szCs w:val="18"/>
          </w:rPr>
          <w:t>http://www.puntopace.net/consumocritico/Terraterra/GUIDA%20AL%20CONSUMO%20RESPONSABILE.htm</w:t>
        </w:r>
      </w:hyperlink>
      <w:r w:rsidR="00C3607D" w:rsidRPr="00DE078C">
        <w:rPr>
          <w:rFonts w:ascii="Calibri" w:hAnsi="Calibri"/>
          <w:i/>
          <w:sz w:val="18"/>
          <w:szCs w:val="18"/>
        </w:rPr>
        <w:t xml:space="preserve"> </w:t>
      </w:r>
    </w:p>
    <w:p w:rsidR="00DE078C" w:rsidRDefault="00FB42E1" w:rsidP="00DE078C">
      <w:pPr>
        <w:pStyle w:val="Titolo1"/>
        <w:numPr>
          <w:ilvl w:val="0"/>
          <w:numId w:val="18"/>
        </w:numPr>
        <w:tabs>
          <w:tab w:val="left" w:pos="709"/>
        </w:tabs>
        <w:spacing w:after="120"/>
        <w:ind w:left="284" w:hanging="284"/>
        <w:jc w:val="both"/>
        <w:rPr>
          <w:rFonts w:ascii="Calibri" w:hAnsi="Calibri"/>
          <w:b w:val="0"/>
          <w:i/>
          <w:sz w:val="18"/>
          <w:szCs w:val="18"/>
        </w:rPr>
      </w:pPr>
      <w:r>
        <w:rPr>
          <w:rFonts w:ascii="Calibri" w:hAnsi="Calibri"/>
          <w:b w:val="0"/>
          <w:sz w:val="20"/>
          <w:szCs w:val="20"/>
        </w:rPr>
        <w:t xml:space="preserve">La Rete di Gruppi di Acquisto Solidale (GAS) </w:t>
      </w:r>
      <w:hyperlink r:id="rId40" w:history="1">
        <w:r w:rsidR="00C3607D" w:rsidRPr="00B90085">
          <w:rPr>
            <w:rStyle w:val="Collegamentoipertestuale"/>
            <w:rFonts w:ascii="Calibri" w:hAnsi="Calibri"/>
            <w:b w:val="0"/>
            <w:i/>
            <w:sz w:val="18"/>
            <w:szCs w:val="18"/>
          </w:rPr>
          <w:t>http://www.eventhia.com/</w:t>
        </w:r>
      </w:hyperlink>
    </w:p>
    <w:p w:rsidR="00FE56E9" w:rsidRPr="0060414C" w:rsidRDefault="00C0574F" w:rsidP="00B01D89">
      <w:pPr>
        <w:pStyle w:val="Titolo1"/>
        <w:tabs>
          <w:tab w:val="left" w:pos="709"/>
        </w:tabs>
        <w:spacing w:after="120"/>
        <w:ind w:left="284"/>
        <w:jc w:val="both"/>
        <w:rPr>
          <w:rFonts w:ascii="Calibri" w:hAnsi="Calibri"/>
          <w:b w:val="0"/>
          <w:i/>
          <w:color w:val="FF0000"/>
          <w:sz w:val="18"/>
          <w:szCs w:val="18"/>
        </w:rPr>
      </w:pPr>
      <w:r w:rsidRPr="0060414C">
        <w:rPr>
          <w:noProof/>
          <w:color w:val="FF0000"/>
          <w:lang w:eastAsia="it-IT"/>
        </w:rPr>
        <w:drawing>
          <wp:anchor distT="0" distB="0" distL="114300" distR="114300" simplePos="0" relativeHeight="251657216" behindDoc="0" locked="0" layoutInCell="1" allowOverlap="1">
            <wp:simplePos x="0" y="0"/>
            <wp:positionH relativeFrom="column">
              <wp:posOffset>3100705</wp:posOffset>
            </wp:positionH>
            <wp:positionV relativeFrom="paragraph">
              <wp:posOffset>400685</wp:posOffset>
            </wp:positionV>
            <wp:extent cx="1000760" cy="100076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srcRect/>
                    <a:stretch>
                      <a:fillRect/>
                    </a:stretch>
                  </pic:blipFill>
                  <pic:spPr bwMode="auto">
                    <a:xfrm>
                      <a:off x="0" y="0"/>
                      <a:ext cx="1000760" cy="1000760"/>
                    </a:xfrm>
                    <a:prstGeom prst="rect">
                      <a:avLst/>
                    </a:prstGeom>
                    <a:solidFill>
                      <a:srgbClr val="FFFFFF"/>
                    </a:solidFill>
                    <a:ln w="9525">
                      <a:noFill/>
                      <a:miter lim="800000"/>
                      <a:headEnd/>
                      <a:tailEnd/>
                    </a:ln>
                  </pic:spPr>
                </pic:pic>
              </a:graphicData>
            </a:graphic>
          </wp:anchor>
        </w:drawing>
      </w:r>
      <w:r w:rsidR="00497524" w:rsidRPr="0060414C">
        <w:rPr>
          <w:rFonts w:ascii="Times New Roman" w:hAnsi="Times New Roman" w:cs="Times New Roman"/>
          <w:b w:val="0"/>
          <w:bCs w:val="0"/>
          <w:noProof/>
          <w:color w:val="FF0000"/>
          <w:sz w:val="20"/>
          <w:szCs w:val="20"/>
          <w:lang w:eastAsia="it-IT"/>
        </w:rPr>
        <w:drawing>
          <wp:anchor distT="0" distB="0" distL="114300" distR="114300" simplePos="0" relativeHeight="251658240" behindDoc="0" locked="0" layoutInCell="1" allowOverlap="1">
            <wp:simplePos x="0" y="0"/>
            <wp:positionH relativeFrom="column">
              <wp:posOffset>4754880</wp:posOffset>
            </wp:positionH>
            <wp:positionV relativeFrom="paragraph">
              <wp:posOffset>52070</wp:posOffset>
            </wp:positionV>
            <wp:extent cx="1201420" cy="1346200"/>
            <wp:effectExtent l="1905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1201420" cy="1346200"/>
                    </a:xfrm>
                    <a:prstGeom prst="rect">
                      <a:avLst/>
                    </a:prstGeom>
                    <a:solidFill>
                      <a:srgbClr val="FFFFFF"/>
                    </a:solidFill>
                    <a:ln w="9525">
                      <a:noFill/>
                      <a:miter lim="800000"/>
                      <a:headEnd/>
                      <a:tailEnd/>
                    </a:ln>
                  </pic:spPr>
                </pic:pic>
              </a:graphicData>
            </a:graphic>
          </wp:anchor>
        </w:drawing>
      </w:r>
    </w:p>
    <w:p w:rsidR="00DE078C" w:rsidRPr="00DE078C" w:rsidRDefault="00C0574F" w:rsidP="00DE078C">
      <w:pPr>
        <w:pStyle w:val="Titolo1"/>
        <w:tabs>
          <w:tab w:val="left" w:pos="709"/>
        </w:tabs>
        <w:ind w:left="720"/>
        <w:jc w:val="both"/>
        <w:rPr>
          <w:rFonts w:ascii="Times New Roman" w:hAnsi="Times New Roman" w:cs="Times New Roman"/>
          <w:b w:val="0"/>
          <w:bCs w:val="0"/>
          <w:noProof/>
          <w:sz w:val="24"/>
          <w:lang w:eastAsia="it-IT"/>
        </w:rPr>
      </w:pPr>
      <w:r>
        <w:rPr>
          <w:noProof/>
          <w:lang w:eastAsia="it-IT"/>
        </w:rPr>
        <w:drawing>
          <wp:anchor distT="0" distB="0" distL="114300" distR="114300" simplePos="0" relativeHeight="251660288" behindDoc="0" locked="0" layoutInCell="1" allowOverlap="1">
            <wp:simplePos x="0" y="0"/>
            <wp:positionH relativeFrom="column">
              <wp:posOffset>133350</wp:posOffset>
            </wp:positionH>
            <wp:positionV relativeFrom="paragraph">
              <wp:posOffset>64135</wp:posOffset>
            </wp:positionV>
            <wp:extent cx="1489075" cy="711835"/>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1489075" cy="711835"/>
                    </a:xfrm>
                    <a:prstGeom prst="rect">
                      <a:avLst/>
                    </a:prstGeom>
                    <a:solidFill>
                      <a:srgbClr val="FFFFFF"/>
                    </a:solidFill>
                    <a:ln w="9525">
                      <a:noFill/>
                      <a:miter lim="800000"/>
                      <a:headEnd/>
                      <a:tailEnd/>
                    </a:ln>
                  </pic:spPr>
                </pic:pic>
              </a:graphicData>
            </a:graphic>
          </wp:anchor>
        </w:drawing>
      </w:r>
    </w:p>
    <w:p w:rsidR="00DE078C" w:rsidRDefault="00C0574F" w:rsidP="00DE078C">
      <w:pPr>
        <w:pStyle w:val="Titolo1"/>
        <w:tabs>
          <w:tab w:val="left" w:pos="709"/>
        </w:tabs>
        <w:jc w:val="both"/>
      </w:pPr>
      <w:r>
        <w:rPr>
          <w:noProof/>
          <w:lang w:eastAsia="it-IT"/>
        </w:rPr>
        <w:drawing>
          <wp:anchor distT="0" distB="0" distL="114300" distR="114300" simplePos="0" relativeHeight="251659264" behindDoc="0" locked="0" layoutInCell="1" allowOverlap="1">
            <wp:simplePos x="0" y="0"/>
            <wp:positionH relativeFrom="column">
              <wp:posOffset>1974215</wp:posOffset>
            </wp:positionH>
            <wp:positionV relativeFrom="paragraph">
              <wp:posOffset>78740</wp:posOffset>
            </wp:positionV>
            <wp:extent cx="827405" cy="93408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827405" cy="934085"/>
                    </a:xfrm>
                    <a:prstGeom prst="rect">
                      <a:avLst/>
                    </a:prstGeom>
                    <a:solidFill>
                      <a:srgbClr val="FFFFFF"/>
                    </a:solidFill>
                    <a:ln w="9525">
                      <a:noFill/>
                      <a:miter lim="800000"/>
                      <a:headEnd/>
                      <a:tailEnd/>
                    </a:ln>
                  </pic:spPr>
                </pic:pic>
              </a:graphicData>
            </a:graphic>
          </wp:anchor>
        </w:drawing>
      </w:r>
    </w:p>
    <w:p w:rsidR="00DE078C" w:rsidRDefault="00DE078C" w:rsidP="00DE078C">
      <w:pPr>
        <w:pStyle w:val="Titolo1"/>
        <w:tabs>
          <w:tab w:val="left" w:pos="709"/>
        </w:tabs>
        <w:jc w:val="both"/>
      </w:pPr>
    </w:p>
    <w:p w:rsidR="00DE078C" w:rsidRPr="00DE078C" w:rsidRDefault="00DE078C" w:rsidP="00DE078C">
      <w:pPr>
        <w:pStyle w:val="Titolo1"/>
        <w:tabs>
          <w:tab w:val="left" w:pos="709"/>
        </w:tabs>
        <w:jc w:val="both"/>
        <w:rPr>
          <w:rFonts w:ascii="Times New Roman" w:hAnsi="Times New Roman" w:cs="Times New Roman"/>
          <w:b w:val="0"/>
          <w:bCs w:val="0"/>
          <w:noProof/>
          <w:sz w:val="24"/>
          <w:lang w:eastAsia="it-IT"/>
        </w:rPr>
      </w:pPr>
    </w:p>
    <w:p w:rsidR="00FE56E9" w:rsidRDefault="00FE56E9">
      <w:pPr>
        <w:suppressAutoHyphens w:val="0"/>
        <w:jc w:val="both"/>
        <w:rPr>
          <w:rFonts w:ascii="Calibri" w:hAnsi="Calibri"/>
          <w:sz w:val="20"/>
          <w:szCs w:val="20"/>
        </w:rPr>
      </w:pPr>
    </w:p>
    <w:p w:rsidR="00FE56E9" w:rsidRDefault="004F7A3D" w:rsidP="004F7A3D">
      <w:pPr>
        <w:pageBreakBefore/>
        <w:jc w:val="right"/>
        <w:rPr>
          <w:rFonts w:ascii="Calibri" w:hAnsi="Calibri"/>
          <w:sz w:val="20"/>
          <w:szCs w:val="20"/>
          <w:u w:val="single"/>
        </w:rPr>
      </w:pPr>
      <w:r w:rsidRPr="004F7A3D">
        <w:rPr>
          <w:rFonts w:ascii="Calibri" w:hAnsi="Calibri"/>
          <w:b/>
          <w:bCs/>
          <w:noProof/>
          <w:sz w:val="22"/>
          <w:szCs w:val="22"/>
          <w:u w:val="single"/>
          <w:lang w:eastAsia="it-IT"/>
        </w:rPr>
        <w:lastRenderedPageBreak/>
        <w:drawing>
          <wp:anchor distT="0" distB="0" distL="114935" distR="114935" simplePos="0" relativeHeight="251880448" behindDoc="0" locked="0" layoutInCell="1" allowOverlap="1">
            <wp:simplePos x="0" y="0"/>
            <wp:positionH relativeFrom="column">
              <wp:posOffset>37427</wp:posOffset>
            </wp:positionH>
            <wp:positionV relativeFrom="paragraph">
              <wp:posOffset>-284957</wp:posOffset>
            </wp:positionV>
            <wp:extent cx="689872" cy="545054"/>
            <wp:effectExtent l="76200" t="76200" r="53078" b="64546"/>
            <wp:wrapNone/>
            <wp:docPr id="5"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rot="811839">
                      <a:off x="0" y="0"/>
                      <a:ext cx="689872" cy="545054"/>
                    </a:xfrm>
                    <a:prstGeom prst="rect">
                      <a:avLst/>
                    </a:prstGeom>
                    <a:solidFill>
                      <a:srgbClr val="FFFFFF"/>
                    </a:solidFill>
                    <a:ln w="9525">
                      <a:noFill/>
                      <a:miter lim="800000"/>
                      <a:headEnd/>
                      <a:tailEnd/>
                    </a:ln>
                  </pic:spPr>
                </pic:pic>
              </a:graphicData>
            </a:graphic>
          </wp:anchor>
        </w:drawing>
      </w:r>
      <w:r w:rsidR="00DE078C" w:rsidRPr="004F6D01">
        <w:rPr>
          <w:noProof/>
          <w:sz w:val="22"/>
          <w:szCs w:val="22"/>
          <w:lang w:eastAsia="it-IT"/>
        </w:rPr>
        <w:drawing>
          <wp:anchor distT="0" distB="0" distL="0" distR="0" simplePos="0" relativeHeight="251689984" behindDoc="0" locked="0" layoutInCell="1" allowOverlap="1">
            <wp:simplePos x="0" y="0"/>
            <wp:positionH relativeFrom="column">
              <wp:posOffset>1622425</wp:posOffset>
            </wp:positionH>
            <wp:positionV relativeFrom="paragraph">
              <wp:posOffset>-224790</wp:posOffset>
            </wp:positionV>
            <wp:extent cx="2251710" cy="555625"/>
            <wp:effectExtent l="19050" t="0" r="0" b="0"/>
            <wp:wrapSquare wrapText="largest"/>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cstate="print"/>
                    <a:srcRect/>
                    <a:stretch>
                      <a:fillRect/>
                    </a:stretch>
                  </pic:blipFill>
                  <pic:spPr bwMode="auto">
                    <a:xfrm>
                      <a:off x="0" y="0"/>
                      <a:ext cx="2251710" cy="555625"/>
                    </a:xfrm>
                    <a:prstGeom prst="rect">
                      <a:avLst/>
                    </a:prstGeom>
                    <a:solidFill>
                      <a:srgbClr val="FFFFFF"/>
                    </a:solidFill>
                    <a:ln w="9525">
                      <a:noFill/>
                      <a:miter lim="800000"/>
                      <a:headEnd/>
                      <a:tailEnd/>
                    </a:ln>
                  </pic:spPr>
                </pic:pic>
              </a:graphicData>
            </a:graphic>
          </wp:anchor>
        </w:drawing>
      </w:r>
      <w:r w:rsidR="00FB42E1" w:rsidRPr="004F6D01">
        <w:rPr>
          <w:rFonts w:ascii="Calibri" w:hAnsi="Calibri"/>
          <w:b/>
          <w:bCs/>
          <w:sz w:val="22"/>
          <w:szCs w:val="22"/>
          <w:u w:val="single"/>
        </w:rPr>
        <w:t>Il progetto</w:t>
      </w:r>
    </w:p>
    <w:p w:rsidR="00DE078C" w:rsidRDefault="00DE078C" w:rsidP="00C0574F">
      <w:pPr>
        <w:pStyle w:val="Titolo1"/>
        <w:jc w:val="both"/>
        <w:rPr>
          <w:rFonts w:ascii="Calibri" w:hAnsi="Calibri"/>
          <w:b w:val="0"/>
          <w:bCs w:val="0"/>
          <w:sz w:val="20"/>
          <w:szCs w:val="20"/>
        </w:rPr>
      </w:pPr>
    </w:p>
    <w:p w:rsidR="00FE56E9" w:rsidRPr="006D00CB" w:rsidRDefault="006D00CB" w:rsidP="006D00CB">
      <w:pPr>
        <w:pStyle w:val="Titolo1"/>
        <w:jc w:val="both"/>
        <w:rPr>
          <w:rFonts w:asciiTheme="minorHAnsi" w:hAnsiTheme="minorHAnsi" w:cstheme="minorHAnsi"/>
          <w:sz w:val="20"/>
          <w:szCs w:val="20"/>
        </w:rPr>
      </w:pPr>
      <w:r w:rsidRPr="006D00CB">
        <w:rPr>
          <w:rFonts w:asciiTheme="minorHAnsi" w:hAnsiTheme="minorHAnsi" w:cstheme="minorHAnsi"/>
          <w:bCs w:val="0"/>
          <w:sz w:val="20"/>
          <w:szCs w:val="20"/>
        </w:rPr>
        <w:t>La struttura del progetto</w:t>
      </w:r>
    </w:p>
    <w:p w:rsidR="00FE56E9" w:rsidRPr="006D00CB" w:rsidRDefault="00FB42E1" w:rsidP="006D00CB">
      <w:pPr>
        <w:pStyle w:val="Corpotesto"/>
        <w:spacing w:after="0" w:line="240" w:lineRule="auto"/>
        <w:jc w:val="both"/>
        <w:rPr>
          <w:rFonts w:asciiTheme="minorHAnsi" w:hAnsiTheme="minorHAnsi" w:cstheme="minorHAnsi"/>
          <w:sz w:val="20"/>
          <w:szCs w:val="20"/>
        </w:rPr>
      </w:pPr>
      <w:r w:rsidRPr="006D00CB">
        <w:rPr>
          <w:rFonts w:asciiTheme="minorHAnsi" w:hAnsiTheme="minorHAnsi" w:cstheme="minorHAnsi"/>
          <w:sz w:val="20"/>
          <w:szCs w:val="20"/>
        </w:rPr>
        <w:t xml:space="preserve">Cambuse Critiche è un progetto nato nel 2010 nella regione Lazio e sviluppatosi in molte regioni d’Italia. Cambuse </w:t>
      </w:r>
      <w:r w:rsidR="00C0574F" w:rsidRPr="006D00CB">
        <w:rPr>
          <w:rFonts w:asciiTheme="minorHAnsi" w:hAnsiTheme="minorHAnsi" w:cstheme="minorHAnsi"/>
          <w:sz w:val="20"/>
          <w:szCs w:val="20"/>
        </w:rPr>
        <w:t>C</w:t>
      </w:r>
      <w:r w:rsidRPr="006D00CB">
        <w:rPr>
          <w:rFonts w:asciiTheme="minorHAnsi" w:hAnsiTheme="minorHAnsi" w:cstheme="minorHAnsi"/>
          <w:sz w:val="20"/>
          <w:szCs w:val="20"/>
        </w:rPr>
        <w:t xml:space="preserve">ritiche è composto da due strutture di base: da una parte ci sono i vari gruppi regionali e o locali, dall’altra vi è il coordinamento nazionale. I Gruppi regionali sono quelli che si occupano di organizzare materialmente </w:t>
      </w:r>
      <w:r w:rsidR="004F6D7D">
        <w:rPr>
          <w:rFonts w:asciiTheme="minorHAnsi" w:hAnsiTheme="minorHAnsi" w:cstheme="minorHAnsi"/>
          <w:sz w:val="20"/>
          <w:szCs w:val="20"/>
        </w:rPr>
        <w:t xml:space="preserve">gli </w:t>
      </w:r>
      <w:r w:rsidRPr="006D00CB">
        <w:rPr>
          <w:rFonts w:asciiTheme="minorHAnsi" w:hAnsiTheme="minorHAnsi" w:cstheme="minorHAnsi"/>
          <w:sz w:val="20"/>
          <w:szCs w:val="20"/>
        </w:rPr>
        <w:t xml:space="preserve">ordini e di mantenere i rapporti con i fornitori. Ognuno opera nel proprio territorio in cui – conoscendo le esigenze del momento – si muove notevolmente meglio. I vari gruppi possono essere e sono tutt’oggi di vario genere: da quelli che partono dalla volontà di pochi singoli pieni di voglia di fare, che siano Comunità Capi o intraprendenti Clan, </w:t>
      </w:r>
      <w:r w:rsidR="00C0574F" w:rsidRPr="006D00CB">
        <w:rPr>
          <w:rFonts w:asciiTheme="minorHAnsi" w:hAnsiTheme="minorHAnsi" w:cstheme="minorHAnsi"/>
          <w:sz w:val="20"/>
          <w:szCs w:val="20"/>
        </w:rPr>
        <w:t xml:space="preserve"> </w:t>
      </w:r>
      <w:r w:rsidRPr="006D00CB">
        <w:rPr>
          <w:rFonts w:asciiTheme="minorHAnsi" w:hAnsiTheme="minorHAnsi" w:cstheme="minorHAnsi"/>
          <w:sz w:val="20"/>
          <w:szCs w:val="20"/>
        </w:rPr>
        <w:t>ai progetti ben saldamente in mano a</w:t>
      </w:r>
      <w:r w:rsidR="00C0574F" w:rsidRPr="006D00CB">
        <w:rPr>
          <w:rFonts w:asciiTheme="minorHAnsi" w:hAnsiTheme="minorHAnsi" w:cstheme="minorHAnsi"/>
          <w:sz w:val="20"/>
          <w:szCs w:val="20"/>
        </w:rPr>
        <w:t>l</w:t>
      </w:r>
      <w:r w:rsidRPr="006D00CB">
        <w:rPr>
          <w:rFonts w:asciiTheme="minorHAnsi" w:hAnsiTheme="minorHAnsi" w:cstheme="minorHAnsi"/>
          <w:sz w:val="20"/>
          <w:szCs w:val="20"/>
        </w:rPr>
        <w:t xml:space="preserve"> coordinamento di una Regione, </w:t>
      </w:r>
      <w:r w:rsidR="00C0574F" w:rsidRPr="006D00CB">
        <w:rPr>
          <w:rFonts w:asciiTheme="minorHAnsi" w:hAnsiTheme="minorHAnsi" w:cstheme="minorHAnsi"/>
          <w:sz w:val="20"/>
          <w:szCs w:val="20"/>
        </w:rPr>
        <w:t xml:space="preserve"> </w:t>
      </w:r>
      <w:r w:rsidRPr="006D00CB">
        <w:rPr>
          <w:rFonts w:asciiTheme="minorHAnsi" w:hAnsiTheme="minorHAnsi" w:cstheme="minorHAnsi"/>
          <w:sz w:val="20"/>
          <w:szCs w:val="20"/>
        </w:rPr>
        <w:t>più istituzionale quindi. Il coordinamento nazionale invece si fa carico:</w:t>
      </w:r>
    </w:p>
    <w:p w:rsidR="00FE56E9" w:rsidRPr="006D00CB" w:rsidRDefault="00FB42E1" w:rsidP="007C5D41">
      <w:pPr>
        <w:pStyle w:val="Corpotesto"/>
        <w:numPr>
          <w:ilvl w:val="0"/>
          <w:numId w:val="15"/>
        </w:numPr>
        <w:tabs>
          <w:tab w:val="left" w:pos="284"/>
        </w:tabs>
        <w:spacing w:after="0" w:line="240" w:lineRule="auto"/>
        <w:ind w:left="284" w:hanging="284"/>
        <w:jc w:val="both"/>
        <w:rPr>
          <w:rFonts w:asciiTheme="minorHAnsi" w:hAnsiTheme="minorHAnsi" w:cstheme="minorHAnsi"/>
          <w:sz w:val="20"/>
          <w:szCs w:val="20"/>
        </w:rPr>
      </w:pPr>
      <w:r w:rsidRPr="006D00CB">
        <w:rPr>
          <w:rFonts w:asciiTheme="minorHAnsi" w:hAnsiTheme="minorHAnsi" w:cstheme="minorHAnsi"/>
          <w:sz w:val="20"/>
          <w:szCs w:val="20"/>
        </w:rPr>
        <w:t xml:space="preserve">delle Linee Guida, le regole e valori che devono essere rispettati da tutti i gruppi; </w:t>
      </w:r>
    </w:p>
    <w:p w:rsidR="00FE56E9" w:rsidRPr="006D00CB" w:rsidRDefault="00FB42E1" w:rsidP="007C5D41">
      <w:pPr>
        <w:pStyle w:val="Corpotesto"/>
        <w:numPr>
          <w:ilvl w:val="0"/>
          <w:numId w:val="15"/>
        </w:numPr>
        <w:tabs>
          <w:tab w:val="left" w:pos="284"/>
        </w:tabs>
        <w:spacing w:after="0" w:line="240" w:lineRule="auto"/>
        <w:ind w:left="284" w:hanging="284"/>
        <w:jc w:val="both"/>
        <w:rPr>
          <w:rFonts w:asciiTheme="minorHAnsi" w:hAnsiTheme="minorHAnsi" w:cstheme="minorHAnsi"/>
          <w:sz w:val="20"/>
          <w:szCs w:val="20"/>
        </w:rPr>
      </w:pPr>
      <w:r w:rsidRPr="006D00CB">
        <w:rPr>
          <w:rFonts w:asciiTheme="minorHAnsi" w:hAnsiTheme="minorHAnsi" w:cstheme="minorHAnsi"/>
          <w:sz w:val="20"/>
          <w:szCs w:val="20"/>
        </w:rPr>
        <w:t xml:space="preserve">di facilitare lo scambio di informazioni e buone pratiche tra i vari gruppi esistenti o quelli che si formeranno; </w:t>
      </w:r>
    </w:p>
    <w:p w:rsidR="00FE56E9" w:rsidRPr="006D00CB" w:rsidRDefault="00FB42E1" w:rsidP="007C5D41">
      <w:pPr>
        <w:pStyle w:val="Corpotesto"/>
        <w:numPr>
          <w:ilvl w:val="0"/>
          <w:numId w:val="15"/>
        </w:numPr>
        <w:tabs>
          <w:tab w:val="left" w:pos="284"/>
        </w:tabs>
        <w:spacing w:after="0" w:line="240" w:lineRule="auto"/>
        <w:ind w:left="284" w:hanging="284"/>
        <w:jc w:val="both"/>
        <w:rPr>
          <w:rFonts w:asciiTheme="minorHAnsi" w:hAnsiTheme="minorHAnsi" w:cstheme="minorHAnsi"/>
          <w:sz w:val="20"/>
          <w:szCs w:val="20"/>
        </w:rPr>
      </w:pPr>
      <w:r w:rsidRPr="006D00CB">
        <w:rPr>
          <w:rFonts w:asciiTheme="minorHAnsi" w:hAnsiTheme="minorHAnsi" w:cstheme="minorHAnsi"/>
          <w:sz w:val="20"/>
          <w:szCs w:val="20"/>
        </w:rPr>
        <w:t xml:space="preserve">di organizzare e definire accordi con i fornitori più importanti; </w:t>
      </w:r>
    </w:p>
    <w:p w:rsidR="00FE56E9" w:rsidRPr="006D00CB" w:rsidRDefault="00FB42E1" w:rsidP="007C5D41">
      <w:pPr>
        <w:pStyle w:val="Corpotesto"/>
        <w:numPr>
          <w:ilvl w:val="0"/>
          <w:numId w:val="15"/>
        </w:numPr>
        <w:tabs>
          <w:tab w:val="left" w:pos="284"/>
        </w:tabs>
        <w:spacing w:after="0" w:line="240" w:lineRule="auto"/>
        <w:ind w:left="284" w:hanging="284"/>
        <w:jc w:val="both"/>
        <w:rPr>
          <w:rFonts w:asciiTheme="minorHAnsi" w:hAnsiTheme="minorHAnsi" w:cstheme="minorHAnsi"/>
          <w:sz w:val="20"/>
          <w:szCs w:val="20"/>
        </w:rPr>
      </w:pPr>
      <w:r w:rsidRPr="006D00CB">
        <w:rPr>
          <w:rFonts w:asciiTheme="minorHAnsi" w:hAnsiTheme="minorHAnsi" w:cstheme="minorHAnsi"/>
          <w:sz w:val="20"/>
          <w:szCs w:val="20"/>
        </w:rPr>
        <w:t xml:space="preserve">sensibilizzare ed informare </w:t>
      </w:r>
      <w:r w:rsidR="00C0574F" w:rsidRPr="006D00CB">
        <w:rPr>
          <w:rFonts w:asciiTheme="minorHAnsi" w:hAnsiTheme="minorHAnsi" w:cstheme="minorHAnsi"/>
          <w:sz w:val="20"/>
          <w:szCs w:val="20"/>
        </w:rPr>
        <w:t>su</w:t>
      </w:r>
      <w:r w:rsidRPr="006D00CB">
        <w:rPr>
          <w:rFonts w:asciiTheme="minorHAnsi" w:hAnsiTheme="minorHAnsi" w:cstheme="minorHAnsi"/>
          <w:sz w:val="20"/>
          <w:szCs w:val="20"/>
        </w:rPr>
        <w:t>lle tematiche del consumo critico scout tramite il sito (</w:t>
      </w:r>
      <w:hyperlink r:id="rId45" w:history="1">
        <w:r w:rsidRPr="006D00CB">
          <w:rPr>
            <w:rStyle w:val="Collegamentoipertestuale"/>
            <w:rFonts w:asciiTheme="minorHAnsi" w:hAnsiTheme="minorHAnsi" w:cstheme="minorHAnsi"/>
            <w:i/>
            <w:sz w:val="20"/>
            <w:szCs w:val="20"/>
          </w:rPr>
          <w:t>www.cambusecritiche.org</w:t>
        </w:r>
      </w:hyperlink>
      <w:r w:rsidRPr="006D00CB">
        <w:rPr>
          <w:rFonts w:asciiTheme="minorHAnsi" w:hAnsiTheme="minorHAnsi" w:cstheme="minorHAnsi"/>
          <w:sz w:val="20"/>
          <w:szCs w:val="20"/>
        </w:rPr>
        <w:t xml:space="preserve">) mettendo in rete materiale proveniente dai gruppi locali di CC o lanciando iniziative originali. </w:t>
      </w:r>
    </w:p>
    <w:p w:rsidR="00FE56E9" w:rsidRPr="006D00CB" w:rsidRDefault="00FE56E9" w:rsidP="007C5D41">
      <w:pPr>
        <w:tabs>
          <w:tab w:val="left" w:pos="284"/>
        </w:tabs>
        <w:ind w:left="284" w:hanging="284"/>
        <w:jc w:val="both"/>
        <w:rPr>
          <w:rFonts w:asciiTheme="minorHAnsi" w:hAnsiTheme="minorHAnsi" w:cstheme="minorHAnsi"/>
          <w:b/>
          <w:bCs/>
          <w:sz w:val="20"/>
          <w:szCs w:val="20"/>
          <w:u w:val="single"/>
        </w:rPr>
      </w:pPr>
    </w:p>
    <w:p w:rsidR="00FE56E9" w:rsidRPr="006D00CB" w:rsidRDefault="006D00CB" w:rsidP="007C5D41">
      <w:pPr>
        <w:pStyle w:val="Titolo1"/>
        <w:tabs>
          <w:tab w:val="left" w:pos="284"/>
        </w:tabs>
        <w:ind w:left="284" w:hanging="284"/>
        <w:jc w:val="both"/>
        <w:rPr>
          <w:rStyle w:val="Enfasigrassetto"/>
          <w:rFonts w:asciiTheme="minorHAnsi" w:hAnsiTheme="minorHAnsi" w:cstheme="minorHAnsi"/>
          <w:sz w:val="20"/>
          <w:szCs w:val="20"/>
        </w:rPr>
      </w:pPr>
      <w:r w:rsidRPr="006D00CB">
        <w:rPr>
          <w:rFonts w:asciiTheme="minorHAnsi" w:hAnsiTheme="minorHAnsi" w:cstheme="minorHAnsi"/>
          <w:bCs w:val="0"/>
          <w:sz w:val="20"/>
          <w:szCs w:val="20"/>
        </w:rPr>
        <w:t>Motivazioni e missione</w:t>
      </w:r>
    </w:p>
    <w:p w:rsidR="00FE56E9" w:rsidRDefault="00FB42E1" w:rsidP="007C5D41">
      <w:pPr>
        <w:pStyle w:val="Corpotesto"/>
        <w:numPr>
          <w:ilvl w:val="0"/>
          <w:numId w:val="14"/>
        </w:numPr>
        <w:tabs>
          <w:tab w:val="left" w:pos="284"/>
        </w:tabs>
        <w:spacing w:after="0" w:line="240" w:lineRule="auto"/>
        <w:ind w:left="284" w:hanging="284"/>
        <w:jc w:val="both"/>
        <w:rPr>
          <w:rFonts w:asciiTheme="minorHAnsi" w:hAnsiTheme="minorHAnsi" w:cstheme="minorHAnsi"/>
          <w:sz w:val="20"/>
          <w:szCs w:val="20"/>
        </w:rPr>
      </w:pPr>
      <w:r w:rsidRPr="006D00CB">
        <w:rPr>
          <w:rStyle w:val="Enfasigrassetto"/>
          <w:rFonts w:asciiTheme="minorHAnsi" w:hAnsiTheme="minorHAnsi" w:cstheme="minorHAnsi"/>
          <w:b w:val="0"/>
          <w:bCs w:val="0"/>
          <w:sz w:val="20"/>
          <w:szCs w:val="20"/>
        </w:rPr>
        <w:t>Crediamo che le cambuse per i campi rappresentino un momento importante per far riflettere sulle conseguenze dei propri consumi quotidiani.</w:t>
      </w:r>
      <w:r w:rsidRPr="006D00CB">
        <w:rPr>
          <w:rFonts w:asciiTheme="minorHAnsi" w:hAnsiTheme="minorHAnsi" w:cstheme="minorHAnsi"/>
          <w:sz w:val="20"/>
          <w:szCs w:val="20"/>
        </w:rPr>
        <w:t xml:space="preserve"> </w:t>
      </w:r>
    </w:p>
    <w:p w:rsidR="00D24819" w:rsidRPr="004F6D7D" w:rsidRDefault="00FB42E1" w:rsidP="004F6D7D">
      <w:pPr>
        <w:pStyle w:val="Corpotesto"/>
        <w:numPr>
          <w:ilvl w:val="0"/>
          <w:numId w:val="14"/>
        </w:numPr>
        <w:tabs>
          <w:tab w:val="left" w:pos="284"/>
        </w:tabs>
        <w:spacing w:after="0" w:line="240" w:lineRule="auto"/>
        <w:ind w:left="284" w:hanging="284"/>
        <w:jc w:val="both"/>
        <w:rPr>
          <w:rFonts w:asciiTheme="minorHAnsi" w:hAnsiTheme="minorHAnsi" w:cstheme="minorHAnsi"/>
          <w:sz w:val="20"/>
          <w:szCs w:val="20"/>
        </w:rPr>
      </w:pPr>
      <w:r w:rsidRPr="004F6D7D">
        <w:rPr>
          <w:rStyle w:val="Enfasigrassetto"/>
          <w:rFonts w:asciiTheme="minorHAnsi" w:hAnsiTheme="minorHAnsi" w:cstheme="minorHAnsi"/>
          <w:b w:val="0"/>
          <w:bCs w:val="0"/>
          <w:sz w:val="20"/>
          <w:szCs w:val="20"/>
        </w:rPr>
        <w:t>Pensiamo che a tutti gli scout debba essere offerta l’opportunità di poter agire fin da subito</w:t>
      </w:r>
      <w:r w:rsidR="004F6D7D">
        <w:rPr>
          <w:rStyle w:val="Enfasigrassetto"/>
          <w:rFonts w:asciiTheme="minorHAnsi" w:hAnsiTheme="minorHAnsi" w:cstheme="minorHAnsi"/>
          <w:b w:val="0"/>
          <w:bCs w:val="0"/>
          <w:sz w:val="20"/>
          <w:szCs w:val="20"/>
        </w:rPr>
        <w:t>,</w:t>
      </w:r>
      <w:r w:rsidRPr="004F6D7D">
        <w:rPr>
          <w:rFonts w:asciiTheme="minorHAnsi" w:hAnsiTheme="minorHAnsi" w:cstheme="minorHAnsi"/>
          <w:sz w:val="20"/>
          <w:szCs w:val="20"/>
        </w:rPr>
        <w:t xml:space="preserve"> cambiando in modo sostanziale l’economia delle nostre cambuse (e magari anche della nostra quotidianità)</w:t>
      </w:r>
      <w:r w:rsidR="004F6D7D">
        <w:rPr>
          <w:rFonts w:asciiTheme="minorHAnsi" w:hAnsiTheme="minorHAnsi" w:cstheme="minorHAnsi"/>
          <w:sz w:val="20"/>
          <w:szCs w:val="20"/>
        </w:rPr>
        <w:t>,</w:t>
      </w:r>
      <w:r w:rsidRPr="004F6D7D">
        <w:rPr>
          <w:rFonts w:asciiTheme="minorHAnsi" w:hAnsiTheme="minorHAnsi" w:cstheme="minorHAnsi"/>
          <w:sz w:val="20"/>
          <w:szCs w:val="20"/>
        </w:rPr>
        <w:t xml:space="preserve"> nella speranza di poter fare sempre del bene attraverso cose e conoscenze nuove. Insieme è possibile abbattere le differenze economiche che troppo spesso crediamo esistano tra i prodotti etici e quelli del mercato comune (</w:t>
      </w:r>
      <w:r w:rsidRPr="004F6D7D">
        <w:rPr>
          <w:rFonts w:asciiTheme="minorHAnsi" w:hAnsiTheme="minorHAnsi" w:cstheme="minorHAnsi"/>
          <w:color w:val="auto"/>
          <w:sz w:val="20"/>
          <w:szCs w:val="20"/>
        </w:rPr>
        <w:t>guarda qui</w:t>
      </w:r>
      <w:r w:rsidR="00D24819" w:rsidRPr="004F6D7D">
        <w:rPr>
          <w:rFonts w:asciiTheme="minorHAnsi" w:hAnsiTheme="minorHAnsi" w:cstheme="minorHAnsi"/>
          <w:color w:val="FF0000"/>
          <w:sz w:val="20"/>
          <w:szCs w:val="20"/>
        </w:rPr>
        <w:t xml:space="preserve"> </w:t>
      </w:r>
      <w:hyperlink r:id="rId46" w:history="1">
        <w:r w:rsidR="00D24819" w:rsidRPr="004F6D7D">
          <w:rPr>
            <w:rStyle w:val="Collegamentoipertestuale"/>
            <w:rFonts w:asciiTheme="minorHAnsi" w:hAnsiTheme="minorHAnsi" w:cstheme="minorHAnsi"/>
            <w:i/>
            <w:szCs w:val="18"/>
            <w:u w:val="none"/>
          </w:rPr>
          <w:t>http://www.cambusecritiche.org/blog/2014/11/21/ma-fare-cambuse-critica-costa-di-piu/</w:t>
        </w:r>
      </w:hyperlink>
      <w:r w:rsidR="00D24819" w:rsidRPr="004F6D7D">
        <w:rPr>
          <w:rFonts w:asciiTheme="minorHAnsi" w:hAnsiTheme="minorHAnsi" w:cstheme="minorHAnsi"/>
          <w:i/>
          <w:color w:val="000099"/>
          <w:szCs w:val="18"/>
        </w:rPr>
        <w:t xml:space="preserve"> )</w:t>
      </w:r>
    </w:p>
    <w:p w:rsidR="00FE56E9" w:rsidRDefault="00FB42E1" w:rsidP="007C5D41">
      <w:pPr>
        <w:pStyle w:val="Corpotesto"/>
        <w:numPr>
          <w:ilvl w:val="0"/>
          <w:numId w:val="14"/>
        </w:numPr>
        <w:tabs>
          <w:tab w:val="left" w:pos="284"/>
        </w:tabs>
        <w:spacing w:after="0" w:line="240" w:lineRule="auto"/>
        <w:ind w:left="284" w:hanging="284"/>
        <w:jc w:val="both"/>
        <w:rPr>
          <w:rFonts w:asciiTheme="minorHAnsi" w:hAnsiTheme="minorHAnsi" w:cstheme="minorHAnsi"/>
          <w:sz w:val="20"/>
          <w:szCs w:val="20"/>
        </w:rPr>
      </w:pPr>
      <w:r w:rsidRPr="006D00CB">
        <w:rPr>
          <w:rFonts w:asciiTheme="minorHAnsi" w:hAnsiTheme="minorHAnsi" w:cstheme="minorHAnsi"/>
          <w:sz w:val="20"/>
          <w:szCs w:val="20"/>
        </w:rPr>
        <w:t>Pensiamo anche che</w:t>
      </w:r>
      <w:r w:rsidR="005F58E1" w:rsidRPr="006D00CB">
        <w:rPr>
          <w:rFonts w:asciiTheme="minorHAnsi" w:hAnsiTheme="minorHAnsi" w:cstheme="minorHAnsi"/>
          <w:sz w:val="20"/>
          <w:szCs w:val="20"/>
        </w:rPr>
        <w:t>,</w:t>
      </w:r>
      <w:r w:rsidRPr="006D00CB">
        <w:rPr>
          <w:rFonts w:asciiTheme="minorHAnsi" w:hAnsiTheme="minorHAnsi" w:cstheme="minorHAnsi"/>
          <w:sz w:val="20"/>
          <w:szCs w:val="20"/>
        </w:rPr>
        <w:t xml:space="preserve"> attraverso l’unione di varie realtà, competenze, risorse e possibilità</w:t>
      </w:r>
      <w:r w:rsidR="005F58E1" w:rsidRPr="006D00CB">
        <w:rPr>
          <w:rFonts w:asciiTheme="minorHAnsi" w:hAnsiTheme="minorHAnsi" w:cstheme="minorHAnsi"/>
          <w:sz w:val="20"/>
          <w:szCs w:val="20"/>
        </w:rPr>
        <w:t>,</w:t>
      </w:r>
      <w:r w:rsidRPr="006D00CB">
        <w:rPr>
          <w:rFonts w:asciiTheme="minorHAnsi" w:hAnsiTheme="minorHAnsi" w:cstheme="minorHAnsi"/>
          <w:sz w:val="20"/>
          <w:szCs w:val="20"/>
        </w:rPr>
        <w:t xml:space="preserve"> si attiv</w:t>
      </w:r>
      <w:r w:rsidR="005F58E1" w:rsidRPr="006D00CB">
        <w:rPr>
          <w:rFonts w:asciiTheme="minorHAnsi" w:hAnsiTheme="minorHAnsi" w:cstheme="minorHAnsi"/>
          <w:sz w:val="20"/>
          <w:szCs w:val="20"/>
        </w:rPr>
        <w:t>i</w:t>
      </w:r>
      <w:r w:rsidRPr="006D00CB">
        <w:rPr>
          <w:rFonts w:asciiTheme="minorHAnsi" w:hAnsiTheme="minorHAnsi" w:cstheme="minorHAnsi"/>
          <w:sz w:val="20"/>
          <w:szCs w:val="20"/>
        </w:rPr>
        <w:t xml:space="preserve"> una macchina che non può non destare </w:t>
      </w:r>
      <w:r w:rsidRPr="006D00CB">
        <w:rPr>
          <w:rFonts w:asciiTheme="minorHAnsi" w:hAnsiTheme="minorHAnsi" w:cstheme="minorHAnsi"/>
          <w:sz w:val="20"/>
          <w:szCs w:val="20"/>
        </w:rPr>
        <w:lastRenderedPageBreak/>
        <w:t>attenzione</w:t>
      </w:r>
      <w:r w:rsidR="005F58E1" w:rsidRPr="006D00CB">
        <w:rPr>
          <w:rFonts w:asciiTheme="minorHAnsi" w:hAnsiTheme="minorHAnsi" w:cstheme="minorHAnsi"/>
          <w:sz w:val="20"/>
          <w:szCs w:val="20"/>
        </w:rPr>
        <w:t>,</w:t>
      </w:r>
      <w:r w:rsidRPr="006D00CB">
        <w:rPr>
          <w:rFonts w:asciiTheme="minorHAnsi" w:hAnsiTheme="minorHAnsi" w:cstheme="minorHAnsi"/>
          <w:sz w:val="20"/>
          <w:szCs w:val="20"/>
        </w:rPr>
        <w:t xml:space="preserve"> </w:t>
      </w:r>
      <w:r w:rsidR="009E32A3">
        <w:rPr>
          <w:rFonts w:asciiTheme="minorHAnsi" w:hAnsiTheme="minorHAnsi" w:cstheme="minorHAnsi"/>
          <w:sz w:val="20"/>
          <w:szCs w:val="20"/>
        </w:rPr>
        <w:t>i</w:t>
      </w:r>
      <w:r w:rsidR="009E32A3" w:rsidRPr="006D00CB">
        <w:rPr>
          <w:rFonts w:asciiTheme="minorHAnsi" w:hAnsiTheme="minorHAnsi" w:cstheme="minorHAnsi"/>
          <w:sz w:val="20"/>
          <w:szCs w:val="20"/>
        </w:rPr>
        <w:t>nteresse</w:t>
      </w:r>
      <w:r w:rsidRPr="006D00CB">
        <w:rPr>
          <w:rFonts w:asciiTheme="minorHAnsi" w:hAnsiTheme="minorHAnsi" w:cstheme="minorHAnsi"/>
          <w:sz w:val="20"/>
          <w:szCs w:val="20"/>
        </w:rPr>
        <w:t xml:space="preserve"> soprattutto nei ragazzi stessi che imparano a vivere secondo un modello alternativo che propone continui stimoli e si prefigge l’obiettivo di guardare all’uomo e al creato come una meravigliosa risorsa da tutelare e valorizzare. </w:t>
      </w:r>
    </w:p>
    <w:p w:rsidR="006D00CB" w:rsidRDefault="006D00CB" w:rsidP="006D00CB">
      <w:pPr>
        <w:pStyle w:val="Corpotesto"/>
        <w:tabs>
          <w:tab w:val="left" w:pos="0"/>
        </w:tabs>
        <w:spacing w:after="0" w:line="240" w:lineRule="auto"/>
        <w:jc w:val="both"/>
        <w:rPr>
          <w:rFonts w:asciiTheme="minorHAnsi" w:hAnsiTheme="minorHAnsi" w:cstheme="minorHAnsi"/>
          <w:sz w:val="20"/>
          <w:szCs w:val="20"/>
        </w:rPr>
      </w:pPr>
    </w:p>
    <w:p w:rsidR="006D00CB" w:rsidRDefault="006D00CB" w:rsidP="006D00CB">
      <w:pPr>
        <w:pStyle w:val="Corpotesto"/>
        <w:tabs>
          <w:tab w:val="left" w:pos="0"/>
        </w:tabs>
        <w:spacing w:after="0" w:line="240" w:lineRule="auto"/>
        <w:jc w:val="both"/>
        <w:rPr>
          <w:rFonts w:asciiTheme="minorHAnsi" w:hAnsiTheme="minorHAnsi" w:cstheme="minorHAnsi"/>
          <w:sz w:val="20"/>
          <w:szCs w:val="20"/>
        </w:rPr>
      </w:pPr>
    </w:p>
    <w:p w:rsidR="006D00CB" w:rsidRPr="006D00CB" w:rsidRDefault="006D00CB" w:rsidP="006D00CB">
      <w:pPr>
        <w:pStyle w:val="Corpotesto"/>
        <w:tabs>
          <w:tab w:val="left" w:pos="0"/>
        </w:tabs>
        <w:spacing w:after="0" w:line="240" w:lineRule="auto"/>
        <w:jc w:val="both"/>
        <w:rPr>
          <w:rFonts w:asciiTheme="minorHAnsi" w:hAnsiTheme="minorHAnsi" w:cstheme="minorHAnsi"/>
          <w:sz w:val="20"/>
          <w:szCs w:val="20"/>
        </w:rPr>
      </w:pPr>
    </w:p>
    <w:p w:rsidR="00FE56E9" w:rsidRPr="006D00CB" w:rsidRDefault="00FE56E9" w:rsidP="006D00CB">
      <w:pPr>
        <w:jc w:val="both"/>
        <w:rPr>
          <w:rFonts w:asciiTheme="minorHAnsi" w:hAnsiTheme="minorHAnsi" w:cstheme="minorHAnsi"/>
          <w:sz w:val="20"/>
          <w:szCs w:val="20"/>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AC6E67" w:rsidP="006D00CB">
      <w:pPr>
        <w:suppressAutoHyphens w:val="0"/>
        <w:overflowPunct/>
        <w:jc w:val="both"/>
        <w:rPr>
          <w:rFonts w:asciiTheme="minorHAnsi" w:hAnsiTheme="minorHAnsi" w:cstheme="minorHAnsi"/>
          <w:b/>
          <w:sz w:val="20"/>
          <w:szCs w:val="20"/>
          <w:u w:val="single"/>
        </w:rPr>
      </w:pPr>
    </w:p>
    <w:p w:rsidR="00AC6E67" w:rsidRDefault="00800EB9" w:rsidP="006D00CB">
      <w:pPr>
        <w:suppressAutoHyphens w:val="0"/>
        <w:overflowPunct/>
        <w:jc w:val="both"/>
        <w:rPr>
          <w:rFonts w:asciiTheme="minorHAnsi" w:hAnsiTheme="minorHAnsi" w:cstheme="minorHAnsi"/>
          <w:b/>
          <w:sz w:val="20"/>
          <w:szCs w:val="20"/>
          <w:u w:val="single"/>
        </w:rPr>
      </w:pPr>
      <w:r>
        <w:rPr>
          <w:rFonts w:asciiTheme="minorHAnsi" w:hAnsiTheme="minorHAnsi" w:cstheme="minorHAnsi"/>
          <w:b/>
          <w:noProof/>
          <w:sz w:val="20"/>
          <w:szCs w:val="20"/>
          <w:u w:val="single"/>
          <w:lang w:eastAsia="it-IT"/>
        </w:rPr>
        <w:drawing>
          <wp:anchor distT="0" distB="0" distL="114300" distR="114300" simplePos="0" relativeHeight="251780096" behindDoc="0" locked="0" layoutInCell="1" allowOverlap="1">
            <wp:simplePos x="0" y="0"/>
            <wp:positionH relativeFrom="column">
              <wp:posOffset>201295</wp:posOffset>
            </wp:positionH>
            <wp:positionV relativeFrom="paragraph">
              <wp:posOffset>50800</wp:posOffset>
            </wp:positionV>
            <wp:extent cx="3889375" cy="2121535"/>
            <wp:effectExtent l="19050" t="0" r="0" b="0"/>
            <wp:wrapNone/>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e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89375" cy="2121535"/>
                    </a:xfrm>
                    <a:prstGeom prst="rect">
                      <a:avLst/>
                    </a:prstGeom>
                  </pic:spPr>
                </pic:pic>
              </a:graphicData>
            </a:graphic>
          </wp:anchor>
        </w:drawing>
      </w:r>
    </w:p>
    <w:p w:rsidR="00AC6E67" w:rsidRPr="006D00CB" w:rsidRDefault="00AC6E67" w:rsidP="006D00CB">
      <w:pPr>
        <w:suppressAutoHyphens w:val="0"/>
        <w:overflowPunct/>
        <w:jc w:val="both"/>
        <w:rPr>
          <w:rFonts w:asciiTheme="minorHAnsi" w:hAnsiTheme="minorHAnsi" w:cstheme="minorHAnsi"/>
          <w:b/>
          <w:sz w:val="20"/>
          <w:szCs w:val="20"/>
          <w:u w:val="single"/>
        </w:rPr>
      </w:pPr>
    </w:p>
    <w:p w:rsidR="006D00CB" w:rsidRPr="004F6D01" w:rsidRDefault="004F6D01" w:rsidP="004F6D01">
      <w:pPr>
        <w:pageBreakBefore/>
        <w:jc w:val="center"/>
        <w:rPr>
          <w:rFonts w:ascii="Calibri" w:hAnsi="Calibri"/>
          <w:b/>
          <w:bCs/>
          <w:sz w:val="22"/>
          <w:szCs w:val="22"/>
          <w:u w:val="single"/>
        </w:rPr>
      </w:pPr>
      <w:r>
        <w:rPr>
          <w:rFonts w:ascii="Calibri" w:hAnsi="Calibri"/>
          <w:b/>
          <w:bCs/>
          <w:noProof/>
          <w:sz w:val="22"/>
          <w:szCs w:val="22"/>
          <w:u w:val="single"/>
          <w:lang w:eastAsia="it-IT"/>
        </w:rPr>
        <w:lastRenderedPageBreak/>
        <w:drawing>
          <wp:anchor distT="0" distB="0" distL="114935" distR="114935" simplePos="0" relativeHeight="251727872" behindDoc="0" locked="0" layoutInCell="1" allowOverlap="1">
            <wp:simplePos x="0" y="0"/>
            <wp:positionH relativeFrom="column">
              <wp:posOffset>111760</wp:posOffset>
            </wp:positionH>
            <wp:positionV relativeFrom="paragraph">
              <wp:posOffset>-296545</wp:posOffset>
            </wp:positionV>
            <wp:extent cx="692150" cy="537845"/>
            <wp:effectExtent l="57150" t="38100" r="31750" b="33655"/>
            <wp:wrapNone/>
            <wp:docPr id="91"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srcRect/>
                    <a:stretch>
                      <a:fillRect/>
                    </a:stretch>
                  </pic:blipFill>
                  <pic:spPr bwMode="auto">
                    <a:xfrm rot="457239">
                      <a:off x="0" y="0"/>
                      <a:ext cx="692150" cy="537845"/>
                    </a:xfrm>
                    <a:prstGeom prst="rect">
                      <a:avLst/>
                    </a:prstGeom>
                    <a:solidFill>
                      <a:srgbClr val="FFFFFF"/>
                    </a:solidFill>
                    <a:ln w="9525">
                      <a:noFill/>
                      <a:miter lim="800000"/>
                      <a:headEnd/>
                      <a:tailEnd/>
                    </a:ln>
                  </pic:spPr>
                </pic:pic>
              </a:graphicData>
            </a:graphic>
          </wp:anchor>
        </w:drawing>
      </w:r>
      <w:r w:rsidR="006D00CB" w:rsidRPr="004F6D01">
        <w:rPr>
          <w:rFonts w:ascii="Calibri" w:hAnsi="Calibri"/>
          <w:b/>
          <w:bCs/>
          <w:sz w:val="22"/>
          <w:szCs w:val="22"/>
          <w:u w:val="single"/>
        </w:rPr>
        <w:t>Cibo “</w:t>
      </w:r>
      <w:r w:rsidR="00B403E3">
        <w:rPr>
          <w:rFonts w:ascii="Calibri" w:hAnsi="Calibri"/>
          <w:b/>
          <w:bCs/>
          <w:sz w:val="22"/>
          <w:szCs w:val="22"/>
          <w:u w:val="single"/>
        </w:rPr>
        <w:t>e</w:t>
      </w:r>
      <w:r w:rsidR="006D00CB" w:rsidRPr="004F6D01">
        <w:rPr>
          <w:rFonts w:ascii="Calibri" w:hAnsi="Calibri"/>
          <w:b/>
          <w:bCs/>
          <w:sz w:val="22"/>
          <w:szCs w:val="22"/>
          <w:u w:val="single"/>
        </w:rPr>
        <w:t>tico” e scoutismo</w:t>
      </w:r>
    </w:p>
    <w:p w:rsidR="006D00CB" w:rsidRDefault="006D00CB" w:rsidP="006D00CB">
      <w:pPr>
        <w:jc w:val="both"/>
        <w:rPr>
          <w:rFonts w:ascii="Calibri" w:hAnsi="Calibri"/>
          <w:b/>
          <w:bCs/>
          <w:sz w:val="20"/>
          <w:szCs w:val="20"/>
          <w:u w:val="single"/>
        </w:rPr>
      </w:pPr>
    </w:p>
    <w:p w:rsidR="006D00CB" w:rsidRDefault="006D00CB" w:rsidP="006D00CB">
      <w:pPr>
        <w:jc w:val="both"/>
        <w:rPr>
          <w:rFonts w:ascii="Calibri" w:hAnsi="Calibri"/>
          <w:sz w:val="20"/>
          <w:szCs w:val="20"/>
        </w:rPr>
      </w:pPr>
      <w:r>
        <w:rPr>
          <w:rFonts w:ascii="Calibri" w:hAnsi="Calibri"/>
          <w:sz w:val="20"/>
          <w:szCs w:val="20"/>
        </w:rPr>
        <w:t>In linea con il pensiero di Baden Powell, lo scoutismo con le sue leggi e con il suo peculiare modo di fare  si presenta come una valida proposta educativa per far crescere donne e uomini secondo valori oggi più che mai importanti. L'attenzione per il prossimo</w:t>
      </w:r>
      <w:r w:rsidR="004F6D7D">
        <w:rPr>
          <w:rFonts w:ascii="Calibri" w:hAnsi="Calibri"/>
          <w:sz w:val="20"/>
          <w:szCs w:val="20"/>
        </w:rPr>
        <w:t>,</w:t>
      </w:r>
      <w:r>
        <w:rPr>
          <w:rFonts w:ascii="Calibri" w:hAnsi="Calibri"/>
          <w:sz w:val="20"/>
          <w:szCs w:val="20"/>
        </w:rPr>
        <w:t xml:space="preserve"> cioè per la società in cui viviamo</w:t>
      </w:r>
      <w:r w:rsidR="004F6D7D">
        <w:rPr>
          <w:rFonts w:ascii="Calibri" w:hAnsi="Calibri"/>
          <w:sz w:val="20"/>
          <w:szCs w:val="20"/>
        </w:rPr>
        <w:t>,</w:t>
      </w:r>
      <w:r>
        <w:rPr>
          <w:rFonts w:ascii="Calibri" w:hAnsi="Calibri"/>
          <w:sz w:val="20"/>
          <w:szCs w:val="20"/>
        </w:rPr>
        <w:t xml:space="preserve"> il rispetto e l'attenzione per l'ambiente</w:t>
      </w:r>
      <w:r w:rsidR="004F6D7D">
        <w:rPr>
          <w:rFonts w:ascii="Calibri" w:hAnsi="Calibri"/>
          <w:sz w:val="20"/>
          <w:szCs w:val="20"/>
        </w:rPr>
        <w:t xml:space="preserve"> e</w:t>
      </w:r>
      <w:r>
        <w:rPr>
          <w:rFonts w:ascii="Calibri" w:hAnsi="Calibri"/>
          <w:sz w:val="20"/>
          <w:szCs w:val="20"/>
        </w:rPr>
        <w:t xml:space="preserve"> contro lo spreco</w:t>
      </w:r>
      <w:r w:rsidR="004F6D7D">
        <w:rPr>
          <w:rFonts w:ascii="Calibri" w:hAnsi="Calibri"/>
          <w:sz w:val="20"/>
          <w:szCs w:val="20"/>
        </w:rPr>
        <w:t>,</w:t>
      </w:r>
      <w:r>
        <w:rPr>
          <w:rFonts w:ascii="Calibri" w:hAnsi="Calibri"/>
          <w:sz w:val="20"/>
          <w:szCs w:val="20"/>
        </w:rPr>
        <w:t xml:space="preserve"> sono alcuni dei pilastri che ciascun ragazzo scout è chiamato a vivere.</w:t>
      </w:r>
    </w:p>
    <w:p w:rsidR="006D00CB" w:rsidRDefault="006D00CB" w:rsidP="006D00CB">
      <w:pPr>
        <w:jc w:val="both"/>
      </w:pPr>
      <w:r>
        <w:rPr>
          <w:rFonts w:ascii="Calibri" w:hAnsi="Calibri"/>
          <w:sz w:val="20"/>
          <w:szCs w:val="20"/>
        </w:rPr>
        <w:t xml:space="preserve">Dal patto associativo AGESCI possiamo leggere come questi valori siano una vera e propria dichiarazione di intenti per cambiare il modo attuale di vivere il Mondo: </w:t>
      </w:r>
    </w:p>
    <w:p w:rsidR="006D00CB" w:rsidRDefault="006D00CB" w:rsidP="006D00CB">
      <w:pPr>
        <w:jc w:val="both"/>
      </w:pPr>
    </w:p>
    <w:p w:rsidR="006D00CB" w:rsidRDefault="006D00CB" w:rsidP="006D00CB">
      <w:pPr>
        <w:jc w:val="both"/>
      </w:pPr>
      <w:r>
        <w:rPr>
          <w:rFonts w:cs="Tahoma"/>
          <w:bCs/>
          <w:i/>
          <w:sz w:val="20"/>
          <w:szCs w:val="20"/>
          <w:lang w:eastAsia="it-IT"/>
        </w:rPr>
        <w:t xml:space="preserve">“[...] Ci impegniamo a vivere e promuovere una cultura di responsabilità verso la natura e l'ambiente, coscienti che i beni e le risorse sono di tutti, non sono illimitati ed appartengono anche alle generazioni future. Ci impegniamo a sostenere nella quotidianità e a promuovere nell'azione educativa iniziative di equa ridistribuzione delle risorse e scelte di economia etica”. </w:t>
      </w:r>
    </w:p>
    <w:p w:rsidR="006D00CB" w:rsidRDefault="006D00CB" w:rsidP="006D00CB">
      <w:pPr>
        <w:jc w:val="both"/>
      </w:pPr>
    </w:p>
    <w:p w:rsidR="004F6D01" w:rsidRDefault="006D00CB" w:rsidP="006D00CB">
      <w:pPr>
        <w:jc w:val="both"/>
        <w:rPr>
          <w:rFonts w:ascii="Calibri" w:hAnsi="Calibri" w:cs="Tahoma"/>
          <w:bCs/>
          <w:sz w:val="20"/>
          <w:szCs w:val="20"/>
          <w:lang w:eastAsia="it-IT"/>
        </w:rPr>
      </w:pPr>
      <w:r>
        <w:rPr>
          <w:rFonts w:ascii="Calibri" w:hAnsi="Calibri" w:cs="Tahoma"/>
          <w:bCs/>
          <w:sz w:val="20"/>
          <w:szCs w:val="20"/>
          <w:lang w:eastAsia="it-IT"/>
        </w:rPr>
        <w:t xml:space="preserve">Cosa c'entra questo con il cibo? Come è possibile educare ad un modo di vivere carico di valori senza viverli noi in prima persona? In questo modo il cibo che consumiamo a casa così come ai campi scout parla. Parla a chi ci sta accanto </w:t>
      </w:r>
      <w:r w:rsidR="00D24819">
        <w:rPr>
          <w:rFonts w:ascii="Calibri" w:hAnsi="Calibri" w:cs="Tahoma"/>
          <w:bCs/>
          <w:sz w:val="20"/>
          <w:szCs w:val="20"/>
          <w:lang w:eastAsia="it-IT"/>
        </w:rPr>
        <w:t>n</w:t>
      </w:r>
      <w:r>
        <w:rPr>
          <w:rFonts w:ascii="Calibri" w:hAnsi="Calibri" w:cs="Tahoma"/>
          <w:bCs/>
          <w:sz w:val="20"/>
          <w:szCs w:val="20"/>
          <w:lang w:eastAsia="it-IT"/>
        </w:rPr>
        <w:t xml:space="preserve">elle scelte che abbiamo fatto come persone ma parla anche, sebbene non sempre ce ne rendiamo conto, alle aziende che lo producono. </w:t>
      </w:r>
    </w:p>
    <w:p w:rsidR="006D00CB" w:rsidRPr="004F6D01" w:rsidRDefault="00D24819" w:rsidP="006D00CB">
      <w:pPr>
        <w:jc w:val="both"/>
        <w:rPr>
          <w:rFonts w:ascii="Calibri" w:hAnsi="Calibri" w:cs="Tahoma"/>
          <w:b/>
          <w:bCs/>
          <w:sz w:val="20"/>
          <w:szCs w:val="20"/>
          <w:lang w:eastAsia="it-IT"/>
        </w:rPr>
      </w:pPr>
      <w:r w:rsidRPr="004F6D01">
        <w:rPr>
          <w:rFonts w:ascii="Calibri" w:hAnsi="Calibri" w:cs="Tahoma"/>
          <w:b/>
          <w:bCs/>
          <w:sz w:val="20"/>
          <w:szCs w:val="20"/>
          <w:lang w:eastAsia="it-IT"/>
        </w:rPr>
        <w:t>Le</w:t>
      </w:r>
      <w:r w:rsidR="006D00CB" w:rsidRPr="004F6D01">
        <w:rPr>
          <w:rFonts w:ascii="Calibri" w:hAnsi="Calibri" w:cs="Tahoma"/>
          <w:b/>
          <w:bCs/>
          <w:sz w:val="20"/>
          <w:szCs w:val="20"/>
          <w:lang w:eastAsia="it-IT"/>
        </w:rPr>
        <w:t xml:space="preserve"> piccole attenzioni di molti posson</w:t>
      </w:r>
      <w:r w:rsidRPr="004F6D01">
        <w:rPr>
          <w:rFonts w:ascii="Calibri" w:hAnsi="Calibri" w:cs="Tahoma"/>
          <w:b/>
          <w:bCs/>
          <w:sz w:val="20"/>
          <w:szCs w:val="20"/>
          <w:lang w:eastAsia="it-IT"/>
        </w:rPr>
        <w:t>o riuscire a smuovere i mercati!</w:t>
      </w:r>
    </w:p>
    <w:p w:rsidR="009E32A3" w:rsidRDefault="009E32A3" w:rsidP="006D00CB">
      <w:pPr>
        <w:jc w:val="both"/>
        <w:rPr>
          <w:rFonts w:ascii="Calibri" w:hAnsi="Calibri" w:cs="Tahoma"/>
          <w:bCs/>
          <w:sz w:val="20"/>
          <w:szCs w:val="20"/>
          <w:lang w:eastAsia="it-IT"/>
        </w:rPr>
      </w:pPr>
    </w:p>
    <w:p w:rsidR="006D00CB" w:rsidRDefault="006D00CB" w:rsidP="006D00CB">
      <w:pPr>
        <w:jc w:val="both"/>
        <w:rPr>
          <w:rFonts w:ascii="Calibri" w:hAnsi="Calibri" w:cs="Tahoma"/>
          <w:bCs/>
          <w:sz w:val="20"/>
          <w:szCs w:val="20"/>
          <w:lang w:eastAsia="it-IT"/>
        </w:rPr>
      </w:pPr>
      <w:r>
        <w:rPr>
          <w:rFonts w:ascii="Calibri" w:hAnsi="Calibri" w:cs="Tahoma"/>
          <w:bCs/>
          <w:sz w:val="20"/>
          <w:szCs w:val="20"/>
          <w:lang w:eastAsia="it-IT"/>
        </w:rPr>
        <w:t>Che ruolo ha la Cambusa Critica (CC) in tutto questo?</w:t>
      </w:r>
    </w:p>
    <w:p w:rsidR="006D00CB" w:rsidRDefault="004F6D01" w:rsidP="006D00CB">
      <w:pPr>
        <w:jc w:val="both"/>
        <w:rPr>
          <w:rFonts w:ascii="Calibri" w:hAnsi="Calibri"/>
          <w:bCs/>
          <w:sz w:val="20"/>
          <w:szCs w:val="20"/>
        </w:rPr>
      </w:pPr>
      <w:r>
        <w:rPr>
          <w:rFonts w:ascii="Calibri" w:hAnsi="Calibri" w:cs="Tahoma"/>
          <w:bCs/>
          <w:noProof/>
          <w:sz w:val="20"/>
          <w:szCs w:val="20"/>
          <w:lang w:eastAsia="it-IT"/>
        </w:rPr>
        <w:drawing>
          <wp:anchor distT="0" distB="0" distL="114935" distR="114935" simplePos="0" relativeHeight="251728896" behindDoc="0" locked="0" layoutInCell="1" allowOverlap="1">
            <wp:simplePos x="0" y="0"/>
            <wp:positionH relativeFrom="column">
              <wp:posOffset>15875</wp:posOffset>
            </wp:positionH>
            <wp:positionV relativeFrom="paragraph">
              <wp:posOffset>90805</wp:posOffset>
            </wp:positionV>
            <wp:extent cx="607695" cy="501650"/>
            <wp:effectExtent l="19050" t="0" r="1905" b="0"/>
            <wp:wrapSquare wrapText="bothSides"/>
            <wp:docPr id="92"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607695" cy="501650"/>
                    </a:xfrm>
                    <a:prstGeom prst="rect">
                      <a:avLst/>
                    </a:prstGeom>
                    <a:solidFill>
                      <a:srgbClr val="FFFFFF"/>
                    </a:solidFill>
                    <a:ln w="9525">
                      <a:noFill/>
                      <a:miter lim="800000"/>
                      <a:headEnd/>
                      <a:tailEnd/>
                    </a:ln>
                  </pic:spPr>
                </pic:pic>
              </a:graphicData>
            </a:graphic>
          </wp:anchor>
        </w:drawing>
      </w:r>
      <w:r w:rsidR="006D00CB">
        <w:rPr>
          <w:rFonts w:ascii="Calibri" w:hAnsi="Calibri" w:cs="Tahoma"/>
          <w:bCs/>
          <w:sz w:val="20"/>
          <w:szCs w:val="20"/>
          <w:lang w:eastAsia="it-IT"/>
        </w:rPr>
        <w:t>L'ambiente si giova del lavoro di una CC sia per la bontà dei processi di produzione delle merci che vengono scelte sia per il taglio significativo che viene fatto ai vari passaggi di trasporto e distribuzione convenzionali.</w:t>
      </w:r>
    </w:p>
    <w:p w:rsidR="006D00CB" w:rsidRDefault="006D00CB" w:rsidP="004056DD">
      <w:pPr>
        <w:jc w:val="both"/>
        <w:rPr>
          <w:rFonts w:ascii="Calibri" w:hAnsi="Calibri"/>
          <w:b/>
          <w:sz w:val="20"/>
          <w:szCs w:val="20"/>
          <w:u w:val="single"/>
        </w:rPr>
      </w:pPr>
      <w:r>
        <w:rPr>
          <w:rFonts w:ascii="Calibri" w:hAnsi="Calibri"/>
          <w:bCs/>
          <w:noProof/>
          <w:sz w:val="20"/>
          <w:szCs w:val="20"/>
          <w:lang w:eastAsia="it-IT"/>
        </w:rPr>
        <w:drawing>
          <wp:anchor distT="0" distB="0" distL="114935" distR="114935" simplePos="0" relativeHeight="251729920" behindDoc="0" locked="0" layoutInCell="1" allowOverlap="1">
            <wp:simplePos x="0" y="0"/>
            <wp:positionH relativeFrom="column">
              <wp:posOffset>15875</wp:posOffset>
            </wp:positionH>
            <wp:positionV relativeFrom="paragraph">
              <wp:posOffset>85725</wp:posOffset>
            </wp:positionV>
            <wp:extent cx="608965" cy="503555"/>
            <wp:effectExtent l="19050" t="0" r="635" b="0"/>
            <wp:wrapSquare wrapText="bothSides"/>
            <wp:docPr id="93"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srcRect/>
                    <a:stretch>
                      <a:fillRect/>
                    </a:stretch>
                  </pic:blipFill>
                  <pic:spPr bwMode="auto">
                    <a:xfrm>
                      <a:off x="0" y="0"/>
                      <a:ext cx="608965" cy="503555"/>
                    </a:xfrm>
                    <a:prstGeom prst="rect">
                      <a:avLst/>
                    </a:prstGeom>
                    <a:solidFill>
                      <a:srgbClr val="FFFFFF"/>
                    </a:solidFill>
                    <a:ln w="9525">
                      <a:noFill/>
                      <a:miter lim="800000"/>
                      <a:headEnd/>
                      <a:tailEnd/>
                    </a:ln>
                  </pic:spPr>
                </pic:pic>
              </a:graphicData>
            </a:graphic>
          </wp:anchor>
        </w:drawing>
      </w:r>
      <w:r>
        <w:rPr>
          <w:rFonts w:ascii="Calibri" w:hAnsi="Calibri"/>
          <w:bCs/>
          <w:sz w:val="20"/>
          <w:szCs w:val="20"/>
        </w:rPr>
        <w:t>La CC inoltre ha un significativo impatto sui mercati locali in quanto, in analogia con le dinamiche di un Gruppo di Acquisto Solidale (GAS), riunisce capi scout, ragazzi e interi gruppi moltiplicando il potere d'acquisto di ciascun singolo individuo.</w:t>
      </w:r>
    </w:p>
    <w:p w:rsidR="00FE56E9" w:rsidRDefault="004F6D01">
      <w:pPr>
        <w:pageBreakBefore/>
        <w:jc w:val="both"/>
        <w:rPr>
          <w:rFonts w:ascii="Calibri" w:hAnsi="Calibri"/>
          <w:sz w:val="20"/>
          <w:szCs w:val="20"/>
        </w:rPr>
      </w:pPr>
      <w:r>
        <w:rPr>
          <w:rFonts w:ascii="Calibri" w:hAnsi="Calibri"/>
          <w:noProof/>
          <w:sz w:val="20"/>
          <w:szCs w:val="20"/>
          <w:lang w:eastAsia="it-IT"/>
        </w:rPr>
        <w:lastRenderedPageBreak/>
        <w:drawing>
          <wp:anchor distT="0" distB="0" distL="114935" distR="114935" simplePos="0" relativeHeight="251633664" behindDoc="1" locked="0" layoutInCell="1" allowOverlap="1">
            <wp:simplePos x="0" y="0"/>
            <wp:positionH relativeFrom="column">
              <wp:posOffset>119978</wp:posOffset>
            </wp:positionH>
            <wp:positionV relativeFrom="paragraph">
              <wp:posOffset>570044</wp:posOffset>
            </wp:positionV>
            <wp:extent cx="682251" cy="535828"/>
            <wp:effectExtent l="57150" t="38100" r="22599" b="35672"/>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rot="441882">
                      <a:off x="0" y="0"/>
                      <a:ext cx="682251" cy="535828"/>
                    </a:xfrm>
                    <a:prstGeom prst="rect">
                      <a:avLst/>
                    </a:prstGeom>
                    <a:solidFill>
                      <a:srgbClr val="FFFFFF"/>
                    </a:solidFill>
                    <a:ln w="9525">
                      <a:noFill/>
                      <a:miter lim="800000"/>
                      <a:headEnd/>
                      <a:tailEnd/>
                    </a:ln>
                  </pic:spPr>
                </pic:pic>
              </a:graphicData>
            </a:graphic>
          </wp:anchor>
        </w:drawing>
      </w:r>
      <w:r w:rsidR="00FC69D0">
        <w:rPr>
          <w:rFonts w:ascii="Calibri" w:hAnsi="Calibri"/>
          <w:noProof/>
          <w:sz w:val="20"/>
          <w:szCs w:val="20"/>
          <w:lang w:eastAsia="it-IT"/>
        </w:rPr>
        <w:pict>
          <v:rect id="Rettangolo 122" o:spid="_x0000_s1028" style="position:absolute;left:0;text-align:left;margin-left:45.3pt;margin-top:15.6pt;width:373.9pt;height:92.15pt;flip:x;z-index:251760640;visibility:visible;mso-wrap-distance-top:7.2pt;mso-wrap-distance-bottom:10.8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" o:allowincell="f" fillcolor="#769535" strokecolor="#98b954">
            <v:fill color2="#9cc746" rotate="t" angle="180" colors="0 #769535;52429f #9bc348;1 #9cc746" focus="100%" type="gradient">
              <o:fill v:ext="view" type="gradientUnscaled"/>
            </v:fill>
            <v:shadow on="t" color="#f79646" origin=",.5" offset="-30.55769mm,-4.83986mm"/>
            <v:textbox style="mso-next-textbox:#Rettangolo 122" inset="12mm,2mm,5mm,3mm">
              <w:txbxContent>
                <w:p w:rsidR="00FC69D0" w:rsidRPr="00574977" w:rsidRDefault="00FC69D0" w:rsidP="007048A3">
                  <w:pPr>
                    <w:jc w:val="both"/>
                    <w:rPr>
                      <w:rFonts w:ascii="Calibri" w:hAnsi="Calibri"/>
                      <w:i/>
                      <w:iCs/>
                      <w:sz w:val="18"/>
                      <w:szCs w:val="18"/>
                    </w:rPr>
                  </w:pPr>
                  <w:r w:rsidRPr="00574977">
                    <w:rPr>
                      <w:rFonts w:ascii="Calibri" w:hAnsi="Calibri"/>
                      <w:i/>
                      <w:iCs/>
                      <w:sz w:val="18"/>
                      <w:szCs w:val="18"/>
                    </w:rPr>
                    <w:t>La parola a B.P.: “Nutrimento</w:t>
                  </w:r>
                </w:p>
                <w:p w:rsidR="00FC69D0" w:rsidRPr="00574977" w:rsidRDefault="00FC69D0" w:rsidP="00574977">
                  <w:pPr>
                    <w:jc w:val="both"/>
                    <w:rPr>
                      <w:rFonts w:ascii="Calibri" w:hAnsi="Calibri"/>
                      <w:i/>
                      <w:iCs/>
                      <w:sz w:val="18"/>
                      <w:szCs w:val="18"/>
                    </w:rPr>
                  </w:pPr>
                  <w:r w:rsidRPr="00574977">
                    <w:rPr>
                      <w:rFonts w:ascii="Calibri" w:hAnsi="Calibri"/>
                      <w:i/>
                      <w:iCs/>
                      <w:sz w:val="18"/>
                      <w:szCs w:val="18"/>
                    </w:rPr>
                    <w:t>Molte malattie derivano dal mangiare troppo o male. Mangia moderatamente, non divorare il contenuto del tuo piatto. Inghiotti adagio, dopo aver ben masticato. Buona parte della digestione incomincia in bocca. Non metterti mai a tavola senza esserti lavato le mani. E' una cosa necessaria sotto molti aspetti, ma soprattutto perché così eviti di assorbire una quantità prodigiosa di microbi. I dolci di ogni tipo mangiati senza regola sono nocivi alla salute. Non mangiarne, economizzerai così molto denaro. “ (B.P. Tappe)</w:t>
                  </w:r>
                </w:p>
              </w:txbxContent>
            </v:textbox>
            <w10:wrap type="square" anchorx="page" anchory="page"/>
          </v:rect>
        </w:pict>
      </w:r>
    </w:p>
    <w:p w:rsidR="004056DD" w:rsidRDefault="00574977" w:rsidP="004F6D01">
      <w:pPr>
        <w:jc w:val="center"/>
        <w:rPr>
          <w:rFonts w:ascii="Calibri" w:hAnsi="Calibri"/>
          <w:b/>
          <w:sz w:val="22"/>
          <w:szCs w:val="22"/>
          <w:u w:val="single"/>
        </w:rPr>
      </w:pPr>
      <w:r w:rsidRPr="004F6D01">
        <w:rPr>
          <w:rFonts w:ascii="Calibri" w:hAnsi="Calibri"/>
          <w:b/>
          <w:sz w:val="22"/>
          <w:szCs w:val="22"/>
          <w:u w:val="single"/>
        </w:rPr>
        <w:t>Cibo sano e scoutismo</w:t>
      </w:r>
    </w:p>
    <w:p w:rsidR="004F6D01" w:rsidRPr="004F6D01" w:rsidRDefault="004F6D01" w:rsidP="004F6D01">
      <w:pPr>
        <w:jc w:val="center"/>
        <w:rPr>
          <w:rFonts w:ascii="Calibri" w:hAnsi="Calibri"/>
          <w:sz w:val="22"/>
          <w:szCs w:val="22"/>
        </w:rPr>
      </w:pPr>
    </w:p>
    <w:p w:rsidR="00FE56E9" w:rsidRDefault="00FB42E1">
      <w:pPr>
        <w:jc w:val="both"/>
        <w:rPr>
          <w:rFonts w:ascii="Calibri" w:hAnsi="Calibri"/>
          <w:sz w:val="20"/>
          <w:szCs w:val="20"/>
        </w:rPr>
      </w:pPr>
      <w:r>
        <w:rPr>
          <w:rFonts w:ascii="Calibri" w:hAnsi="Calibri"/>
          <w:sz w:val="20"/>
          <w:szCs w:val="20"/>
        </w:rPr>
        <w:t>100 anni fa Baden Powell, il fondatore dello scoutismo, insegnava i 4 punti fondamentali nel percorso educativo di ogni ragazzo: formazione del carattere, salute e forza fisica, abilità manuali e servizio verso il prossimo.</w:t>
      </w:r>
    </w:p>
    <w:p w:rsidR="00FE56E9" w:rsidRDefault="00FB42E1">
      <w:pPr>
        <w:jc w:val="both"/>
        <w:rPr>
          <w:rFonts w:ascii="Calibri" w:hAnsi="Calibri"/>
          <w:sz w:val="20"/>
          <w:szCs w:val="20"/>
        </w:rPr>
      </w:pPr>
      <w:r>
        <w:rPr>
          <w:rFonts w:ascii="Calibri" w:hAnsi="Calibri"/>
          <w:sz w:val="20"/>
          <w:szCs w:val="20"/>
        </w:rPr>
        <w:t xml:space="preserve">50 anni fa la salute veniva definita dall'Organizzazione Mondiale della Sanità: benessere fisico, mentale e sociale. Ecco 3 dei punti di B.P.: la salute e forza fisica ovvero il benessere fisico, il carattere ovvero la salute mentale e le competenze intellettuali, il servizio al prossimo ovvero il benessere sociale. Accanto a questi 3 punti, un quarto, le competenze ovvero le abilità manuali, strumento per la realizzazione dell'individuo e dei suoi progetti. </w:t>
      </w:r>
    </w:p>
    <w:p w:rsidR="00FE56E9" w:rsidRDefault="00FE56E9">
      <w:pPr>
        <w:jc w:val="both"/>
        <w:rPr>
          <w:rFonts w:ascii="Calibri" w:hAnsi="Calibri"/>
          <w:sz w:val="20"/>
          <w:szCs w:val="20"/>
        </w:rPr>
      </w:pPr>
    </w:p>
    <w:p w:rsidR="00FE56E9" w:rsidRDefault="00FB42E1">
      <w:pPr>
        <w:jc w:val="both"/>
        <w:rPr>
          <w:rFonts w:ascii="Calibri" w:hAnsi="Calibri"/>
          <w:sz w:val="20"/>
          <w:szCs w:val="20"/>
        </w:rPr>
      </w:pPr>
      <w:r>
        <w:rPr>
          <w:rFonts w:ascii="Calibri" w:hAnsi="Calibri"/>
          <w:sz w:val="20"/>
          <w:szCs w:val="20"/>
        </w:rPr>
        <w:t>Come influisce la Cambusa Critica (CC) sui 4 punti di B.P.?</w:t>
      </w:r>
    </w:p>
    <w:p w:rsidR="004056DD" w:rsidRDefault="004056DD">
      <w:pPr>
        <w:jc w:val="both"/>
        <w:rPr>
          <w:rFonts w:ascii="Calibri" w:hAnsi="Calibri"/>
          <w:sz w:val="20"/>
          <w:szCs w:val="20"/>
        </w:rPr>
      </w:pPr>
      <w:r>
        <w:rPr>
          <w:rFonts w:ascii="Calibri" w:hAnsi="Calibri"/>
          <w:noProof/>
          <w:sz w:val="20"/>
          <w:szCs w:val="20"/>
          <w:lang w:eastAsia="it-IT"/>
        </w:rPr>
        <w:drawing>
          <wp:anchor distT="0" distB="0" distL="114935" distR="114935" simplePos="0" relativeHeight="251612160" behindDoc="0" locked="0" layoutInCell="1" allowOverlap="1">
            <wp:simplePos x="0" y="0"/>
            <wp:positionH relativeFrom="column">
              <wp:posOffset>15875</wp:posOffset>
            </wp:positionH>
            <wp:positionV relativeFrom="paragraph">
              <wp:posOffset>135890</wp:posOffset>
            </wp:positionV>
            <wp:extent cx="608965" cy="503555"/>
            <wp:effectExtent l="19050" t="0" r="63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608965" cy="503555"/>
                    </a:xfrm>
                    <a:prstGeom prst="rect">
                      <a:avLst/>
                    </a:prstGeom>
                    <a:solidFill>
                      <a:srgbClr val="FFFFFF"/>
                    </a:solidFill>
                    <a:ln w="9525">
                      <a:noFill/>
                      <a:miter lim="800000"/>
                      <a:headEnd/>
                      <a:tailEnd/>
                    </a:ln>
                  </pic:spPr>
                </pic:pic>
              </a:graphicData>
            </a:graphic>
          </wp:anchor>
        </w:drawing>
      </w:r>
    </w:p>
    <w:p w:rsidR="00FE56E9" w:rsidRDefault="00FB42E1">
      <w:pPr>
        <w:jc w:val="both"/>
        <w:rPr>
          <w:rFonts w:ascii="Calibri" w:hAnsi="Calibri"/>
          <w:sz w:val="20"/>
          <w:szCs w:val="20"/>
        </w:rPr>
      </w:pPr>
      <w:r>
        <w:rPr>
          <w:rFonts w:ascii="Calibri" w:hAnsi="Calibri"/>
          <w:sz w:val="20"/>
          <w:szCs w:val="20"/>
        </w:rPr>
        <w:t>Sulla salute e la forza fisica CC può influire positivamente proponendo cibi sani ed equilibrati. Un cibo più sano giova alla salute e mantiene la mente attiva.</w:t>
      </w:r>
    </w:p>
    <w:p w:rsidR="004056DD" w:rsidRDefault="004056DD">
      <w:pPr>
        <w:jc w:val="both"/>
        <w:rPr>
          <w:rFonts w:ascii="Calibri" w:hAnsi="Calibri"/>
          <w:sz w:val="20"/>
          <w:szCs w:val="20"/>
        </w:rPr>
      </w:pPr>
      <w:r>
        <w:rPr>
          <w:rFonts w:ascii="Calibri" w:hAnsi="Calibri"/>
          <w:sz w:val="20"/>
          <w:szCs w:val="20"/>
        </w:rPr>
        <w:tab/>
      </w:r>
      <w:r>
        <w:rPr>
          <w:rFonts w:ascii="Calibri" w:hAnsi="Calibri"/>
          <w:sz w:val="20"/>
          <w:szCs w:val="20"/>
        </w:rPr>
        <w:tab/>
      </w:r>
      <w:r>
        <w:rPr>
          <w:rFonts w:ascii="Calibri" w:hAnsi="Calibri"/>
          <w:sz w:val="20"/>
          <w:szCs w:val="20"/>
        </w:rPr>
        <w:tab/>
      </w:r>
    </w:p>
    <w:p w:rsidR="00FE56E9" w:rsidRDefault="004056DD">
      <w:pPr>
        <w:jc w:val="both"/>
        <w:rPr>
          <w:rFonts w:ascii="Calibri" w:hAnsi="Calibri"/>
          <w:sz w:val="20"/>
          <w:szCs w:val="20"/>
        </w:rPr>
      </w:pPr>
      <w:r>
        <w:rPr>
          <w:rFonts w:ascii="Calibri" w:hAnsi="Calibri"/>
          <w:noProof/>
          <w:sz w:val="20"/>
          <w:szCs w:val="20"/>
          <w:lang w:eastAsia="it-IT"/>
        </w:rPr>
        <w:drawing>
          <wp:anchor distT="0" distB="0" distL="114935" distR="114935" simplePos="0" relativeHeight="251613184" behindDoc="0" locked="0" layoutInCell="1" allowOverlap="1">
            <wp:simplePos x="0" y="0"/>
            <wp:positionH relativeFrom="column">
              <wp:posOffset>51435</wp:posOffset>
            </wp:positionH>
            <wp:positionV relativeFrom="paragraph">
              <wp:posOffset>48260</wp:posOffset>
            </wp:positionV>
            <wp:extent cx="608965" cy="503555"/>
            <wp:effectExtent l="19050" t="0" r="63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08965" cy="50355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Sul carattere CC aiuta a creare dei legami positivi e migliorare le attitudini dei ragazzi nei confronti del cibo più sano, insegnando a fare le scelte giuste in barba alle pressioni della pubblicità e del "cibo spazzatura".</w:t>
      </w:r>
    </w:p>
    <w:p w:rsidR="004056DD" w:rsidRDefault="004056DD">
      <w:pPr>
        <w:jc w:val="both"/>
        <w:rPr>
          <w:rFonts w:ascii="Calibri" w:hAnsi="Calibri"/>
          <w:sz w:val="20"/>
          <w:szCs w:val="20"/>
        </w:rPr>
      </w:pPr>
    </w:p>
    <w:p w:rsidR="00FE56E9" w:rsidRDefault="004056DD">
      <w:pPr>
        <w:jc w:val="both"/>
        <w:rPr>
          <w:rFonts w:ascii="Calibri" w:hAnsi="Calibri"/>
          <w:sz w:val="20"/>
          <w:szCs w:val="20"/>
        </w:rPr>
      </w:pPr>
      <w:r>
        <w:rPr>
          <w:rFonts w:ascii="Calibri" w:hAnsi="Calibri"/>
          <w:noProof/>
          <w:sz w:val="20"/>
          <w:szCs w:val="20"/>
          <w:lang w:eastAsia="it-IT"/>
        </w:rPr>
        <w:drawing>
          <wp:anchor distT="0" distB="0" distL="114935" distR="114935" simplePos="0" relativeHeight="251731968" behindDoc="0" locked="0" layoutInCell="1" allowOverlap="1">
            <wp:simplePos x="0" y="0"/>
            <wp:positionH relativeFrom="column">
              <wp:posOffset>27940</wp:posOffset>
            </wp:positionH>
            <wp:positionV relativeFrom="paragraph">
              <wp:posOffset>8255</wp:posOffset>
            </wp:positionV>
            <wp:extent cx="608965" cy="503555"/>
            <wp:effectExtent l="19050" t="0" r="635" b="0"/>
            <wp:wrapSquare wrapText="bothSides"/>
            <wp:docPr id="9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08965" cy="50355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CC insegna ai ragazzi che preparare il cibo per gli altri significa mettersi al servizio del prossimo.</w:t>
      </w:r>
    </w:p>
    <w:p w:rsidR="004056DD" w:rsidRDefault="004056DD">
      <w:pPr>
        <w:jc w:val="both"/>
        <w:rPr>
          <w:rFonts w:ascii="Calibri" w:hAnsi="Calibri"/>
          <w:sz w:val="20"/>
          <w:szCs w:val="20"/>
        </w:rPr>
      </w:pPr>
    </w:p>
    <w:p w:rsidR="004056DD" w:rsidRDefault="004056DD">
      <w:pPr>
        <w:jc w:val="both"/>
        <w:rPr>
          <w:rFonts w:ascii="Calibri" w:hAnsi="Calibri"/>
          <w:sz w:val="20"/>
          <w:szCs w:val="20"/>
        </w:rPr>
      </w:pPr>
    </w:p>
    <w:p w:rsidR="00FE56E9" w:rsidRDefault="009E32A3">
      <w:pPr>
        <w:jc w:val="both"/>
        <w:rPr>
          <w:rFonts w:ascii="Calibri" w:hAnsi="Calibri"/>
          <w:i/>
          <w:iCs/>
          <w:color w:val="339966"/>
          <w:sz w:val="20"/>
          <w:szCs w:val="20"/>
        </w:rPr>
      </w:pPr>
      <w:r>
        <w:rPr>
          <w:rFonts w:ascii="Calibri" w:hAnsi="Calibri"/>
          <w:noProof/>
          <w:sz w:val="20"/>
          <w:szCs w:val="20"/>
          <w:lang w:eastAsia="it-IT"/>
        </w:rPr>
        <w:drawing>
          <wp:anchor distT="0" distB="0" distL="114935" distR="114935" simplePos="0" relativeHeight="251750400" behindDoc="0" locked="0" layoutInCell="1" allowOverlap="1">
            <wp:simplePos x="0" y="0"/>
            <wp:positionH relativeFrom="column">
              <wp:posOffset>27940</wp:posOffset>
            </wp:positionH>
            <wp:positionV relativeFrom="paragraph">
              <wp:posOffset>21590</wp:posOffset>
            </wp:positionV>
            <wp:extent cx="608965" cy="503555"/>
            <wp:effectExtent l="19050" t="0" r="635" b="0"/>
            <wp:wrapSquare wrapText="bothSides"/>
            <wp:docPr id="1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08965" cy="50355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E le abilità manuali? Ovviamente servono, per cucinare e presentare il cibo in modo appetitoso e gradevole.</w:t>
      </w:r>
    </w:p>
    <w:p w:rsidR="009E32A3" w:rsidRDefault="009E32A3">
      <w:pPr>
        <w:jc w:val="both"/>
        <w:rPr>
          <w:rFonts w:ascii="Calibri" w:hAnsi="Calibri"/>
          <w:i/>
          <w:iCs/>
          <w:color w:val="339966"/>
          <w:sz w:val="20"/>
          <w:szCs w:val="20"/>
        </w:rPr>
      </w:pPr>
    </w:p>
    <w:p w:rsidR="009E32A3" w:rsidRDefault="009E32A3">
      <w:pPr>
        <w:jc w:val="both"/>
        <w:rPr>
          <w:rFonts w:ascii="Calibri" w:hAnsi="Calibri"/>
          <w:i/>
          <w:iCs/>
          <w:color w:val="339966"/>
          <w:sz w:val="20"/>
          <w:szCs w:val="20"/>
        </w:rPr>
      </w:pPr>
    </w:p>
    <w:p w:rsidR="00FE56E9" w:rsidRPr="004F6D01" w:rsidRDefault="00FB42E1">
      <w:pPr>
        <w:pageBreakBefore/>
        <w:jc w:val="both"/>
        <w:rPr>
          <w:rFonts w:ascii="Calibri" w:hAnsi="Calibri"/>
          <w:b/>
          <w:bCs/>
          <w:sz w:val="20"/>
          <w:szCs w:val="20"/>
        </w:rPr>
      </w:pPr>
      <w:r w:rsidRPr="004F6D01">
        <w:rPr>
          <w:rFonts w:ascii="Calibri" w:hAnsi="Calibri"/>
          <w:b/>
          <w:bCs/>
          <w:sz w:val="20"/>
          <w:szCs w:val="20"/>
        </w:rPr>
        <w:lastRenderedPageBreak/>
        <w:t>Ci siamo?</w:t>
      </w:r>
    </w:p>
    <w:p w:rsidR="00FE56E9" w:rsidRDefault="00FB42E1">
      <w:pPr>
        <w:jc w:val="both"/>
      </w:pPr>
      <w:r>
        <w:rPr>
          <w:rFonts w:ascii="Calibri" w:hAnsi="Calibri"/>
          <w:b/>
          <w:bCs/>
          <w:sz w:val="20"/>
          <w:szCs w:val="20"/>
        </w:rPr>
        <w:t>A questo punto è necessario acquisire le competenze necessarie per:</w:t>
      </w:r>
    </w:p>
    <w:p w:rsidR="00FE56E9" w:rsidRDefault="00497524">
      <w:pPr>
        <w:spacing w:after="120" w:line="360" w:lineRule="auto"/>
        <w:jc w:val="both"/>
        <w:rPr>
          <w:rFonts w:ascii="Calibri" w:hAnsi="Calibri"/>
          <w:sz w:val="20"/>
          <w:szCs w:val="20"/>
        </w:rPr>
      </w:pPr>
      <w:r>
        <w:rPr>
          <w:noProof/>
          <w:lang w:eastAsia="it-IT"/>
        </w:rPr>
        <w:drawing>
          <wp:anchor distT="0" distB="0" distL="114935" distR="114935" simplePos="0" relativeHeight="251616256" behindDoc="0" locked="0" layoutInCell="1" allowOverlap="1">
            <wp:simplePos x="0" y="0"/>
            <wp:positionH relativeFrom="column">
              <wp:posOffset>21631</wp:posOffset>
            </wp:positionH>
            <wp:positionV relativeFrom="paragraph">
              <wp:posOffset>213544</wp:posOffset>
            </wp:positionV>
            <wp:extent cx="327537" cy="353961"/>
            <wp:effectExtent l="1905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327537" cy="353961"/>
                    </a:xfrm>
                    <a:prstGeom prst="rect">
                      <a:avLst/>
                    </a:prstGeom>
                    <a:solidFill>
                      <a:srgbClr val="FFFFFF"/>
                    </a:solidFill>
                    <a:ln w="9525">
                      <a:noFill/>
                      <a:miter lim="800000"/>
                      <a:headEnd/>
                      <a:tailEnd/>
                    </a:ln>
                  </pic:spPr>
                </pic:pic>
              </a:graphicData>
            </a:graphic>
          </wp:anchor>
        </w:drawing>
      </w:r>
    </w:p>
    <w:p w:rsidR="00AB2D85" w:rsidRDefault="00AB2D85" w:rsidP="004056DD">
      <w:pPr>
        <w:spacing w:after="240" w:line="276" w:lineRule="auto"/>
        <w:ind w:left="902"/>
        <w:jc w:val="both"/>
        <w:rPr>
          <w:rFonts w:ascii="Calibri" w:hAnsi="Calibri"/>
          <w:noProof/>
          <w:sz w:val="20"/>
          <w:szCs w:val="20"/>
          <w:lang w:eastAsia="it-IT"/>
        </w:rPr>
      </w:pPr>
      <w:r>
        <w:rPr>
          <w:rFonts w:ascii="Calibri" w:hAnsi="Calibri"/>
          <w:noProof/>
          <w:sz w:val="20"/>
          <w:szCs w:val="20"/>
          <w:lang w:eastAsia="it-IT"/>
        </w:rPr>
        <w:drawing>
          <wp:anchor distT="0" distB="0" distL="114300" distR="114300" simplePos="0" relativeHeight="251644928" behindDoc="0" locked="0" layoutInCell="1" allowOverlap="1">
            <wp:simplePos x="0" y="0"/>
            <wp:positionH relativeFrom="column">
              <wp:posOffset>40042</wp:posOffset>
            </wp:positionH>
            <wp:positionV relativeFrom="paragraph">
              <wp:posOffset>322468</wp:posOffset>
            </wp:positionV>
            <wp:extent cx="267820" cy="233082"/>
            <wp:effectExtent l="1905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srcRect/>
                    <a:stretch>
                      <a:fillRect/>
                    </a:stretch>
                  </pic:blipFill>
                  <pic:spPr bwMode="auto">
                    <a:xfrm>
                      <a:off x="0" y="0"/>
                      <a:ext cx="267820" cy="233082"/>
                    </a:xfrm>
                    <a:prstGeom prst="rect">
                      <a:avLst/>
                    </a:prstGeom>
                    <a:solidFill>
                      <a:srgbClr val="FFFFFF"/>
                    </a:solidFill>
                    <a:ln w="9525">
                      <a:noFill/>
                      <a:miter lim="800000"/>
                      <a:headEnd/>
                      <a:tailEnd/>
                    </a:ln>
                  </pic:spPr>
                </pic:pic>
              </a:graphicData>
            </a:graphic>
          </wp:anchor>
        </w:drawing>
      </w:r>
      <w:r>
        <w:rPr>
          <w:rFonts w:ascii="Calibri" w:hAnsi="Calibri"/>
          <w:sz w:val="20"/>
          <w:szCs w:val="20"/>
        </w:rPr>
        <w:t>sapere perché conviene scegliere di mangiar bene</w:t>
      </w:r>
      <w:r>
        <w:rPr>
          <w:rFonts w:ascii="Calibri" w:hAnsi="Calibri"/>
          <w:noProof/>
          <w:sz w:val="20"/>
          <w:szCs w:val="20"/>
          <w:lang w:eastAsia="it-IT"/>
        </w:rPr>
        <w:t xml:space="preserve"> </w:t>
      </w:r>
    </w:p>
    <w:p w:rsidR="00FE56E9" w:rsidRDefault="00AB2D85" w:rsidP="004056DD">
      <w:pPr>
        <w:spacing w:after="240" w:line="276" w:lineRule="auto"/>
        <w:ind w:left="902"/>
        <w:jc w:val="both"/>
        <w:rPr>
          <w:rFonts w:ascii="Calibri" w:hAnsi="Calibri"/>
          <w:sz w:val="20"/>
          <w:szCs w:val="20"/>
        </w:rPr>
      </w:pPr>
      <w:r>
        <w:rPr>
          <w:rFonts w:ascii="Calibri" w:hAnsi="Calibri"/>
          <w:noProof/>
          <w:sz w:val="20"/>
          <w:szCs w:val="20"/>
          <w:lang w:eastAsia="it-IT"/>
        </w:rPr>
        <w:drawing>
          <wp:anchor distT="0" distB="0" distL="114300" distR="114300" simplePos="0" relativeHeight="251642880" behindDoc="0" locked="0" layoutInCell="1" allowOverlap="1">
            <wp:simplePos x="0" y="0"/>
            <wp:positionH relativeFrom="column">
              <wp:posOffset>42545</wp:posOffset>
            </wp:positionH>
            <wp:positionV relativeFrom="paragraph">
              <wp:posOffset>290195</wp:posOffset>
            </wp:positionV>
            <wp:extent cx="267335" cy="233045"/>
            <wp:effectExtent l="1905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267335" cy="23304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conoscere il cibo sano</w:t>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t>.</w:t>
      </w:r>
    </w:p>
    <w:p w:rsidR="003E436C" w:rsidRDefault="003E436C" w:rsidP="003E436C">
      <w:pPr>
        <w:spacing w:after="240" w:line="276" w:lineRule="auto"/>
        <w:ind w:left="902"/>
        <w:jc w:val="both"/>
        <w:rPr>
          <w:rFonts w:ascii="Calibri" w:hAnsi="Calibri"/>
          <w:sz w:val="20"/>
          <w:szCs w:val="20"/>
        </w:rPr>
      </w:pPr>
      <w:r>
        <w:rPr>
          <w:rFonts w:ascii="Calibri" w:hAnsi="Calibri"/>
          <w:noProof/>
          <w:sz w:val="20"/>
          <w:szCs w:val="20"/>
          <w:lang w:eastAsia="it-IT"/>
        </w:rPr>
        <w:drawing>
          <wp:anchor distT="0" distB="0" distL="114935" distR="114935" simplePos="0" relativeHeight="251840512" behindDoc="0" locked="0" layoutInCell="1" allowOverlap="1">
            <wp:simplePos x="0" y="0"/>
            <wp:positionH relativeFrom="column">
              <wp:posOffset>29005</wp:posOffset>
            </wp:positionH>
            <wp:positionV relativeFrom="paragraph">
              <wp:posOffset>267273</wp:posOffset>
            </wp:positionV>
            <wp:extent cx="327537" cy="353962"/>
            <wp:effectExtent l="19050" t="0" r="0" b="0"/>
            <wp:wrapNone/>
            <wp:docPr id="14"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srcRect/>
                    <a:stretch>
                      <a:fillRect/>
                    </a:stretch>
                  </pic:blipFill>
                  <pic:spPr bwMode="auto">
                    <a:xfrm>
                      <a:off x="0" y="0"/>
                      <a:ext cx="327537" cy="353962"/>
                    </a:xfrm>
                    <a:prstGeom prst="rect">
                      <a:avLst/>
                    </a:prstGeom>
                    <a:solidFill>
                      <a:srgbClr val="FFFFFF"/>
                    </a:solidFill>
                    <a:ln w="9525">
                      <a:noFill/>
                      <a:miter lim="800000"/>
                      <a:headEnd/>
                      <a:tailEnd/>
                    </a:ln>
                  </pic:spPr>
                </pic:pic>
              </a:graphicData>
            </a:graphic>
          </wp:anchor>
        </w:drawing>
      </w:r>
      <w:r>
        <w:rPr>
          <w:rFonts w:ascii="Calibri" w:hAnsi="Calibri"/>
          <w:sz w:val="20"/>
          <w:szCs w:val="20"/>
        </w:rPr>
        <w:t>conoscere il "cibo spazzatura"</w:t>
      </w:r>
      <w:r>
        <w:rPr>
          <w:rFonts w:ascii="Calibri" w:hAnsi="Calibri"/>
          <w:sz w:val="20"/>
          <w:szCs w:val="20"/>
        </w:rPr>
        <w:tab/>
      </w:r>
      <w:r>
        <w:rPr>
          <w:rFonts w:ascii="Calibri" w:hAnsi="Calibri"/>
          <w:sz w:val="20"/>
          <w:szCs w:val="20"/>
        </w:rPr>
        <w:tab/>
      </w:r>
      <w:r>
        <w:rPr>
          <w:rFonts w:ascii="Calibri" w:hAnsi="Calibri"/>
          <w:sz w:val="20"/>
          <w:szCs w:val="20"/>
        </w:rPr>
        <w:tab/>
      </w:r>
      <w:r>
        <w:rPr>
          <w:rFonts w:ascii="Calibri" w:hAnsi="Calibri"/>
          <w:sz w:val="20"/>
          <w:szCs w:val="20"/>
        </w:rPr>
        <w:tab/>
      </w:r>
    </w:p>
    <w:p w:rsidR="00425CBB" w:rsidRDefault="00425CBB" w:rsidP="00425CBB">
      <w:pPr>
        <w:spacing w:after="240" w:line="276" w:lineRule="auto"/>
        <w:ind w:left="902"/>
        <w:jc w:val="both"/>
        <w:rPr>
          <w:rFonts w:ascii="Calibri" w:hAnsi="Calibri"/>
          <w:sz w:val="20"/>
          <w:szCs w:val="20"/>
        </w:rPr>
      </w:pPr>
      <w:r>
        <w:rPr>
          <w:rFonts w:ascii="Calibri" w:hAnsi="Calibri"/>
          <w:sz w:val="20"/>
          <w:szCs w:val="20"/>
        </w:rPr>
        <w:t xml:space="preserve">saper fare gli acquisti giusti </w:t>
      </w:r>
    </w:p>
    <w:p w:rsidR="00FE56E9" w:rsidRDefault="004F6D01" w:rsidP="004056DD">
      <w:pPr>
        <w:spacing w:after="240" w:line="276" w:lineRule="auto"/>
        <w:ind w:left="902"/>
        <w:jc w:val="both"/>
        <w:rPr>
          <w:rFonts w:ascii="Calibri" w:hAnsi="Calibri"/>
          <w:sz w:val="20"/>
          <w:szCs w:val="20"/>
        </w:rPr>
      </w:pPr>
      <w:r>
        <w:rPr>
          <w:rFonts w:ascii="Calibri" w:hAnsi="Calibri"/>
          <w:noProof/>
          <w:sz w:val="20"/>
          <w:szCs w:val="20"/>
          <w:lang w:eastAsia="it-IT"/>
        </w:rPr>
        <w:drawing>
          <wp:anchor distT="0" distB="0" distL="114300" distR="114300" simplePos="0" relativeHeight="251862016" behindDoc="0" locked="0" layoutInCell="1" allowOverlap="1">
            <wp:simplePos x="0" y="0"/>
            <wp:positionH relativeFrom="column">
              <wp:posOffset>40005</wp:posOffset>
            </wp:positionH>
            <wp:positionV relativeFrom="paragraph">
              <wp:posOffset>8890</wp:posOffset>
            </wp:positionV>
            <wp:extent cx="267335" cy="238760"/>
            <wp:effectExtent l="19050" t="0" r="0" b="0"/>
            <wp:wrapNone/>
            <wp:docPr id="137"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267335" cy="238760"/>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saper costruire un menù equilibrato</w:t>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p>
    <w:p w:rsidR="00FE56E9" w:rsidRDefault="004056DD" w:rsidP="004056DD">
      <w:pPr>
        <w:spacing w:after="240" w:line="276" w:lineRule="auto"/>
        <w:ind w:left="902"/>
        <w:jc w:val="both"/>
        <w:rPr>
          <w:rFonts w:ascii="Calibri" w:hAnsi="Calibri"/>
          <w:sz w:val="20"/>
          <w:szCs w:val="20"/>
        </w:rPr>
      </w:pPr>
      <w:r>
        <w:rPr>
          <w:rFonts w:ascii="Calibri" w:hAnsi="Calibri"/>
          <w:noProof/>
          <w:sz w:val="20"/>
          <w:szCs w:val="20"/>
          <w:lang w:eastAsia="it-IT"/>
        </w:rPr>
        <w:drawing>
          <wp:anchor distT="0" distB="0" distL="114300" distR="114300" simplePos="0" relativeHeight="251639808" behindDoc="0" locked="0" layoutInCell="1" allowOverlap="1">
            <wp:simplePos x="0" y="0"/>
            <wp:positionH relativeFrom="column">
              <wp:posOffset>51995</wp:posOffset>
            </wp:positionH>
            <wp:positionV relativeFrom="paragraph">
              <wp:posOffset>61446</wp:posOffset>
            </wp:positionV>
            <wp:extent cx="267821" cy="233082"/>
            <wp:effectExtent l="19050" t="0" r="0" b="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srcRect/>
                    <a:stretch>
                      <a:fillRect/>
                    </a:stretch>
                  </pic:blipFill>
                  <pic:spPr bwMode="auto">
                    <a:xfrm>
                      <a:off x="0" y="0"/>
                      <a:ext cx="267821" cy="233082"/>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saper calcolare la quantità necessaria per cucinare per tante persone</w:t>
      </w:r>
      <w:r w:rsidR="00FB42E1">
        <w:rPr>
          <w:rFonts w:ascii="Calibri" w:hAnsi="Calibri"/>
          <w:sz w:val="20"/>
          <w:szCs w:val="20"/>
        </w:rPr>
        <w:tab/>
        <w:t>.</w:t>
      </w:r>
    </w:p>
    <w:p w:rsidR="00FE56E9" w:rsidRDefault="004056DD" w:rsidP="00AB2D85">
      <w:pPr>
        <w:spacing w:after="240" w:line="276" w:lineRule="auto"/>
        <w:ind w:left="902"/>
        <w:jc w:val="both"/>
        <w:rPr>
          <w:rFonts w:ascii="Calibri" w:hAnsi="Calibri"/>
          <w:sz w:val="20"/>
          <w:szCs w:val="20"/>
        </w:rPr>
      </w:pPr>
      <w:r>
        <w:rPr>
          <w:rFonts w:ascii="Calibri" w:hAnsi="Calibri"/>
          <w:noProof/>
          <w:sz w:val="20"/>
          <w:szCs w:val="20"/>
          <w:lang w:eastAsia="it-IT"/>
        </w:rPr>
        <w:drawing>
          <wp:anchor distT="0" distB="0" distL="114300" distR="114300" simplePos="0" relativeHeight="251641856" behindDoc="0" locked="0" layoutInCell="1" allowOverlap="1">
            <wp:simplePos x="0" y="0"/>
            <wp:positionH relativeFrom="column">
              <wp:posOffset>51128</wp:posOffset>
            </wp:positionH>
            <wp:positionV relativeFrom="paragraph">
              <wp:posOffset>56617</wp:posOffset>
            </wp:positionV>
            <wp:extent cx="268543" cy="235975"/>
            <wp:effectExtent l="1905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srcRect/>
                    <a:stretch>
                      <a:fillRect/>
                    </a:stretch>
                  </pic:blipFill>
                  <pic:spPr bwMode="auto">
                    <a:xfrm>
                      <a:off x="0" y="0"/>
                      <a:ext cx="268543" cy="235975"/>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 xml:space="preserve">saper cucinare ricette sane, gustose e gradevoli senza dimenticare la tradizione scout    </w:t>
      </w:r>
    </w:p>
    <w:p w:rsidR="00FE56E9" w:rsidRDefault="003E436C" w:rsidP="004056DD">
      <w:pPr>
        <w:spacing w:after="240" w:line="360" w:lineRule="auto"/>
        <w:ind w:left="902"/>
        <w:jc w:val="both"/>
        <w:rPr>
          <w:rFonts w:ascii="Calibri" w:hAnsi="Calibri"/>
          <w:b/>
          <w:bCs/>
          <w:color w:val="1F497D"/>
          <w:sz w:val="20"/>
          <w:szCs w:val="20"/>
          <w:u w:val="single"/>
        </w:rPr>
      </w:pPr>
      <w:r>
        <w:rPr>
          <w:rFonts w:ascii="Calibri" w:hAnsi="Calibri"/>
          <w:b/>
          <w:bCs/>
          <w:noProof/>
          <w:color w:val="1F497D"/>
          <w:sz w:val="20"/>
          <w:szCs w:val="20"/>
          <w:u w:val="single"/>
          <w:lang w:eastAsia="it-IT"/>
        </w:rPr>
        <w:drawing>
          <wp:anchor distT="0" distB="0" distL="114300" distR="114300" simplePos="0" relativeHeight="251643904" behindDoc="0" locked="0" layoutInCell="1" allowOverlap="1">
            <wp:simplePos x="0" y="0"/>
            <wp:positionH relativeFrom="column">
              <wp:posOffset>40640</wp:posOffset>
            </wp:positionH>
            <wp:positionV relativeFrom="paragraph">
              <wp:posOffset>17780</wp:posOffset>
            </wp:positionV>
            <wp:extent cx="268605" cy="236220"/>
            <wp:effectExtent l="1905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68605" cy="236220"/>
                    </a:xfrm>
                    <a:prstGeom prst="rect">
                      <a:avLst/>
                    </a:prstGeom>
                    <a:solidFill>
                      <a:srgbClr val="FFFFFF"/>
                    </a:solidFill>
                    <a:ln w="9525">
                      <a:noFill/>
                      <a:miter lim="800000"/>
                      <a:headEnd/>
                      <a:tailEnd/>
                    </a:ln>
                  </pic:spPr>
                </pic:pic>
              </a:graphicData>
            </a:graphic>
          </wp:anchor>
        </w:drawing>
      </w:r>
      <w:r w:rsidR="009E32A3">
        <w:rPr>
          <w:rFonts w:ascii="Calibri" w:hAnsi="Calibri"/>
          <w:b/>
          <w:bCs/>
          <w:noProof/>
          <w:color w:val="1F497D"/>
          <w:sz w:val="20"/>
          <w:szCs w:val="20"/>
          <w:u w:val="single"/>
          <w:lang w:eastAsia="it-IT"/>
        </w:rPr>
        <w:drawing>
          <wp:anchor distT="0" distB="0" distL="114300" distR="114300" simplePos="0" relativeHeight="251752448" behindDoc="0" locked="0" layoutInCell="1" allowOverlap="1">
            <wp:simplePos x="0" y="0"/>
            <wp:positionH relativeFrom="column">
              <wp:posOffset>1098077</wp:posOffset>
            </wp:positionH>
            <wp:positionV relativeFrom="paragraph">
              <wp:posOffset>538761</wp:posOffset>
            </wp:positionV>
            <wp:extent cx="2151442" cy="1855381"/>
            <wp:effectExtent l="0" t="0" r="1270" b="0"/>
            <wp:wrapNone/>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002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4235" cy="1857790"/>
                    </a:xfrm>
                    <a:prstGeom prst="rect">
                      <a:avLst/>
                    </a:prstGeom>
                  </pic:spPr>
                </pic:pic>
              </a:graphicData>
            </a:graphic>
          </wp:anchor>
        </w:drawing>
      </w:r>
      <w:r w:rsidR="00FB42E1">
        <w:rPr>
          <w:rFonts w:ascii="Calibri" w:hAnsi="Calibri"/>
          <w:sz w:val="20"/>
          <w:szCs w:val="20"/>
        </w:rPr>
        <w:t>saper cucinare con (e senza) le ricette</w:t>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r w:rsidR="00FB42E1">
        <w:rPr>
          <w:rFonts w:ascii="Calibri" w:hAnsi="Calibri"/>
          <w:sz w:val="20"/>
          <w:szCs w:val="20"/>
        </w:rPr>
        <w:tab/>
      </w:r>
    </w:p>
    <w:p w:rsidR="00AB2D85" w:rsidRDefault="00AB2D85">
      <w:pPr>
        <w:suppressAutoHyphens w:val="0"/>
        <w:overflowPunct/>
        <w:rPr>
          <w:rFonts w:ascii="Calibri" w:hAnsi="Calibri"/>
          <w:b/>
          <w:bCs/>
          <w:color w:val="1F497D"/>
          <w:sz w:val="20"/>
          <w:szCs w:val="20"/>
          <w:u w:val="single"/>
        </w:rPr>
      </w:pPr>
      <w:r>
        <w:rPr>
          <w:rFonts w:ascii="Calibri" w:hAnsi="Calibri"/>
          <w:b/>
          <w:bCs/>
          <w:color w:val="1F497D"/>
          <w:sz w:val="20"/>
          <w:szCs w:val="20"/>
          <w:u w:val="single"/>
        </w:rPr>
        <w:br w:type="page"/>
      </w:r>
    </w:p>
    <w:p w:rsidR="00AB2D85" w:rsidRPr="004F6D01" w:rsidRDefault="004F7A3D" w:rsidP="004F6D01">
      <w:pPr>
        <w:pageBreakBefore/>
        <w:jc w:val="center"/>
        <w:rPr>
          <w:color w:val="auto"/>
          <w:sz w:val="22"/>
          <w:szCs w:val="22"/>
        </w:rPr>
      </w:pPr>
      <w:r w:rsidRPr="004F7A3D">
        <w:rPr>
          <w:rFonts w:ascii="Calibri" w:hAnsi="Calibri"/>
          <w:b/>
          <w:bCs/>
          <w:noProof/>
          <w:color w:val="auto"/>
          <w:sz w:val="22"/>
          <w:szCs w:val="22"/>
          <w:u w:val="single"/>
          <w:lang w:eastAsia="it-IT"/>
        </w:rPr>
        <w:lastRenderedPageBreak/>
        <w:drawing>
          <wp:anchor distT="0" distB="0" distL="114935" distR="114935" simplePos="0" relativeHeight="251878400" behindDoc="0" locked="0" layoutInCell="1" allowOverlap="1">
            <wp:simplePos x="0" y="0"/>
            <wp:positionH relativeFrom="column">
              <wp:posOffset>-4407</wp:posOffset>
            </wp:positionH>
            <wp:positionV relativeFrom="paragraph">
              <wp:posOffset>-279738</wp:posOffset>
            </wp:positionV>
            <wp:extent cx="689871" cy="543149"/>
            <wp:effectExtent l="76200" t="76200" r="53079" b="66451"/>
            <wp:wrapNone/>
            <wp:docPr id="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rot="811839">
                      <a:off x="0" y="0"/>
                      <a:ext cx="689871" cy="543149"/>
                    </a:xfrm>
                    <a:prstGeom prst="rect">
                      <a:avLst/>
                    </a:prstGeom>
                    <a:solidFill>
                      <a:srgbClr val="FFFFFF"/>
                    </a:solidFill>
                    <a:ln w="9525">
                      <a:noFill/>
                      <a:miter lim="800000"/>
                      <a:headEnd/>
                      <a:tailEnd/>
                    </a:ln>
                  </pic:spPr>
                </pic:pic>
              </a:graphicData>
            </a:graphic>
          </wp:anchor>
        </w:drawing>
      </w:r>
      <w:r w:rsidR="00AB2D85" w:rsidRPr="004F6D01">
        <w:rPr>
          <w:rFonts w:ascii="Calibri" w:hAnsi="Calibri"/>
          <w:b/>
          <w:bCs/>
          <w:color w:val="auto"/>
          <w:sz w:val="22"/>
          <w:szCs w:val="22"/>
          <w:u w:val="single"/>
        </w:rPr>
        <w:t>Perché scegliere di mangiare bene?</w:t>
      </w:r>
    </w:p>
    <w:p w:rsidR="00AB2D85" w:rsidRDefault="00AB2D85" w:rsidP="00AB2D85">
      <w:pPr>
        <w:jc w:val="both"/>
        <w:rPr>
          <w:rFonts w:ascii="Calibri" w:hAnsi="Calibri"/>
          <w:b/>
          <w:bCs/>
          <w:sz w:val="20"/>
          <w:szCs w:val="20"/>
        </w:rPr>
      </w:pPr>
    </w:p>
    <w:p w:rsidR="00AB2D85" w:rsidRDefault="00AB2D85" w:rsidP="00AB2D85">
      <w:pPr>
        <w:jc w:val="both"/>
        <w:rPr>
          <w:rFonts w:ascii="Calibri" w:hAnsi="Calibri"/>
          <w:sz w:val="20"/>
          <w:szCs w:val="20"/>
        </w:rPr>
      </w:pPr>
      <w:r>
        <w:rPr>
          <w:rFonts w:ascii="Calibri" w:hAnsi="Calibri"/>
          <w:sz w:val="20"/>
          <w:szCs w:val="20"/>
        </w:rPr>
        <w:t>Un sempre maggior numero di bambini e ragazzi nel nostro Paese adotta abitudini alimentari scadenti che sono causa di importanti problemi di salute. Acquisire corrette abitudini alimentari da piccoli  rappresenta un nodo critico, in quanto modificare i comportamenti alimentari da adulti può essere molto difficile. Si può dunque aiutare i giovani a migliorare le proprie abitudini alimentari attraverso strategie educative?</w:t>
      </w:r>
    </w:p>
    <w:p w:rsidR="00AB2D85" w:rsidRDefault="00AB2D85" w:rsidP="00AB2D85">
      <w:pPr>
        <w:jc w:val="both"/>
        <w:rPr>
          <w:rFonts w:ascii="Calibri" w:hAnsi="Calibri"/>
          <w:sz w:val="20"/>
          <w:szCs w:val="20"/>
        </w:rPr>
      </w:pPr>
    </w:p>
    <w:p w:rsidR="00AB2D85" w:rsidRPr="004F6D01" w:rsidRDefault="00AB2D85" w:rsidP="004F6D01">
      <w:pPr>
        <w:pStyle w:val="Titolo3"/>
        <w:numPr>
          <w:ilvl w:val="2"/>
          <w:numId w:val="1"/>
        </w:numPr>
        <w:spacing w:after="120"/>
        <w:jc w:val="both"/>
        <w:rPr>
          <w:rFonts w:ascii="Calibri" w:hAnsi="Calibri"/>
          <w:sz w:val="20"/>
          <w:szCs w:val="20"/>
          <w:u w:val="none"/>
        </w:rPr>
      </w:pPr>
      <w:r w:rsidRPr="004F6D01">
        <w:rPr>
          <w:rFonts w:ascii="Calibri" w:hAnsi="Calibri"/>
          <w:sz w:val="20"/>
          <w:szCs w:val="20"/>
          <w:u w:val="none"/>
        </w:rPr>
        <w:t>Quali sono i benefici di un cibo sano?</w:t>
      </w:r>
    </w:p>
    <w:p w:rsidR="00AB2D85" w:rsidRDefault="00AB2D85" w:rsidP="004F6D01">
      <w:pPr>
        <w:numPr>
          <w:ilvl w:val="0"/>
          <w:numId w:val="25"/>
        </w:numPr>
        <w:tabs>
          <w:tab w:val="clear" w:pos="1065"/>
        </w:tabs>
        <w:ind w:left="850" w:hanging="493"/>
        <w:jc w:val="both"/>
        <w:rPr>
          <w:rFonts w:ascii="Calibri" w:hAnsi="Calibri"/>
          <w:sz w:val="20"/>
          <w:szCs w:val="20"/>
        </w:rPr>
      </w:pPr>
      <w:r>
        <w:rPr>
          <w:rFonts w:ascii="Calibri" w:hAnsi="Calibri"/>
          <w:sz w:val="20"/>
          <w:szCs w:val="20"/>
        </w:rPr>
        <w:t xml:space="preserve">Mangiare sano aiuta i giovani a crescere e ad affrontare al meglio le proprie attività sia scout, che di gioco e di studio </w:t>
      </w:r>
    </w:p>
    <w:p w:rsidR="00AB2D85" w:rsidRDefault="00AB2D85" w:rsidP="004F6D01">
      <w:pPr>
        <w:numPr>
          <w:ilvl w:val="0"/>
          <w:numId w:val="25"/>
        </w:numPr>
        <w:tabs>
          <w:tab w:val="clear" w:pos="1065"/>
        </w:tabs>
        <w:ind w:left="850" w:hanging="493"/>
        <w:jc w:val="both"/>
        <w:rPr>
          <w:rFonts w:ascii="Calibri" w:hAnsi="Calibri"/>
          <w:sz w:val="20"/>
          <w:szCs w:val="20"/>
        </w:rPr>
      </w:pPr>
      <w:r>
        <w:rPr>
          <w:rFonts w:ascii="Calibri" w:hAnsi="Calibri"/>
          <w:sz w:val="20"/>
          <w:szCs w:val="20"/>
        </w:rPr>
        <w:t>Previene problemi di salute già nell’infanzia e adolescenza, quali obesità, disordini alimentari, carie dentali e carenza di ferro.</w:t>
      </w:r>
    </w:p>
    <w:p w:rsidR="00AB2D85" w:rsidRDefault="00AB2D85" w:rsidP="00AB2D85">
      <w:pPr>
        <w:numPr>
          <w:ilvl w:val="0"/>
          <w:numId w:val="25"/>
        </w:numPr>
        <w:tabs>
          <w:tab w:val="clear" w:pos="1065"/>
        </w:tabs>
        <w:ind w:left="851" w:hanging="491"/>
        <w:jc w:val="both"/>
        <w:rPr>
          <w:rFonts w:ascii="Calibri" w:hAnsi="Calibri"/>
          <w:sz w:val="20"/>
          <w:szCs w:val="20"/>
        </w:rPr>
      </w:pPr>
      <w:r>
        <w:rPr>
          <w:rFonts w:ascii="Calibri" w:hAnsi="Calibri"/>
          <w:sz w:val="20"/>
          <w:szCs w:val="20"/>
        </w:rPr>
        <w:t>Previene problemi di salute in età adulta  (inclusi malattie cardiovascolari, tumori e ictus) che rappresentano le più importanti forme di invalidità oltre che le principali cause di morte.</w:t>
      </w:r>
    </w:p>
    <w:p w:rsidR="00AB2D85" w:rsidRPr="00AF3C4D" w:rsidRDefault="00AB2D85" w:rsidP="00AB2D85">
      <w:pPr>
        <w:jc w:val="both"/>
        <w:rPr>
          <w:rFonts w:ascii="Calibri" w:hAnsi="Calibri"/>
          <w:b/>
          <w:sz w:val="20"/>
          <w:szCs w:val="20"/>
          <w:u w:val="single"/>
        </w:rPr>
      </w:pPr>
    </w:p>
    <w:p w:rsidR="00AB2D85" w:rsidRPr="004F6D01" w:rsidRDefault="00AB2D85" w:rsidP="00AB2D85">
      <w:pPr>
        <w:spacing w:after="120"/>
        <w:jc w:val="both"/>
        <w:rPr>
          <w:rFonts w:ascii="Calibri" w:hAnsi="Calibri"/>
          <w:b/>
          <w:sz w:val="20"/>
          <w:szCs w:val="20"/>
        </w:rPr>
      </w:pPr>
      <w:r w:rsidRPr="004F6D01">
        <w:rPr>
          <w:rFonts w:ascii="Calibri" w:hAnsi="Calibri"/>
          <w:b/>
          <w:sz w:val="20"/>
          <w:szCs w:val="20"/>
        </w:rPr>
        <w:t>Conseguenze di un’alimentazione poco salutare</w:t>
      </w:r>
    </w:p>
    <w:p w:rsidR="00AB2D85" w:rsidRDefault="00AB2D85" w:rsidP="00AB2D85">
      <w:pPr>
        <w:numPr>
          <w:ilvl w:val="0"/>
          <w:numId w:val="26"/>
        </w:numPr>
        <w:tabs>
          <w:tab w:val="clear" w:pos="1065"/>
          <w:tab w:val="num" w:pos="851"/>
        </w:tabs>
        <w:spacing w:after="120"/>
        <w:ind w:left="851" w:hanging="491"/>
        <w:jc w:val="both"/>
        <w:rPr>
          <w:rFonts w:ascii="Calibri" w:hAnsi="Calibri"/>
          <w:sz w:val="20"/>
          <w:szCs w:val="20"/>
        </w:rPr>
      </w:pPr>
      <w:r>
        <w:rPr>
          <w:rFonts w:ascii="Calibri" w:hAnsi="Calibri"/>
          <w:sz w:val="20"/>
          <w:szCs w:val="20"/>
        </w:rPr>
        <w:t xml:space="preserve">Bambini affamati soffrono più frequentemente di problemi comportamentali, emozionali e di apprendimento </w:t>
      </w:r>
    </w:p>
    <w:p w:rsidR="00AB2D85" w:rsidRDefault="00AB2D85" w:rsidP="00AB2D85">
      <w:pPr>
        <w:numPr>
          <w:ilvl w:val="0"/>
          <w:numId w:val="26"/>
        </w:numPr>
        <w:tabs>
          <w:tab w:val="clear" w:pos="1065"/>
          <w:tab w:val="num" w:pos="851"/>
        </w:tabs>
        <w:ind w:left="851" w:hanging="491"/>
        <w:jc w:val="both"/>
        <w:rPr>
          <w:rFonts w:ascii="Calibri" w:hAnsi="Calibri"/>
          <w:sz w:val="20"/>
          <w:szCs w:val="20"/>
        </w:rPr>
      </w:pPr>
      <w:r>
        <w:rPr>
          <w:rFonts w:ascii="Calibri" w:hAnsi="Calibri"/>
          <w:sz w:val="20"/>
          <w:szCs w:val="20"/>
        </w:rPr>
        <w:t>Ricerche suggeriscono che il mancato consumo della prima colazione può influire sulla performance intellettuale.</w:t>
      </w:r>
    </w:p>
    <w:p w:rsidR="00AB2D85" w:rsidRDefault="00AB2D85" w:rsidP="00AB2D85">
      <w:pPr>
        <w:numPr>
          <w:ilvl w:val="0"/>
          <w:numId w:val="26"/>
        </w:numPr>
        <w:tabs>
          <w:tab w:val="clear" w:pos="1065"/>
          <w:tab w:val="num" w:pos="851"/>
        </w:tabs>
        <w:ind w:left="851" w:hanging="491"/>
        <w:jc w:val="both"/>
        <w:rPr>
          <w:rFonts w:ascii="Calibri" w:hAnsi="Calibri"/>
          <w:sz w:val="20"/>
          <w:szCs w:val="20"/>
        </w:rPr>
      </w:pPr>
      <w:r>
        <w:rPr>
          <w:rFonts w:ascii="Calibri" w:hAnsi="Calibri"/>
          <w:sz w:val="20"/>
          <w:szCs w:val="20"/>
        </w:rPr>
        <w:t xml:space="preserve">Abitudini alimentari errate e inattività sono le cause principali del sovrappeso e dell’obesità. La percentuale di giovani in sovrappeso è quasi raddoppiata negli ultimi 20 anni. </w:t>
      </w:r>
    </w:p>
    <w:p w:rsidR="00AB2D85" w:rsidRDefault="00AB2D85" w:rsidP="00AB2D85">
      <w:pPr>
        <w:numPr>
          <w:ilvl w:val="0"/>
          <w:numId w:val="26"/>
        </w:numPr>
        <w:tabs>
          <w:tab w:val="clear" w:pos="1065"/>
          <w:tab w:val="num" w:pos="851"/>
        </w:tabs>
        <w:ind w:left="851" w:hanging="491"/>
        <w:jc w:val="both"/>
        <w:rPr>
          <w:rFonts w:ascii="Calibri" w:hAnsi="Calibri"/>
          <w:sz w:val="20"/>
          <w:szCs w:val="20"/>
        </w:rPr>
      </w:pPr>
      <w:r>
        <w:rPr>
          <w:rFonts w:ascii="Calibri" w:hAnsi="Calibri"/>
          <w:sz w:val="20"/>
          <w:szCs w:val="20"/>
        </w:rPr>
        <w:t>Disturbi del comportamento alimentare quali l’anoressia e la bulimia – che possono causare gravi problemi di salute e anche la morte – sono in sensibile aumento tra i giovani.</w:t>
      </w:r>
    </w:p>
    <w:p w:rsidR="00AB2D85" w:rsidRDefault="00AB2D85" w:rsidP="00AB2D85">
      <w:pPr>
        <w:numPr>
          <w:ilvl w:val="0"/>
          <w:numId w:val="26"/>
        </w:numPr>
        <w:tabs>
          <w:tab w:val="clear" w:pos="1065"/>
          <w:tab w:val="num" w:pos="851"/>
        </w:tabs>
        <w:ind w:left="851" w:hanging="491"/>
        <w:jc w:val="both"/>
        <w:rPr>
          <w:rFonts w:ascii="Calibri" w:hAnsi="Calibri"/>
          <w:sz w:val="20"/>
          <w:szCs w:val="20"/>
        </w:rPr>
      </w:pPr>
      <w:r>
        <w:rPr>
          <w:rFonts w:ascii="Calibri" w:hAnsi="Calibri"/>
          <w:sz w:val="20"/>
          <w:szCs w:val="20"/>
        </w:rPr>
        <w:t xml:space="preserve">Malattie cardiovascolari, tumori e ictus  sono la causa ogni anno di oltre 45.000 morti </w:t>
      </w:r>
      <w:r>
        <w:rPr>
          <w:rFonts w:ascii="Calibri" w:hAnsi="Calibri"/>
          <w:b/>
          <w:bCs/>
          <w:sz w:val="20"/>
          <w:szCs w:val="20"/>
        </w:rPr>
        <w:t>evitabili</w:t>
      </w:r>
      <w:r>
        <w:rPr>
          <w:rFonts w:ascii="Calibri" w:hAnsi="Calibri"/>
          <w:sz w:val="20"/>
          <w:szCs w:val="20"/>
        </w:rPr>
        <w:t xml:space="preserve"> in Italia. </w:t>
      </w:r>
    </w:p>
    <w:p w:rsidR="00AB2D85" w:rsidRDefault="00AB2D85" w:rsidP="00AB2D85">
      <w:pPr>
        <w:tabs>
          <w:tab w:val="num" w:pos="851"/>
        </w:tabs>
        <w:ind w:left="851" w:hanging="491"/>
        <w:jc w:val="both"/>
        <w:rPr>
          <w:rFonts w:ascii="Calibri" w:hAnsi="Calibri"/>
          <w:sz w:val="20"/>
          <w:szCs w:val="20"/>
        </w:rPr>
      </w:pPr>
    </w:p>
    <w:p w:rsidR="00AB2D85" w:rsidRPr="00AB2D85" w:rsidRDefault="00AB2D85" w:rsidP="00AB2D85">
      <w:pPr>
        <w:pStyle w:val="Titolo4"/>
        <w:numPr>
          <w:ilvl w:val="3"/>
          <w:numId w:val="1"/>
        </w:numPr>
        <w:spacing w:after="120"/>
        <w:jc w:val="both"/>
        <w:rPr>
          <w:rFonts w:ascii="Calibri" w:hAnsi="Calibri"/>
          <w:color w:val="auto"/>
          <w:sz w:val="20"/>
          <w:szCs w:val="20"/>
        </w:rPr>
      </w:pPr>
      <w:r w:rsidRPr="00AB2D85">
        <w:rPr>
          <w:rFonts w:ascii="Calibri" w:hAnsi="Calibri"/>
          <w:color w:val="auto"/>
          <w:sz w:val="20"/>
          <w:szCs w:val="20"/>
        </w:rPr>
        <w:t xml:space="preserve">Comportamenti alimentari nei bambini italiani </w:t>
      </w:r>
      <w:r w:rsidRPr="00AB2D85">
        <w:rPr>
          <w:rFonts w:ascii="Calibri" w:hAnsi="Calibri"/>
          <w:b w:val="0"/>
          <w:color w:val="auto"/>
          <w:sz w:val="20"/>
          <w:szCs w:val="20"/>
        </w:rPr>
        <w:t xml:space="preserve">(dati di </w:t>
      </w:r>
      <w:proofErr w:type="spellStart"/>
      <w:r w:rsidRPr="00AB2D85">
        <w:rPr>
          <w:rFonts w:ascii="Calibri" w:hAnsi="Calibri"/>
          <w:b w:val="0"/>
          <w:i/>
          <w:color w:val="auto"/>
          <w:sz w:val="20"/>
          <w:szCs w:val="20"/>
        </w:rPr>
        <w:t>Okkio</w:t>
      </w:r>
      <w:proofErr w:type="spellEnd"/>
      <w:r w:rsidRPr="00AB2D85">
        <w:rPr>
          <w:rFonts w:ascii="Calibri" w:hAnsi="Calibri"/>
          <w:b w:val="0"/>
          <w:i/>
          <w:color w:val="auto"/>
          <w:sz w:val="20"/>
          <w:szCs w:val="20"/>
        </w:rPr>
        <w:t xml:space="preserve"> alla Salute</w:t>
      </w:r>
      <w:r w:rsidRPr="00AB2D85">
        <w:rPr>
          <w:rFonts w:ascii="Calibri" w:hAnsi="Calibri"/>
          <w:b w:val="0"/>
          <w:color w:val="auto"/>
          <w:sz w:val="20"/>
          <w:szCs w:val="20"/>
        </w:rPr>
        <w:t xml:space="preserve"> 2014)</w:t>
      </w:r>
    </w:p>
    <w:p w:rsidR="00AB2D85" w:rsidRDefault="00AB2D85" w:rsidP="00AB2D85">
      <w:pPr>
        <w:numPr>
          <w:ilvl w:val="0"/>
          <w:numId w:val="23"/>
        </w:numPr>
        <w:tabs>
          <w:tab w:val="clear" w:pos="1065"/>
          <w:tab w:val="num" w:pos="851"/>
        </w:tabs>
        <w:ind w:left="851" w:hanging="491"/>
        <w:jc w:val="both"/>
        <w:rPr>
          <w:rFonts w:ascii="Calibri" w:hAnsi="Calibri"/>
          <w:sz w:val="20"/>
          <w:szCs w:val="20"/>
        </w:rPr>
      </w:pPr>
      <w:r>
        <w:rPr>
          <w:rFonts w:ascii="Calibri" w:hAnsi="Calibri"/>
          <w:sz w:val="20"/>
          <w:szCs w:val="20"/>
        </w:rPr>
        <w:t>Consumano quotidianamente frutta e verdura solo il 25% dei bambini</w:t>
      </w:r>
    </w:p>
    <w:p w:rsidR="00AB2D85" w:rsidRDefault="00AB2D85" w:rsidP="00AB2D85">
      <w:pPr>
        <w:numPr>
          <w:ilvl w:val="0"/>
          <w:numId w:val="23"/>
        </w:numPr>
        <w:tabs>
          <w:tab w:val="clear" w:pos="1065"/>
          <w:tab w:val="num" w:pos="851"/>
        </w:tabs>
        <w:ind w:left="851" w:hanging="491"/>
        <w:jc w:val="both"/>
        <w:rPr>
          <w:rFonts w:ascii="Calibri" w:hAnsi="Calibri"/>
          <w:sz w:val="20"/>
          <w:szCs w:val="20"/>
        </w:rPr>
      </w:pPr>
      <w:r>
        <w:rPr>
          <w:rFonts w:ascii="Calibri" w:hAnsi="Calibri"/>
          <w:sz w:val="20"/>
          <w:szCs w:val="20"/>
        </w:rPr>
        <w:lastRenderedPageBreak/>
        <w:t xml:space="preserve">Consuma troppe bibite dolcificate: il 41% dei bambini </w:t>
      </w:r>
    </w:p>
    <w:p w:rsidR="00AB2D85" w:rsidRDefault="00AB2D85" w:rsidP="00AB2D85">
      <w:pPr>
        <w:numPr>
          <w:ilvl w:val="0"/>
          <w:numId w:val="23"/>
        </w:numPr>
        <w:tabs>
          <w:tab w:val="clear" w:pos="1065"/>
          <w:tab w:val="num" w:pos="851"/>
        </w:tabs>
        <w:ind w:left="851" w:hanging="491"/>
        <w:jc w:val="both"/>
        <w:rPr>
          <w:rFonts w:ascii="Calibri" w:hAnsi="Calibri"/>
          <w:sz w:val="20"/>
          <w:szCs w:val="20"/>
        </w:rPr>
      </w:pPr>
      <w:r>
        <w:rPr>
          <w:rFonts w:ascii="Calibri" w:hAnsi="Calibri"/>
          <w:sz w:val="20"/>
          <w:szCs w:val="20"/>
        </w:rPr>
        <w:t>Fa una colazione inadeguata: il 31% dei bambini</w:t>
      </w:r>
    </w:p>
    <w:p w:rsidR="00AB2D85" w:rsidRDefault="00AB2D85" w:rsidP="00AB2D85">
      <w:pPr>
        <w:numPr>
          <w:ilvl w:val="0"/>
          <w:numId w:val="23"/>
        </w:numPr>
        <w:tabs>
          <w:tab w:val="clear" w:pos="1065"/>
          <w:tab w:val="num" w:pos="851"/>
        </w:tabs>
        <w:ind w:left="851" w:hanging="491"/>
        <w:jc w:val="both"/>
        <w:rPr>
          <w:rFonts w:ascii="Calibri" w:hAnsi="Calibri"/>
          <w:sz w:val="20"/>
          <w:szCs w:val="20"/>
        </w:rPr>
      </w:pPr>
      <w:r>
        <w:rPr>
          <w:rFonts w:ascii="Calibri" w:hAnsi="Calibri"/>
          <w:sz w:val="20"/>
          <w:szCs w:val="20"/>
        </w:rPr>
        <w:t xml:space="preserve">Salta la prima colazione: l’8% dei bambini; </w:t>
      </w:r>
    </w:p>
    <w:p w:rsidR="00371B8D" w:rsidRDefault="00AB2D85" w:rsidP="00371B8D">
      <w:pPr>
        <w:numPr>
          <w:ilvl w:val="0"/>
          <w:numId w:val="23"/>
        </w:numPr>
        <w:tabs>
          <w:tab w:val="clear" w:pos="1065"/>
          <w:tab w:val="num" w:pos="851"/>
        </w:tabs>
        <w:spacing w:after="120"/>
        <w:ind w:left="851" w:hanging="491"/>
        <w:jc w:val="both"/>
        <w:rPr>
          <w:rFonts w:ascii="Calibri" w:hAnsi="Calibri"/>
          <w:sz w:val="20"/>
          <w:szCs w:val="20"/>
        </w:rPr>
      </w:pPr>
      <w:r>
        <w:rPr>
          <w:rFonts w:ascii="Calibri" w:hAnsi="Calibri"/>
          <w:sz w:val="20"/>
          <w:szCs w:val="20"/>
        </w:rPr>
        <w:t>Sono in sovrappeso il 21% dei bambini e il 10% è obeso</w:t>
      </w:r>
    </w:p>
    <w:p w:rsidR="00371B8D" w:rsidRDefault="00371B8D" w:rsidP="00371B8D">
      <w:pPr>
        <w:spacing w:after="120"/>
        <w:jc w:val="both"/>
        <w:rPr>
          <w:rFonts w:ascii="Calibri" w:hAnsi="Calibri"/>
          <w:b/>
          <w:sz w:val="20"/>
          <w:szCs w:val="20"/>
        </w:rPr>
      </w:pPr>
    </w:p>
    <w:p w:rsidR="00AB2D85" w:rsidRPr="00371B8D" w:rsidRDefault="00AB2D85" w:rsidP="00371B8D">
      <w:pPr>
        <w:spacing w:after="120"/>
        <w:jc w:val="both"/>
        <w:rPr>
          <w:rFonts w:ascii="Calibri" w:hAnsi="Calibri"/>
          <w:b/>
          <w:sz w:val="20"/>
          <w:szCs w:val="20"/>
        </w:rPr>
      </w:pPr>
      <w:r w:rsidRPr="00371B8D">
        <w:rPr>
          <w:rFonts w:ascii="Calibri" w:hAnsi="Calibri"/>
          <w:b/>
          <w:sz w:val="20"/>
          <w:szCs w:val="20"/>
        </w:rPr>
        <w:t xml:space="preserve">Una grande opportunità: la vita scout </w:t>
      </w:r>
    </w:p>
    <w:p w:rsidR="00AB2D85" w:rsidRDefault="00AB2D85" w:rsidP="00AB2D85">
      <w:pPr>
        <w:jc w:val="both"/>
        <w:rPr>
          <w:rFonts w:ascii="Calibri" w:hAnsi="Calibri"/>
          <w:sz w:val="20"/>
          <w:szCs w:val="20"/>
        </w:rPr>
      </w:pPr>
      <w:r>
        <w:rPr>
          <w:rFonts w:ascii="Calibri" w:hAnsi="Calibri"/>
          <w:sz w:val="20"/>
          <w:szCs w:val="20"/>
        </w:rPr>
        <w:t>L’ambiente scout rappresenta il luogo ideale per dare ai ragazzi le abilità e il supporto che necessitano per adottare comportamenti alimentari salutari per tutta la vita. Il metodo scout agisce migliorando le competenze individuali e quindi le capacità di fare scelte per la propria salute.</w:t>
      </w:r>
    </w:p>
    <w:p w:rsidR="00AB2D85" w:rsidRDefault="00FB1472" w:rsidP="00800EB9">
      <w:pPr>
        <w:spacing w:after="120"/>
        <w:jc w:val="both"/>
        <w:rPr>
          <w:rFonts w:ascii="Calibri" w:hAnsi="Calibri"/>
          <w:sz w:val="20"/>
          <w:szCs w:val="20"/>
        </w:rPr>
      </w:pPr>
      <w:r>
        <w:rPr>
          <w:rFonts w:ascii="Calibri" w:hAnsi="Calibri"/>
          <w:noProof/>
          <w:sz w:val="20"/>
          <w:szCs w:val="20"/>
          <w:lang w:eastAsia="it-IT"/>
        </w:rPr>
        <w:drawing>
          <wp:anchor distT="0" distB="0" distL="114935" distR="114935" simplePos="0" relativeHeight="251866112" behindDoc="0" locked="0" layoutInCell="1" allowOverlap="1">
            <wp:simplePos x="0" y="0"/>
            <wp:positionH relativeFrom="column">
              <wp:posOffset>2914650</wp:posOffset>
            </wp:positionH>
            <wp:positionV relativeFrom="paragraph">
              <wp:posOffset>208280</wp:posOffset>
            </wp:positionV>
            <wp:extent cx="1128395" cy="1493520"/>
            <wp:effectExtent l="19050" t="0" r="0" b="0"/>
            <wp:wrapSquare wrapText="bothSides"/>
            <wp:docPr id="14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1128395" cy="1493520"/>
                    </a:xfrm>
                    <a:prstGeom prst="rect">
                      <a:avLst/>
                    </a:prstGeom>
                    <a:solidFill>
                      <a:srgbClr val="FFFFFF"/>
                    </a:solidFill>
                    <a:ln w="9525">
                      <a:noFill/>
                      <a:miter lim="800000"/>
                      <a:headEnd/>
                      <a:tailEnd/>
                    </a:ln>
                  </pic:spPr>
                </pic:pic>
              </a:graphicData>
            </a:graphic>
          </wp:anchor>
        </w:drawing>
      </w:r>
      <w:r w:rsidR="00AB2D85">
        <w:rPr>
          <w:rFonts w:ascii="Calibri" w:hAnsi="Calibri"/>
          <w:sz w:val="20"/>
          <w:szCs w:val="20"/>
        </w:rPr>
        <w:t>I capi e i cambusieri possono contribuire facilitando esperienze positive e salutari.</w:t>
      </w:r>
    </w:p>
    <w:p w:rsidR="00371B8D" w:rsidRDefault="00371B8D" w:rsidP="00800EB9">
      <w:pPr>
        <w:spacing w:after="120"/>
        <w:jc w:val="both"/>
        <w:rPr>
          <w:rFonts w:ascii="Calibri" w:hAnsi="Calibri"/>
          <w:b/>
          <w:sz w:val="20"/>
          <w:szCs w:val="20"/>
        </w:rPr>
      </w:pPr>
    </w:p>
    <w:p w:rsidR="00AB2D85" w:rsidRDefault="00AB2D85" w:rsidP="00800EB9">
      <w:pPr>
        <w:spacing w:after="120"/>
        <w:jc w:val="both"/>
        <w:rPr>
          <w:rFonts w:ascii="Calibri" w:hAnsi="Calibri"/>
          <w:sz w:val="20"/>
          <w:szCs w:val="20"/>
        </w:rPr>
      </w:pPr>
      <w:r>
        <w:rPr>
          <w:rFonts w:ascii="Calibri" w:hAnsi="Calibri"/>
          <w:b/>
          <w:sz w:val="20"/>
          <w:szCs w:val="20"/>
        </w:rPr>
        <w:t>La strategia</w:t>
      </w:r>
    </w:p>
    <w:p w:rsidR="00AB2D85" w:rsidRDefault="00AB2D85" w:rsidP="00FB1472">
      <w:pPr>
        <w:spacing w:after="120"/>
        <w:jc w:val="both"/>
        <w:rPr>
          <w:rFonts w:ascii="Calibri" w:hAnsi="Calibri"/>
          <w:sz w:val="20"/>
          <w:szCs w:val="20"/>
        </w:rPr>
      </w:pPr>
      <w:r>
        <w:rPr>
          <w:rFonts w:ascii="Calibri" w:hAnsi="Calibri"/>
          <w:sz w:val="20"/>
          <w:szCs w:val="20"/>
        </w:rPr>
        <w:t>Ci deve essere una strategia che la Comunità Capi approva e inserisce nel PEG, affinché queste importanti opportunità per la salute dei ragazzi non siano solo oggetto di interesse per pochi capi.</w:t>
      </w:r>
    </w:p>
    <w:p w:rsidR="00AB2D85" w:rsidRDefault="00AB2D85" w:rsidP="00AB2D85">
      <w:pPr>
        <w:jc w:val="both"/>
        <w:rPr>
          <w:rFonts w:ascii="Calibri" w:hAnsi="Calibri"/>
          <w:sz w:val="20"/>
          <w:szCs w:val="20"/>
        </w:rPr>
      </w:pPr>
      <w:r>
        <w:rPr>
          <w:rFonts w:ascii="Calibri" w:hAnsi="Calibri"/>
          <w:sz w:val="20"/>
          <w:szCs w:val="20"/>
        </w:rPr>
        <w:t>Si raccomanda di:</w:t>
      </w:r>
    </w:p>
    <w:p w:rsidR="00AB2D85" w:rsidRDefault="00AB2D85" w:rsidP="00AB2D85">
      <w:pPr>
        <w:jc w:val="both"/>
        <w:rPr>
          <w:rFonts w:ascii="Calibri" w:hAnsi="Calibri"/>
          <w:sz w:val="20"/>
          <w:szCs w:val="20"/>
        </w:rPr>
      </w:pPr>
    </w:p>
    <w:p w:rsidR="00AB2D85" w:rsidRDefault="00AB2D85" w:rsidP="00AB2D85">
      <w:pPr>
        <w:numPr>
          <w:ilvl w:val="0"/>
          <w:numId w:val="24"/>
        </w:numPr>
        <w:tabs>
          <w:tab w:val="clear" w:pos="1065"/>
          <w:tab w:val="num" w:pos="851"/>
          <w:tab w:val="left" w:pos="1418"/>
        </w:tabs>
        <w:ind w:left="851" w:hanging="425"/>
        <w:jc w:val="both"/>
        <w:rPr>
          <w:rFonts w:ascii="Calibri" w:hAnsi="Calibri"/>
          <w:sz w:val="20"/>
          <w:szCs w:val="20"/>
        </w:rPr>
      </w:pPr>
      <w:r>
        <w:rPr>
          <w:rFonts w:ascii="Calibri" w:hAnsi="Calibri"/>
          <w:sz w:val="20"/>
          <w:szCs w:val="20"/>
        </w:rPr>
        <w:t xml:space="preserve">Offrire l'opportunità di consumare cibi salutari e appetitosi (frutta, vegetali, cereali) e scoraggiare la disponibilità di cibi ricchi di grassi, sale e zuccheri (bibite, caramelle e patatine fritte) </w:t>
      </w:r>
    </w:p>
    <w:p w:rsidR="00AB2D85" w:rsidRDefault="00AB2D85" w:rsidP="00AB2D85">
      <w:pPr>
        <w:numPr>
          <w:ilvl w:val="0"/>
          <w:numId w:val="24"/>
        </w:numPr>
        <w:tabs>
          <w:tab w:val="clear" w:pos="1065"/>
          <w:tab w:val="num" w:pos="851"/>
          <w:tab w:val="left" w:pos="1418"/>
        </w:tabs>
        <w:ind w:left="851" w:hanging="425"/>
        <w:jc w:val="both"/>
        <w:rPr>
          <w:rFonts w:ascii="Calibri" w:hAnsi="Calibri"/>
          <w:sz w:val="20"/>
          <w:szCs w:val="20"/>
        </w:rPr>
      </w:pPr>
      <w:r>
        <w:rPr>
          <w:rFonts w:ascii="Calibri" w:hAnsi="Calibri"/>
          <w:sz w:val="20"/>
          <w:szCs w:val="20"/>
        </w:rPr>
        <w:t>Concedere tempi giusti per consumare il pasto in un ambiente piacevole e sicuro.</w:t>
      </w:r>
    </w:p>
    <w:p w:rsidR="00AB2D85" w:rsidRDefault="00AB2D85" w:rsidP="00AB2D85">
      <w:pPr>
        <w:numPr>
          <w:ilvl w:val="0"/>
          <w:numId w:val="24"/>
        </w:numPr>
        <w:tabs>
          <w:tab w:val="clear" w:pos="1065"/>
          <w:tab w:val="num" w:pos="851"/>
          <w:tab w:val="left" w:pos="1418"/>
        </w:tabs>
        <w:ind w:left="851" w:hanging="425"/>
        <w:jc w:val="both"/>
        <w:rPr>
          <w:rFonts w:ascii="Calibri" w:hAnsi="Calibri"/>
          <w:sz w:val="20"/>
          <w:szCs w:val="20"/>
        </w:rPr>
      </w:pPr>
      <w:r>
        <w:rPr>
          <w:rFonts w:ascii="Calibri" w:hAnsi="Calibri"/>
          <w:sz w:val="20"/>
          <w:szCs w:val="20"/>
        </w:rPr>
        <w:t xml:space="preserve">Non utilizzare MAI il cibo come premio.  </w:t>
      </w:r>
    </w:p>
    <w:p w:rsidR="00AB2D85" w:rsidRDefault="00AB2D85" w:rsidP="00AB2D85">
      <w:pPr>
        <w:jc w:val="both"/>
        <w:rPr>
          <w:rFonts w:ascii="Calibri" w:hAnsi="Calibri"/>
          <w:sz w:val="20"/>
          <w:szCs w:val="20"/>
        </w:rPr>
      </w:pPr>
    </w:p>
    <w:p w:rsidR="00AB2D85" w:rsidRPr="00AB2D85" w:rsidRDefault="00AB2D85">
      <w:pPr>
        <w:suppressAutoHyphens w:val="0"/>
        <w:overflowPunct/>
        <w:rPr>
          <w:rFonts w:ascii="Calibri" w:hAnsi="Calibri"/>
          <w:bCs/>
          <w:color w:val="1F497D"/>
          <w:sz w:val="20"/>
          <w:szCs w:val="20"/>
        </w:rPr>
      </w:pPr>
      <w:r w:rsidRPr="00AB2D85">
        <w:rPr>
          <w:rFonts w:ascii="Calibri" w:hAnsi="Calibri"/>
          <w:bCs/>
          <w:color w:val="1F497D"/>
          <w:sz w:val="20"/>
          <w:szCs w:val="20"/>
        </w:rPr>
        <w:br w:type="page"/>
      </w:r>
    </w:p>
    <w:p w:rsidR="00FE56E9" w:rsidRPr="00371B8D" w:rsidRDefault="00371B8D" w:rsidP="00371B8D">
      <w:pPr>
        <w:pageBreakBefore/>
        <w:spacing w:after="120"/>
        <w:jc w:val="center"/>
        <w:rPr>
          <w:rFonts w:ascii="Calibri" w:hAnsi="Calibri"/>
          <w:sz w:val="20"/>
          <w:szCs w:val="20"/>
        </w:rPr>
      </w:pPr>
      <w:r>
        <w:rPr>
          <w:rFonts w:ascii="Calibri" w:hAnsi="Calibri"/>
          <w:b/>
          <w:bCs/>
          <w:noProof/>
          <w:color w:val="auto"/>
          <w:sz w:val="20"/>
          <w:szCs w:val="20"/>
          <w:u w:val="single"/>
          <w:lang w:eastAsia="it-IT"/>
        </w:rPr>
        <w:lastRenderedPageBreak/>
        <w:drawing>
          <wp:anchor distT="0" distB="0" distL="114935" distR="114935" simplePos="0" relativeHeight="251632640" behindDoc="0" locked="0" layoutInCell="1" allowOverlap="1">
            <wp:simplePos x="0" y="0"/>
            <wp:positionH relativeFrom="column">
              <wp:posOffset>158078</wp:posOffset>
            </wp:positionH>
            <wp:positionV relativeFrom="paragraph">
              <wp:posOffset>-234539</wp:posOffset>
            </wp:positionV>
            <wp:extent cx="690171" cy="541132"/>
            <wp:effectExtent l="76200" t="76200" r="52779" b="68468"/>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rot="811839">
                      <a:off x="0" y="0"/>
                      <a:ext cx="690171" cy="541132"/>
                    </a:xfrm>
                    <a:prstGeom prst="rect">
                      <a:avLst/>
                    </a:prstGeom>
                    <a:solidFill>
                      <a:srgbClr val="FFFFFF"/>
                    </a:solidFill>
                    <a:ln w="9525">
                      <a:noFill/>
                      <a:miter lim="800000"/>
                      <a:headEnd/>
                      <a:tailEnd/>
                    </a:ln>
                  </pic:spPr>
                </pic:pic>
              </a:graphicData>
            </a:graphic>
          </wp:anchor>
        </w:drawing>
      </w:r>
      <w:r w:rsidR="00FB42E1" w:rsidRPr="00371B8D">
        <w:rPr>
          <w:rFonts w:ascii="Calibri" w:hAnsi="Calibri"/>
          <w:b/>
          <w:bCs/>
          <w:color w:val="auto"/>
          <w:sz w:val="20"/>
          <w:szCs w:val="20"/>
          <w:u w:val="single"/>
        </w:rPr>
        <w:t>Conoscere il cibo sano</w:t>
      </w:r>
    </w:p>
    <w:p w:rsidR="00371B8D" w:rsidRDefault="00371B8D" w:rsidP="00574977">
      <w:pPr>
        <w:spacing w:after="120"/>
        <w:jc w:val="both"/>
        <w:rPr>
          <w:rFonts w:ascii="Calibri" w:hAnsi="Calibri"/>
          <w:sz w:val="20"/>
          <w:szCs w:val="20"/>
        </w:rPr>
      </w:pPr>
    </w:p>
    <w:p w:rsidR="00FE56E9" w:rsidRDefault="00FB42E1" w:rsidP="00574977">
      <w:pPr>
        <w:spacing w:after="120"/>
        <w:jc w:val="both"/>
      </w:pPr>
      <w:r>
        <w:rPr>
          <w:rFonts w:ascii="Calibri" w:hAnsi="Calibri"/>
          <w:sz w:val="20"/>
          <w:szCs w:val="20"/>
        </w:rPr>
        <w:t xml:space="preserve">Partiamo dalle raccomandazioni degli specialisti. Quelle che seguono sono le indicazioni più attuali che ci vengono fornite dai ricercatori in questo campo. Con il passare del tempo i ricercatori possono continuare gli studi e modificare alcune raccomandazioni o inserirne di nuove. Cerchiamo di restare aggiornati, non tanto su quello che ci dicono i giornali, ma informandoci presso le persone che vengono ritenute più competenti in questo specifico ramo. </w:t>
      </w:r>
    </w:p>
    <w:p w:rsidR="00FE56E9" w:rsidRDefault="00FB42E1">
      <w:pPr>
        <w:jc w:val="both"/>
        <w:rPr>
          <w:rFonts w:ascii="Calibri" w:hAnsi="Calibri"/>
          <w:sz w:val="20"/>
          <w:szCs w:val="20"/>
        </w:rPr>
      </w:pPr>
      <w:r>
        <w:rPr>
          <w:rFonts w:ascii="Calibri" w:hAnsi="Calibri"/>
          <w:sz w:val="20"/>
          <w:szCs w:val="20"/>
        </w:rPr>
        <w:t>In questo momento i nostri esperti sono:</w:t>
      </w:r>
    </w:p>
    <w:p w:rsidR="00FE56E9" w:rsidRDefault="00FB42E1">
      <w:pPr>
        <w:jc w:val="both"/>
        <w:rPr>
          <w:rFonts w:ascii="Calibri" w:hAnsi="Calibri"/>
          <w:sz w:val="20"/>
          <w:szCs w:val="20"/>
        </w:rPr>
      </w:pPr>
      <w:r>
        <w:rPr>
          <w:rFonts w:ascii="Calibri" w:hAnsi="Calibri"/>
          <w:sz w:val="20"/>
          <w:szCs w:val="20"/>
        </w:rPr>
        <w:t xml:space="preserve">l' Istituto Superiore di Sanità (Epicentro) e l'Istituto Nazionale di Ricerca per gli Alimenti e la Nutrizione (INRAN) </w:t>
      </w:r>
    </w:p>
    <w:p w:rsidR="00371B8D" w:rsidRDefault="00FB42E1" w:rsidP="00371B8D">
      <w:pPr>
        <w:jc w:val="both"/>
        <w:rPr>
          <w:rFonts w:ascii="Calibri" w:hAnsi="Calibri"/>
          <w:sz w:val="20"/>
          <w:szCs w:val="20"/>
        </w:rPr>
      </w:pPr>
      <w:r>
        <w:rPr>
          <w:rFonts w:ascii="Calibri" w:hAnsi="Calibri"/>
          <w:sz w:val="20"/>
          <w:szCs w:val="20"/>
        </w:rPr>
        <w:t xml:space="preserve">Inoltre seguiamo con attenzione le proposte di un esperto di Milano: il dottor </w:t>
      </w:r>
      <w:proofErr w:type="spellStart"/>
      <w:r>
        <w:rPr>
          <w:rFonts w:ascii="Calibri" w:hAnsi="Calibri"/>
          <w:sz w:val="20"/>
          <w:szCs w:val="20"/>
        </w:rPr>
        <w:t>Berrino</w:t>
      </w:r>
      <w:proofErr w:type="spellEnd"/>
      <w:r>
        <w:rPr>
          <w:rFonts w:ascii="Calibri" w:hAnsi="Calibri"/>
          <w:sz w:val="20"/>
          <w:szCs w:val="20"/>
        </w:rPr>
        <w:t>, epidemiologo dell’Istituto dei Tumori. Per chi fosse interessato agli studi epidemiologici che stanno dietro alle sue raccomandazioni, esse sono sintetizzate sul sito dell’istituto:</w:t>
      </w:r>
    </w:p>
    <w:p w:rsidR="00FE56E9" w:rsidRPr="00D24819" w:rsidRDefault="00FB42E1" w:rsidP="00371B8D">
      <w:pPr>
        <w:jc w:val="both"/>
        <w:rPr>
          <w:rFonts w:asciiTheme="minorHAnsi" w:hAnsiTheme="minorHAnsi"/>
          <w:i/>
          <w:sz w:val="18"/>
          <w:szCs w:val="18"/>
        </w:rPr>
      </w:pPr>
      <w:r>
        <w:rPr>
          <w:rFonts w:ascii="Calibri" w:hAnsi="Calibri"/>
          <w:sz w:val="20"/>
          <w:szCs w:val="20"/>
        </w:rPr>
        <w:t xml:space="preserve"> </w:t>
      </w:r>
      <w:hyperlink r:id="rId53" w:history="1">
        <w:r w:rsidR="00D24819" w:rsidRPr="00D24819">
          <w:rPr>
            <w:rStyle w:val="Collegamentoipertestuale"/>
            <w:rFonts w:asciiTheme="minorHAnsi" w:hAnsiTheme="minorHAnsi"/>
            <w:i/>
            <w:sz w:val="18"/>
            <w:szCs w:val="18"/>
          </w:rPr>
          <w:t>http://www.istitutotumori.mi.it/modules.php?name=Content&amp;pa=showpage&amp;pid=582</w:t>
        </w:r>
      </w:hyperlink>
    </w:p>
    <w:p w:rsidR="00D24819" w:rsidRDefault="00D24819">
      <w:pPr>
        <w:jc w:val="both"/>
        <w:rPr>
          <w:rFonts w:ascii="Calibri" w:hAnsi="Calibri"/>
          <w:sz w:val="20"/>
          <w:szCs w:val="20"/>
        </w:rPr>
      </w:pPr>
    </w:p>
    <w:p w:rsidR="00FE56E9" w:rsidRDefault="00FB42E1">
      <w:pPr>
        <w:jc w:val="both"/>
      </w:pPr>
      <w:r>
        <w:rPr>
          <w:rFonts w:ascii="Calibri" w:hAnsi="Calibri"/>
          <w:sz w:val="20"/>
          <w:szCs w:val="20"/>
        </w:rPr>
        <w:t xml:space="preserve">Potete vedere qualche filmato su </w:t>
      </w:r>
      <w:proofErr w:type="spellStart"/>
      <w:r>
        <w:rPr>
          <w:rFonts w:ascii="Calibri" w:hAnsi="Calibri"/>
          <w:sz w:val="20"/>
          <w:szCs w:val="20"/>
        </w:rPr>
        <w:t>youtube</w:t>
      </w:r>
      <w:proofErr w:type="spellEnd"/>
      <w:r>
        <w:rPr>
          <w:rFonts w:ascii="Calibri" w:hAnsi="Calibri"/>
          <w:sz w:val="20"/>
          <w:szCs w:val="20"/>
        </w:rPr>
        <w:t>:</w:t>
      </w:r>
    </w:p>
    <w:p w:rsidR="00FE56E9" w:rsidRPr="00D24819" w:rsidRDefault="00FC69D0">
      <w:pPr>
        <w:jc w:val="both"/>
        <w:rPr>
          <w:rFonts w:asciiTheme="minorHAnsi" w:hAnsiTheme="minorHAnsi"/>
          <w:i/>
          <w:sz w:val="18"/>
          <w:szCs w:val="18"/>
        </w:rPr>
      </w:pPr>
      <w:hyperlink r:id="rId54" w:history="1">
        <w:r w:rsidR="00FB42E1" w:rsidRPr="00D24819">
          <w:rPr>
            <w:rStyle w:val="Collegamentoipertestuale"/>
            <w:rFonts w:asciiTheme="minorHAnsi" w:hAnsiTheme="minorHAnsi"/>
            <w:i/>
            <w:sz w:val="18"/>
            <w:szCs w:val="18"/>
          </w:rPr>
          <w:t>https://www.youtube.com/results?search_query=dottor+berrino</w:t>
        </w:r>
      </w:hyperlink>
    </w:p>
    <w:p w:rsidR="00FE56E9" w:rsidRDefault="00FE56E9">
      <w:pPr>
        <w:jc w:val="both"/>
        <w:rPr>
          <w:rFonts w:ascii="Calibri" w:hAnsi="Calibri"/>
          <w:sz w:val="20"/>
          <w:szCs w:val="20"/>
        </w:rPr>
      </w:pPr>
    </w:p>
    <w:p w:rsidR="002E0ACE" w:rsidRDefault="00FA3F07">
      <w:pPr>
        <w:jc w:val="both"/>
        <w:rPr>
          <w:rFonts w:ascii="Calibri" w:hAnsi="Calibri"/>
          <w:sz w:val="20"/>
          <w:szCs w:val="20"/>
        </w:rPr>
      </w:pPr>
      <w:r>
        <w:rPr>
          <w:rFonts w:ascii="Calibri" w:hAnsi="Calibri"/>
          <w:noProof/>
          <w:sz w:val="20"/>
          <w:szCs w:val="20"/>
          <w:lang w:eastAsia="it-IT"/>
        </w:rPr>
        <w:drawing>
          <wp:anchor distT="0" distB="0" distL="114300" distR="114300" simplePos="0" relativeHeight="251897856" behindDoc="0" locked="0" layoutInCell="1" allowOverlap="1">
            <wp:simplePos x="0" y="0"/>
            <wp:positionH relativeFrom="column">
              <wp:posOffset>2496372</wp:posOffset>
            </wp:positionH>
            <wp:positionV relativeFrom="paragraph">
              <wp:posOffset>57262</wp:posOffset>
            </wp:positionV>
            <wp:extent cx="1274034" cy="2026023"/>
            <wp:effectExtent l="133350" t="76200" r="116616" b="50427"/>
            <wp:wrapNone/>
            <wp:docPr id="12" name="Immagine 11" descr="prof berr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 berrino.jpg"/>
                    <pic:cNvPicPr/>
                  </pic:nvPicPr>
                  <pic:blipFill>
                    <a:blip r:embed="rId55" cstate="print"/>
                    <a:stretch>
                      <a:fillRect/>
                    </a:stretch>
                  </pic:blipFill>
                  <pic:spPr>
                    <a:xfrm rot="421689">
                      <a:off x="0" y="0"/>
                      <a:ext cx="1274034" cy="2026023"/>
                    </a:xfrm>
                    <a:prstGeom prst="rect">
                      <a:avLst/>
                    </a:prstGeom>
                  </pic:spPr>
                </pic:pic>
              </a:graphicData>
            </a:graphic>
          </wp:anchor>
        </w:drawing>
      </w:r>
    </w:p>
    <w:p w:rsidR="002E0ACE" w:rsidRDefault="002E0ACE">
      <w:pPr>
        <w:jc w:val="both"/>
        <w:rPr>
          <w:rFonts w:ascii="Calibri" w:hAnsi="Calibri"/>
          <w:sz w:val="20"/>
          <w:szCs w:val="20"/>
        </w:rPr>
      </w:pPr>
    </w:p>
    <w:p w:rsidR="002E0ACE" w:rsidRDefault="002E0ACE">
      <w:pPr>
        <w:jc w:val="both"/>
        <w:rPr>
          <w:rFonts w:ascii="Calibri" w:hAnsi="Calibri"/>
          <w:sz w:val="20"/>
          <w:szCs w:val="20"/>
        </w:rPr>
      </w:pPr>
    </w:p>
    <w:p w:rsidR="002E0ACE" w:rsidRDefault="002E0ACE">
      <w:pPr>
        <w:suppressAutoHyphens w:val="0"/>
        <w:overflowPunct/>
        <w:rPr>
          <w:rFonts w:ascii="Calibri" w:hAnsi="Calibri"/>
          <w:sz w:val="20"/>
          <w:szCs w:val="20"/>
        </w:rPr>
      </w:pPr>
      <w:r>
        <w:rPr>
          <w:rFonts w:ascii="Calibri" w:hAnsi="Calibri"/>
          <w:sz w:val="20"/>
          <w:szCs w:val="20"/>
        </w:rPr>
        <w:br w:type="page"/>
      </w:r>
    </w:p>
    <w:p w:rsidR="002E0ACE" w:rsidRDefault="002E0ACE" w:rsidP="002E0ACE">
      <w:pPr>
        <w:spacing w:after="40"/>
        <w:jc w:val="both"/>
        <w:rPr>
          <w:rFonts w:ascii="Calibri" w:hAnsi="Calibri"/>
          <w:sz w:val="20"/>
          <w:szCs w:val="20"/>
        </w:rPr>
      </w:pPr>
      <w:r>
        <w:rPr>
          <w:rFonts w:ascii="Calibri" w:hAnsi="Calibri"/>
          <w:noProof/>
          <w:sz w:val="20"/>
          <w:szCs w:val="20"/>
          <w:lang w:eastAsia="it-IT"/>
        </w:rPr>
        <w:lastRenderedPageBreak/>
        <w:drawing>
          <wp:anchor distT="0" distB="0" distL="114300" distR="114300" simplePos="0" relativeHeight="251803648" behindDoc="0" locked="0" layoutInCell="1" allowOverlap="1">
            <wp:simplePos x="0" y="0"/>
            <wp:positionH relativeFrom="column">
              <wp:posOffset>-9525</wp:posOffset>
            </wp:positionH>
            <wp:positionV relativeFrom="paragraph">
              <wp:posOffset>-422882</wp:posOffset>
            </wp:positionV>
            <wp:extent cx="3888105" cy="1032510"/>
            <wp:effectExtent l="0" t="0" r="0" b="0"/>
            <wp:wrapNone/>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8105" cy="1032510"/>
                    </a:xfrm>
                    <a:prstGeom prst="rect">
                      <a:avLst/>
                    </a:prstGeom>
                    <a:noFill/>
                    <a:ln>
                      <a:noFill/>
                    </a:ln>
                  </pic:spPr>
                </pic:pic>
              </a:graphicData>
            </a:graphic>
          </wp:anchor>
        </w:drawing>
      </w:r>
    </w:p>
    <w:p w:rsidR="002E0ACE" w:rsidRDefault="002E0ACE" w:rsidP="002E0ACE">
      <w:pPr>
        <w:spacing w:after="40"/>
        <w:jc w:val="both"/>
        <w:rPr>
          <w:rFonts w:ascii="Calibri" w:hAnsi="Calibri"/>
          <w:sz w:val="20"/>
          <w:szCs w:val="20"/>
        </w:rPr>
      </w:pPr>
    </w:p>
    <w:p w:rsidR="002E0ACE" w:rsidRDefault="002E0ACE" w:rsidP="002E0ACE">
      <w:pPr>
        <w:spacing w:after="40"/>
        <w:jc w:val="both"/>
        <w:rPr>
          <w:rFonts w:ascii="Calibri" w:hAnsi="Calibri"/>
          <w:sz w:val="20"/>
          <w:szCs w:val="20"/>
        </w:rPr>
      </w:pPr>
    </w:p>
    <w:p w:rsidR="002E0ACE" w:rsidRDefault="002E0ACE" w:rsidP="002E0ACE">
      <w:pPr>
        <w:spacing w:after="40"/>
        <w:jc w:val="both"/>
        <w:rPr>
          <w:rFonts w:ascii="Calibri" w:hAnsi="Calibri"/>
          <w:sz w:val="20"/>
          <w:szCs w:val="20"/>
        </w:rPr>
      </w:pPr>
    </w:p>
    <w:p w:rsidR="002E0ACE" w:rsidRDefault="002E0ACE" w:rsidP="002E0ACE">
      <w:pPr>
        <w:spacing w:after="120"/>
        <w:jc w:val="both"/>
        <w:rPr>
          <w:rFonts w:ascii="Calibri" w:hAnsi="Calibri"/>
          <w:sz w:val="20"/>
          <w:szCs w:val="20"/>
        </w:rPr>
      </w:pPr>
      <w:r>
        <w:rPr>
          <w:rFonts w:ascii="Calibri" w:hAnsi="Calibri"/>
          <w:sz w:val="20"/>
          <w:szCs w:val="20"/>
        </w:rPr>
        <w:t xml:space="preserve">Il </w:t>
      </w:r>
      <w:r w:rsidRPr="001E3666">
        <w:rPr>
          <w:rFonts w:ascii="Calibri" w:hAnsi="Calibri"/>
          <w:b/>
          <w:sz w:val="20"/>
          <w:szCs w:val="20"/>
        </w:rPr>
        <w:t>Fondo Mondiale per la Ricerca sul Cancro</w:t>
      </w:r>
      <w:r>
        <w:rPr>
          <w:rFonts w:ascii="Calibri" w:hAnsi="Calibri"/>
          <w:sz w:val="20"/>
          <w:szCs w:val="20"/>
        </w:rPr>
        <w:t xml:space="preserve"> (WCRF) è molto chiaro nelle sue raccomandazioni, fatte apposta per godere a lungo di una buona salute:</w:t>
      </w:r>
    </w:p>
    <w:p w:rsidR="002E0ACE" w:rsidRPr="001E3666" w:rsidRDefault="002E0ACE" w:rsidP="002E0ACE">
      <w:pPr>
        <w:spacing w:after="120"/>
        <w:jc w:val="both"/>
        <w:rPr>
          <w:rFonts w:asciiTheme="minorHAnsi" w:hAnsiTheme="minorHAnsi"/>
          <w:sz w:val="20"/>
          <w:szCs w:val="20"/>
        </w:rPr>
      </w:pPr>
      <w:r>
        <w:rPr>
          <w:rFonts w:asciiTheme="minorHAnsi" w:hAnsiTheme="minorHAnsi"/>
          <w:b/>
          <w:bCs/>
          <w:color w:val="auto"/>
          <w:kern w:val="0"/>
          <w:sz w:val="20"/>
          <w:szCs w:val="20"/>
          <w:lang w:eastAsia="it-IT"/>
        </w:rPr>
        <w:t>1.</w:t>
      </w:r>
      <w:r w:rsidRPr="001E3666">
        <w:rPr>
          <w:rFonts w:asciiTheme="minorHAnsi" w:hAnsiTheme="minorHAnsi"/>
          <w:b/>
          <w:bCs/>
          <w:color w:val="auto"/>
          <w:kern w:val="0"/>
          <w:sz w:val="20"/>
          <w:szCs w:val="20"/>
          <w:lang w:eastAsia="it-IT"/>
        </w:rPr>
        <w:t>Mantenersi snelli per tutta la vita</w:t>
      </w:r>
      <w:r w:rsidRPr="001E3666">
        <w:rPr>
          <w:rFonts w:asciiTheme="minorHAnsi" w:hAnsiTheme="minorHAnsi"/>
          <w:color w:val="auto"/>
          <w:kern w:val="0"/>
          <w:sz w:val="20"/>
          <w:szCs w:val="20"/>
          <w:lang w:eastAsia="it-IT"/>
        </w:rPr>
        <w:t>.</w:t>
      </w:r>
    </w:p>
    <w:p w:rsidR="002E0ACE" w:rsidRPr="001E3666" w:rsidRDefault="002E0ACE" w:rsidP="002E0ACE">
      <w:pPr>
        <w:spacing w:after="120"/>
        <w:jc w:val="both"/>
        <w:rPr>
          <w:rFonts w:asciiTheme="minorHAnsi" w:hAnsiTheme="minorHAnsi"/>
          <w:b/>
          <w:bCs/>
          <w:sz w:val="20"/>
          <w:szCs w:val="20"/>
        </w:rPr>
      </w:pPr>
      <w:r>
        <w:rPr>
          <w:rFonts w:asciiTheme="minorHAnsi" w:hAnsiTheme="minorHAnsi"/>
          <w:b/>
          <w:bCs/>
          <w:color w:val="auto"/>
          <w:kern w:val="0"/>
          <w:sz w:val="20"/>
          <w:szCs w:val="20"/>
          <w:lang w:eastAsia="it-IT"/>
        </w:rPr>
        <w:t>2.</w:t>
      </w:r>
      <w:r w:rsidRPr="001E3666">
        <w:rPr>
          <w:rFonts w:asciiTheme="minorHAnsi" w:hAnsiTheme="minorHAnsi"/>
          <w:b/>
          <w:bCs/>
          <w:color w:val="auto"/>
          <w:kern w:val="0"/>
          <w:sz w:val="20"/>
          <w:szCs w:val="20"/>
          <w:lang w:eastAsia="it-IT"/>
        </w:rPr>
        <w:t>Mantenersi fisicamente attivi tutti i giorni.</w:t>
      </w:r>
    </w:p>
    <w:p w:rsidR="002E0ACE" w:rsidRPr="001E3666" w:rsidRDefault="002E0ACE" w:rsidP="002E0ACE">
      <w:pPr>
        <w:suppressAutoHyphens w:val="0"/>
        <w:overflowPunct/>
        <w:autoSpaceDE w:val="0"/>
        <w:autoSpaceDN w:val="0"/>
        <w:adjustRightInd w:val="0"/>
        <w:spacing w:after="120"/>
        <w:jc w:val="both"/>
        <w:rPr>
          <w:rFonts w:asciiTheme="minorHAnsi" w:hAnsiTheme="minorHAnsi"/>
          <w:color w:val="auto"/>
          <w:kern w:val="0"/>
          <w:sz w:val="20"/>
          <w:szCs w:val="20"/>
          <w:lang w:eastAsia="it-IT"/>
        </w:rPr>
      </w:pPr>
      <w:r>
        <w:rPr>
          <w:rFonts w:asciiTheme="minorHAnsi" w:hAnsiTheme="minorHAnsi"/>
          <w:b/>
          <w:bCs/>
          <w:color w:val="auto"/>
          <w:kern w:val="0"/>
          <w:sz w:val="20"/>
          <w:szCs w:val="20"/>
          <w:lang w:eastAsia="it-IT"/>
        </w:rPr>
        <w:t>3.</w:t>
      </w:r>
      <w:r w:rsidRPr="001E3666">
        <w:rPr>
          <w:rFonts w:asciiTheme="minorHAnsi" w:hAnsiTheme="minorHAnsi"/>
          <w:b/>
          <w:bCs/>
          <w:color w:val="auto"/>
          <w:kern w:val="0"/>
          <w:sz w:val="20"/>
          <w:szCs w:val="20"/>
          <w:lang w:eastAsia="it-IT"/>
        </w:rPr>
        <w:t>Limitare il consumo di alimenti ad alta densità calorica ed evitare il consumo di</w:t>
      </w:r>
      <w:r>
        <w:rPr>
          <w:rFonts w:asciiTheme="minorHAnsi" w:hAnsiTheme="minorHAnsi"/>
          <w:b/>
          <w:bCs/>
          <w:color w:val="auto"/>
          <w:kern w:val="0"/>
          <w:sz w:val="20"/>
          <w:szCs w:val="20"/>
          <w:lang w:eastAsia="it-IT"/>
        </w:rPr>
        <w:t xml:space="preserve"> </w:t>
      </w:r>
      <w:r w:rsidRPr="001E3666">
        <w:rPr>
          <w:rFonts w:asciiTheme="minorHAnsi" w:hAnsiTheme="minorHAnsi"/>
          <w:b/>
          <w:bCs/>
          <w:color w:val="auto"/>
          <w:kern w:val="0"/>
          <w:sz w:val="20"/>
          <w:szCs w:val="20"/>
          <w:lang w:eastAsia="it-IT"/>
        </w:rPr>
        <w:t xml:space="preserve">bevande zuccherate. </w:t>
      </w:r>
      <w:r w:rsidRPr="001E3666">
        <w:rPr>
          <w:rFonts w:asciiTheme="minorHAnsi" w:hAnsiTheme="minorHAnsi"/>
          <w:color w:val="auto"/>
          <w:kern w:val="0"/>
          <w:sz w:val="20"/>
          <w:szCs w:val="20"/>
          <w:lang w:eastAsia="it-IT"/>
        </w:rPr>
        <w:t>Sono generalmente ad alta densità calorica i cibi industrialmente raffinati,</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precotti e preconfezionati, che contengono elevate quantità di zucchero e grassi, quali i cibi</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 xml:space="preserve">comunemente serviti nei fast </w:t>
      </w:r>
      <w:proofErr w:type="spellStart"/>
      <w:r w:rsidRPr="001E3666">
        <w:rPr>
          <w:rFonts w:asciiTheme="minorHAnsi" w:hAnsiTheme="minorHAnsi"/>
          <w:color w:val="auto"/>
          <w:kern w:val="0"/>
          <w:sz w:val="20"/>
          <w:szCs w:val="20"/>
          <w:lang w:eastAsia="it-IT"/>
        </w:rPr>
        <w:t>food</w:t>
      </w:r>
      <w:proofErr w:type="spellEnd"/>
      <w:r w:rsidRPr="001E3666">
        <w:rPr>
          <w:rFonts w:asciiTheme="minorHAnsi" w:hAnsiTheme="minorHAnsi"/>
          <w:color w:val="auto"/>
          <w:kern w:val="0"/>
          <w:sz w:val="20"/>
          <w:szCs w:val="20"/>
          <w:lang w:eastAsia="it-IT"/>
        </w:rPr>
        <w:t>. Si noti la differenza fra “limitare” ed “evitare”. Se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occasionalmente si può mangiare un cibo molto grasso o zuccherato, ma mai quotidianamente, l’uso</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di bevande gassate e zuccherate è invece da evitare, anche perché forniscono abbondanti calorie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senza aumentare il senso di sazietà.</w:t>
      </w:r>
    </w:p>
    <w:p w:rsidR="002E0ACE" w:rsidRPr="001E3666" w:rsidRDefault="002E0ACE" w:rsidP="002E0ACE">
      <w:pPr>
        <w:suppressAutoHyphens w:val="0"/>
        <w:overflowPunct/>
        <w:autoSpaceDE w:val="0"/>
        <w:autoSpaceDN w:val="0"/>
        <w:adjustRightInd w:val="0"/>
        <w:spacing w:after="120"/>
        <w:jc w:val="both"/>
        <w:rPr>
          <w:rFonts w:asciiTheme="minorHAnsi" w:hAnsiTheme="minorHAnsi"/>
          <w:color w:val="auto"/>
          <w:kern w:val="0"/>
          <w:sz w:val="20"/>
          <w:szCs w:val="20"/>
          <w:lang w:eastAsia="it-IT"/>
        </w:rPr>
      </w:pPr>
      <w:r>
        <w:rPr>
          <w:rFonts w:asciiTheme="minorHAnsi" w:hAnsiTheme="minorHAnsi"/>
          <w:b/>
          <w:bCs/>
          <w:color w:val="auto"/>
          <w:kern w:val="0"/>
          <w:sz w:val="20"/>
          <w:szCs w:val="20"/>
          <w:lang w:eastAsia="it-IT"/>
        </w:rPr>
        <w:t>4.</w:t>
      </w:r>
      <w:r w:rsidRPr="001E3666">
        <w:rPr>
          <w:rFonts w:asciiTheme="minorHAnsi" w:hAnsiTheme="minorHAnsi"/>
          <w:b/>
          <w:bCs/>
          <w:color w:val="auto"/>
          <w:kern w:val="0"/>
          <w:sz w:val="20"/>
          <w:szCs w:val="20"/>
          <w:lang w:eastAsia="it-IT"/>
        </w:rPr>
        <w:t>Basare la propria alimentazione prevalentemente su cibi di provenienza</w:t>
      </w:r>
      <w:r>
        <w:rPr>
          <w:rFonts w:asciiTheme="minorHAnsi" w:hAnsiTheme="minorHAnsi"/>
          <w:b/>
          <w:bCs/>
          <w:color w:val="auto"/>
          <w:kern w:val="0"/>
          <w:sz w:val="20"/>
          <w:szCs w:val="20"/>
          <w:lang w:eastAsia="it-IT"/>
        </w:rPr>
        <w:t xml:space="preserve"> </w:t>
      </w:r>
      <w:r w:rsidRPr="001E3666">
        <w:rPr>
          <w:rFonts w:asciiTheme="minorHAnsi" w:hAnsiTheme="minorHAnsi"/>
          <w:b/>
          <w:bCs/>
          <w:color w:val="auto"/>
          <w:kern w:val="0"/>
          <w:sz w:val="20"/>
          <w:szCs w:val="20"/>
          <w:lang w:eastAsia="it-IT"/>
        </w:rPr>
        <w:t>vegetale, con cereali non industrialmente raffinati e legumi in ogni pasto e un’ampia varietà di</w:t>
      </w:r>
      <w:r>
        <w:rPr>
          <w:rFonts w:asciiTheme="minorHAnsi" w:hAnsiTheme="minorHAnsi"/>
          <w:b/>
          <w:bCs/>
          <w:color w:val="auto"/>
          <w:kern w:val="0"/>
          <w:sz w:val="20"/>
          <w:szCs w:val="20"/>
          <w:lang w:eastAsia="it-IT"/>
        </w:rPr>
        <w:t xml:space="preserve"> </w:t>
      </w:r>
      <w:r w:rsidRPr="001E3666">
        <w:rPr>
          <w:rFonts w:asciiTheme="minorHAnsi" w:hAnsiTheme="minorHAnsi"/>
          <w:b/>
          <w:bCs/>
          <w:color w:val="auto"/>
          <w:kern w:val="0"/>
          <w:sz w:val="20"/>
          <w:szCs w:val="20"/>
          <w:lang w:eastAsia="it-IT"/>
        </w:rPr>
        <w:t xml:space="preserve">verdure non amidacee e di frutta. </w:t>
      </w:r>
      <w:r w:rsidRPr="001E3666">
        <w:rPr>
          <w:rFonts w:asciiTheme="minorHAnsi" w:hAnsiTheme="minorHAnsi"/>
          <w:color w:val="auto"/>
          <w:kern w:val="0"/>
          <w:sz w:val="20"/>
          <w:szCs w:val="20"/>
          <w:lang w:eastAsia="it-IT"/>
        </w:rPr>
        <w:t>Sommando verdure e frutta sono raccomandate almeno cinque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porzioni al giorno (per circa 600g); si noti fra le verdure non devono essere contate le patate.</w:t>
      </w:r>
    </w:p>
    <w:p w:rsidR="002E0ACE" w:rsidRPr="001E3666" w:rsidRDefault="002E0ACE" w:rsidP="002E0ACE">
      <w:pPr>
        <w:suppressAutoHyphens w:val="0"/>
        <w:overflowPunct/>
        <w:autoSpaceDE w:val="0"/>
        <w:autoSpaceDN w:val="0"/>
        <w:adjustRightInd w:val="0"/>
        <w:spacing w:after="120"/>
        <w:jc w:val="both"/>
        <w:rPr>
          <w:rFonts w:asciiTheme="minorHAnsi" w:hAnsiTheme="minorHAnsi"/>
          <w:color w:val="auto"/>
          <w:kern w:val="0"/>
          <w:sz w:val="20"/>
          <w:szCs w:val="20"/>
          <w:lang w:eastAsia="it-IT"/>
        </w:rPr>
      </w:pPr>
      <w:r>
        <w:rPr>
          <w:rFonts w:asciiTheme="minorHAnsi" w:hAnsiTheme="minorHAnsi"/>
          <w:b/>
          <w:bCs/>
          <w:color w:val="auto"/>
          <w:kern w:val="0"/>
          <w:sz w:val="20"/>
          <w:szCs w:val="20"/>
          <w:lang w:eastAsia="it-IT"/>
        </w:rPr>
        <w:t>5.</w:t>
      </w:r>
      <w:r w:rsidRPr="001E3666">
        <w:rPr>
          <w:rFonts w:asciiTheme="minorHAnsi" w:hAnsiTheme="minorHAnsi"/>
          <w:b/>
          <w:bCs/>
          <w:color w:val="auto"/>
          <w:kern w:val="0"/>
          <w:sz w:val="20"/>
          <w:szCs w:val="20"/>
          <w:lang w:eastAsia="it-IT"/>
        </w:rPr>
        <w:t xml:space="preserve">Limitare il consumo di carni rosse ed evitare il consumo di carni conservate. </w:t>
      </w:r>
      <w:r w:rsidRPr="001E3666">
        <w:rPr>
          <w:rFonts w:asciiTheme="minorHAnsi" w:hAnsiTheme="minorHAnsi"/>
          <w:color w:val="auto"/>
          <w:kern w:val="0"/>
          <w:sz w:val="20"/>
          <w:szCs w:val="20"/>
          <w:lang w:eastAsia="it-IT"/>
        </w:rPr>
        <w:t>Le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carni rosse comprendono le carni ovine, suine e bovine, compreso il vitello. Non sono</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raccomandate, ma per chi è abituato a mangiarne si raccomanda di non superare i 500 grammi alla</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settimana. Si noti la differenza fra il termine di “</w:t>
      </w:r>
      <w:r w:rsidRPr="00FA5903">
        <w:rPr>
          <w:rFonts w:asciiTheme="minorHAnsi" w:hAnsiTheme="minorHAnsi"/>
          <w:b/>
          <w:color w:val="auto"/>
          <w:kern w:val="0"/>
          <w:sz w:val="20"/>
          <w:szCs w:val="20"/>
          <w:lang w:eastAsia="it-IT"/>
        </w:rPr>
        <w:t>limitare</w:t>
      </w:r>
      <w:r w:rsidRPr="001E3666">
        <w:rPr>
          <w:rFonts w:asciiTheme="minorHAnsi" w:hAnsiTheme="minorHAnsi"/>
          <w:color w:val="auto"/>
          <w:kern w:val="0"/>
          <w:sz w:val="20"/>
          <w:szCs w:val="20"/>
          <w:lang w:eastAsia="it-IT"/>
        </w:rPr>
        <w:t>” (per le carni rosse) e di “</w:t>
      </w:r>
      <w:r w:rsidRPr="00FA5903">
        <w:rPr>
          <w:rFonts w:asciiTheme="minorHAnsi" w:hAnsiTheme="minorHAnsi"/>
          <w:b/>
          <w:color w:val="auto"/>
          <w:kern w:val="0"/>
          <w:sz w:val="20"/>
          <w:szCs w:val="20"/>
          <w:lang w:eastAsia="it-IT"/>
        </w:rPr>
        <w:t>evitare</w:t>
      </w:r>
      <w:r w:rsidRPr="001E3666">
        <w:rPr>
          <w:rFonts w:asciiTheme="minorHAnsi" w:hAnsiTheme="minorHAnsi"/>
          <w:color w:val="auto"/>
          <w:kern w:val="0"/>
          <w:sz w:val="20"/>
          <w:szCs w:val="20"/>
          <w:lang w:eastAsia="it-IT"/>
        </w:rPr>
        <w:t>” (per le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carni conservate, comprendenti ogni forma di carni in scatola, salumi, prosciutti, wurstel), per le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quali non si può dire che vi sia un limite al di sotto del quale probabilmente non vi sia rischio.</w:t>
      </w:r>
    </w:p>
    <w:p w:rsidR="002E0ACE" w:rsidRPr="001E3666" w:rsidRDefault="002E0ACE" w:rsidP="002E0ACE">
      <w:pPr>
        <w:suppressAutoHyphens w:val="0"/>
        <w:overflowPunct/>
        <w:autoSpaceDE w:val="0"/>
        <w:autoSpaceDN w:val="0"/>
        <w:adjustRightInd w:val="0"/>
        <w:spacing w:after="120"/>
        <w:jc w:val="both"/>
        <w:rPr>
          <w:rFonts w:asciiTheme="minorHAnsi" w:hAnsiTheme="minorHAnsi"/>
          <w:color w:val="auto"/>
          <w:kern w:val="0"/>
          <w:sz w:val="20"/>
          <w:szCs w:val="20"/>
          <w:lang w:eastAsia="it-IT"/>
        </w:rPr>
      </w:pPr>
      <w:r>
        <w:rPr>
          <w:rFonts w:asciiTheme="minorHAnsi" w:hAnsiTheme="minorHAnsi"/>
          <w:b/>
          <w:bCs/>
          <w:color w:val="auto"/>
          <w:kern w:val="0"/>
          <w:sz w:val="20"/>
          <w:szCs w:val="20"/>
          <w:lang w:eastAsia="it-IT"/>
        </w:rPr>
        <w:t>6.</w:t>
      </w:r>
      <w:r w:rsidRPr="001E3666">
        <w:rPr>
          <w:rFonts w:asciiTheme="minorHAnsi" w:hAnsiTheme="minorHAnsi"/>
          <w:b/>
          <w:bCs/>
          <w:color w:val="auto"/>
          <w:kern w:val="0"/>
          <w:sz w:val="20"/>
          <w:szCs w:val="20"/>
          <w:lang w:eastAsia="it-IT"/>
        </w:rPr>
        <w:t xml:space="preserve">Limitare il consumo di bevande alcoliche. </w:t>
      </w:r>
      <w:r w:rsidRPr="001E3666">
        <w:rPr>
          <w:rFonts w:asciiTheme="minorHAnsi" w:hAnsiTheme="minorHAnsi"/>
          <w:color w:val="auto"/>
          <w:kern w:val="0"/>
          <w:sz w:val="20"/>
          <w:szCs w:val="20"/>
          <w:lang w:eastAsia="it-IT"/>
        </w:rPr>
        <w:t>Non sono raccomandate, ma per chi ne</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consuma si raccomanda di limitarsi ad una quantità pari ad un bicchiere di vino (da 120 ml) al</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giorno per le donne e due per gli uomini, solamente durante i pasti. La quantità di alcol contenuta in</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 xml:space="preserve">un bicchiere di vino è circa </w:t>
      </w:r>
      <w:r w:rsidRPr="001E3666">
        <w:rPr>
          <w:rFonts w:asciiTheme="minorHAnsi" w:hAnsiTheme="minorHAnsi"/>
          <w:color w:val="auto"/>
          <w:kern w:val="0"/>
          <w:sz w:val="20"/>
          <w:szCs w:val="20"/>
          <w:lang w:eastAsia="it-IT"/>
        </w:rPr>
        <w:lastRenderedPageBreak/>
        <w:t>pari a quella contenuta in una lattina di birra e in un bicchierino di un</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distillato o di un liquore.</w:t>
      </w:r>
    </w:p>
    <w:p w:rsidR="002E0ACE" w:rsidRDefault="002E0ACE" w:rsidP="002E0ACE">
      <w:pPr>
        <w:suppressAutoHyphens w:val="0"/>
        <w:overflowPunct/>
        <w:autoSpaceDE w:val="0"/>
        <w:autoSpaceDN w:val="0"/>
        <w:adjustRightInd w:val="0"/>
        <w:spacing w:after="120"/>
        <w:jc w:val="both"/>
        <w:rPr>
          <w:rFonts w:asciiTheme="minorHAnsi" w:hAnsiTheme="minorHAnsi"/>
          <w:color w:val="auto"/>
          <w:kern w:val="0"/>
          <w:sz w:val="20"/>
          <w:szCs w:val="20"/>
          <w:lang w:eastAsia="it-IT"/>
        </w:rPr>
      </w:pPr>
      <w:r>
        <w:rPr>
          <w:rFonts w:asciiTheme="minorHAnsi" w:hAnsiTheme="minorHAnsi"/>
          <w:b/>
          <w:bCs/>
          <w:color w:val="auto"/>
          <w:kern w:val="0"/>
          <w:sz w:val="20"/>
          <w:szCs w:val="20"/>
          <w:lang w:eastAsia="it-IT"/>
        </w:rPr>
        <w:t>7.</w:t>
      </w:r>
      <w:r w:rsidRPr="001E3666">
        <w:rPr>
          <w:rFonts w:asciiTheme="minorHAnsi" w:hAnsiTheme="minorHAnsi"/>
          <w:b/>
          <w:bCs/>
          <w:color w:val="auto"/>
          <w:kern w:val="0"/>
          <w:sz w:val="20"/>
          <w:szCs w:val="20"/>
          <w:lang w:eastAsia="it-IT"/>
        </w:rPr>
        <w:t>Limitare il consumo di sale (non più di 5 g al giorno) e di cibi conservati sotto</w:t>
      </w:r>
      <w:r>
        <w:rPr>
          <w:rFonts w:asciiTheme="minorHAnsi" w:hAnsiTheme="minorHAnsi"/>
          <w:b/>
          <w:bCs/>
          <w:color w:val="auto"/>
          <w:kern w:val="0"/>
          <w:sz w:val="20"/>
          <w:szCs w:val="20"/>
          <w:lang w:eastAsia="it-IT"/>
        </w:rPr>
        <w:t xml:space="preserve"> </w:t>
      </w:r>
      <w:r w:rsidRPr="001E3666">
        <w:rPr>
          <w:rFonts w:asciiTheme="minorHAnsi" w:hAnsiTheme="minorHAnsi"/>
          <w:b/>
          <w:bCs/>
          <w:color w:val="auto"/>
          <w:kern w:val="0"/>
          <w:sz w:val="20"/>
          <w:szCs w:val="20"/>
          <w:lang w:eastAsia="it-IT"/>
        </w:rPr>
        <w:t xml:space="preserve">sale. Evitare cibi contaminati da muffe </w:t>
      </w:r>
      <w:r w:rsidRPr="001E3666">
        <w:rPr>
          <w:rFonts w:asciiTheme="minorHAnsi" w:hAnsiTheme="minorHAnsi"/>
          <w:color w:val="auto"/>
          <w:kern w:val="0"/>
          <w:sz w:val="20"/>
          <w:szCs w:val="20"/>
          <w:lang w:eastAsia="it-IT"/>
        </w:rPr>
        <w:t>(in particolare cereali e legumi). Assicurarsi quindi del</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buon stato di conservazione dei cereali e dei legumi che si acquistano, ed evitare di conservarli in</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ambienti caldi ed umidi.</w:t>
      </w:r>
    </w:p>
    <w:p w:rsidR="002E0ACE" w:rsidRPr="001E3666" w:rsidRDefault="002E0ACE" w:rsidP="002E0ACE">
      <w:pPr>
        <w:suppressAutoHyphens w:val="0"/>
        <w:overflowPunct/>
        <w:autoSpaceDE w:val="0"/>
        <w:autoSpaceDN w:val="0"/>
        <w:adjustRightInd w:val="0"/>
        <w:spacing w:after="120"/>
        <w:rPr>
          <w:rFonts w:asciiTheme="minorHAnsi" w:hAnsiTheme="minorHAnsi"/>
          <w:b/>
          <w:bCs/>
          <w:sz w:val="20"/>
          <w:szCs w:val="20"/>
        </w:rPr>
      </w:pPr>
      <w:r>
        <w:rPr>
          <w:rFonts w:asciiTheme="minorHAnsi" w:hAnsiTheme="minorHAnsi"/>
          <w:b/>
          <w:bCs/>
          <w:color w:val="auto"/>
          <w:kern w:val="0"/>
          <w:sz w:val="20"/>
          <w:szCs w:val="20"/>
          <w:lang w:eastAsia="it-IT"/>
        </w:rPr>
        <w:t>8.</w:t>
      </w:r>
      <w:r w:rsidRPr="001E3666">
        <w:rPr>
          <w:rFonts w:asciiTheme="minorHAnsi" w:hAnsiTheme="minorHAnsi"/>
          <w:b/>
          <w:bCs/>
          <w:color w:val="auto"/>
          <w:kern w:val="0"/>
          <w:sz w:val="20"/>
          <w:szCs w:val="20"/>
          <w:lang w:eastAsia="it-IT"/>
        </w:rPr>
        <w:t>Assicurarsi un apporto sufficiente di tutti i nutrienti essenziali attraverso il cibo.</w:t>
      </w:r>
      <w:r>
        <w:rPr>
          <w:rFonts w:asciiTheme="minorHAnsi" w:hAnsiTheme="minorHAnsi"/>
          <w:b/>
          <w:bCs/>
          <w:color w:val="auto"/>
          <w:kern w:val="0"/>
          <w:sz w:val="20"/>
          <w:szCs w:val="20"/>
          <w:lang w:eastAsia="it-IT"/>
        </w:rPr>
        <w:t xml:space="preserve"> </w:t>
      </w:r>
      <w:r w:rsidRPr="001E3666">
        <w:rPr>
          <w:rFonts w:asciiTheme="minorHAnsi" w:hAnsiTheme="minorHAnsi"/>
          <w:color w:val="auto"/>
          <w:kern w:val="0"/>
          <w:sz w:val="20"/>
          <w:szCs w:val="20"/>
          <w:lang w:eastAsia="it-IT"/>
        </w:rPr>
        <w:t>Di qui l’importanza della varietà. L’assunzione di supplementi alimentari (vitamine o minerali) per</w:t>
      </w:r>
      <w:r>
        <w:rPr>
          <w:rFonts w:asciiTheme="minorHAnsi" w:hAnsiTheme="minorHAnsi"/>
          <w:color w:val="auto"/>
          <w:kern w:val="0"/>
          <w:sz w:val="20"/>
          <w:szCs w:val="20"/>
          <w:lang w:eastAsia="it-IT"/>
        </w:rPr>
        <w:t xml:space="preserve"> </w:t>
      </w:r>
      <w:r w:rsidRPr="001E3666">
        <w:rPr>
          <w:rFonts w:asciiTheme="minorHAnsi" w:hAnsiTheme="minorHAnsi"/>
          <w:color w:val="auto"/>
          <w:kern w:val="0"/>
          <w:sz w:val="20"/>
          <w:szCs w:val="20"/>
          <w:lang w:eastAsia="it-IT"/>
        </w:rPr>
        <w:t>la prevenzione del cancro è invece sconsigliata.</w:t>
      </w:r>
    </w:p>
    <w:p w:rsidR="002E0ACE" w:rsidRDefault="002E0ACE" w:rsidP="002E0ACE">
      <w:pPr>
        <w:spacing w:after="40"/>
        <w:jc w:val="both"/>
        <w:rPr>
          <w:rFonts w:asciiTheme="minorHAnsi" w:hAnsiTheme="minorHAnsi"/>
          <w:b/>
          <w:bCs/>
          <w:sz w:val="20"/>
          <w:szCs w:val="20"/>
        </w:rPr>
      </w:pPr>
    </w:p>
    <w:p w:rsidR="002E0ACE" w:rsidRDefault="002E0ACE" w:rsidP="002E0ACE">
      <w:pPr>
        <w:spacing w:after="40"/>
        <w:jc w:val="both"/>
        <w:rPr>
          <w:rFonts w:asciiTheme="minorHAnsi" w:hAnsiTheme="minorHAnsi"/>
          <w:b/>
          <w:bCs/>
          <w:sz w:val="20"/>
          <w:szCs w:val="20"/>
        </w:rPr>
      </w:pPr>
    </w:p>
    <w:p w:rsidR="002E0ACE" w:rsidRPr="001E3666" w:rsidRDefault="002E0ACE" w:rsidP="002E0ACE">
      <w:pPr>
        <w:spacing w:after="40"/>
        <w:jc w:val="both"/>
        <w:rPr>
          <w:rFonts w:asciiTheme="minorHAnsi" w:hAnsiTheme="minorHAns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r>
        <w:rPr>
          <w:rFonts w:ascii="Calibri" w:hAnsi="Calibri"/>
          <w:b/>
          <w:bCs/>
          <w:sz w:val="20"/>
          <w:szCs w:val="20"/>
        </w:rPr>
        <w:t>Per saperne di più:</w:t>
      </w:r>
    </w:p>
    <w:p w:rsidR="002E0ACE" w:rsidRDefault="00FC69D0" w:rsidP="002E0ACE">
      <w:pPr>
        <w:spacing w:after="40"/>
        <w:jc w:val="both"/>
        <w:rPr>
          <w:rFonts w:ascii="Calibri" w:hAnsi="Calibri"/>
          <w:bCs/>
          <w:i/>
          <w:sz w:val="18"/>
          <w:szCs w:val="18"/>
        </w:rPr>
      </w:pPr>
      <w:hyperlink r:id="rId57" w:history="1">
        <w:r w:rsidR="002E0ACE" w:rsidRPr="00791CF0">
          <w:rPr>
            <w:rStyle w:val="Collegamentoipertestuale"/>
            <w:rFonts w:ascii="Calibri" w:hAnsi="Calibri"/>
            <w:bCs/>
            <w:i/>
            <w:sz w:val="18"/>
            <w:szCs w:val="18"/>
          </w:rPr>
          <w:t>http://www.istitutotumori.mi.it/modules.php?name=Content&amp;pa=showpage&amp;pid=582</w:t>
        </w:r>
      </w:hyperlink>
    </w:p>
    <w:p w:rsidR="002E0ACE" w:rsidRPr="002E0ACE" w:rsidRDefault="002E0ACE" w:rsidP="002E0ACE">
      <w:pPr>
        <w:spacing w:after="40"/>
        <w:jc w:val="both"/>
        <w:rPr>
          <w:rFonts w:ascii="Calibri" w:hAnsi="Calibri"/>
          <w:bCs/>
          <w:i/>
          <w:sz w:val="18"/>
          <w:szCs w:val="18"/>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371B8D" w:rsidP="002E0ACE">
      <w:pPr>
        <w:spacing w:after="40"/>
        <w:jc w:val="both"/>
        <w:rPr>
          <w:rFonts w:ascii="Calibri" w:hAnsi="Calibri"/>
          <w:b/>
          <w:bCs/>
          <w:sz w:val="20"/>
          <w:szCs w:val="20"/>
        </w:rPr>
      </w:pPr>
      <w:r>
        <w:rPr>
          <w:rFonts w:ascii="Calibri" w:hAnsi="Calibri"/>
          <w:b/>
          <w:bCs/>
          <w:noProof/>
          <w:sz w:val="20"/>
          <w:szCs w:val="20"/>
          <w:lang w:eastAsia="it-IT"/>
        </w:rPr>
        <w:drawing>
          <wp:anchor distT="0" distB="0" distL="114300" distR="114300" simplePos="0" relativeHeight="251802624" behindDoc="0" locked="0" layoutInCell="1" allowOverlap="1">
            <wp:simplePos x="0" y="0"/>
            <wp:positionH relativeFrom="column">
              <wp:posOffset>855345</wp:posOffset>
            </wp:positionH>
            <wp:positionV relativeFrom="paragraph">
              <wp:posOffset>41275</wp:posOffset>
            </wp:positionV>
            <wp:extent cx="2169160" cy="1840230"/>
            <wp:effectExtent l="19050" t="0" r="2540" b="0"/>
            <wp:wrapNone/>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9160" cy="1840230"/>
                    </a:xfrm>
                    <a:prstGeom prst="rect">
                      <a:avLst/>
                    </a:prstGeom>
                  </pic:spPr>
                </pic:pic>
              </a:graphicData>
            </a:graphic>
          </wp:anchor>
        </w:drawing>
      </w: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2E0ACE" w:rsidRDefault="002E0ACE" w:rsidP="002E0ACE">
      <w:pPr>
        <w:spacing w:after="40"/>
        <w:jc w:val="both"/>
        <w:rPr>
          <w:rFonts w:ascii="Calibri" w:hAnsi="Calibri"/>
          <w:b/>
          <w:bCs/>
          <w:sz w:val="20"/>
          <w:szCs w:val="20"/>
        </w:rPr>
      </w:pPr>
    </w:p>
    <w:p w:rsidR="00FE56E9" w:rsidRDefault="00FE56E9">
      <w:pPr>
        <w:jc w:val="both"/>
        <w:rPr>
          <w:rFonts w:ascii="Calibri" w:hAnsi="Calibri"/>
          <w:sz w:val="20"/>
          <w:szCs w:val="20"/>
        </w:rPr>
      </w:pPr>
    </w:p>
    <w:p w:rsidR="00FE56E9" w:rsidRDefault="002E0ACE">
      <w:pPr>
        <w:pageBreakBefore/>
        <w:jc w:val="both"/>
      </w:pPr>
      <w:r>
        <w:rPr>
          <w:rFonts w:ascii="Calibri" w:hAnsi="Calibri"/>
          <w:b/>
          <w:sz w:val="20"/>
          <w:szCs w:val="20"/>
        </w:rPr>
        <w:lastRenderedPageBreak/>
        <w:t>In parole povere, q</w:t>
      </w:r>
      <w:r w:rsidR="00FB42E1">
        <w:rPr>
          <w:rFonts w:ascii="Calibri" w:hAnsi="Calibri"/>
          <w:b/>
          <w:sz w:val="20"/>
          <w:szCs w:val="20"/>
        </w:rPr>
        <w:t>uesti esperti ci dicono che per mangiare più sano dovremmo:</w:t>
      </w:r>
    </w:p>
    <w:p w:rsidR="00FE56E9" w:rsidRDefault="00497524">
      <w:pPr>
        <w:jc w:val="both"/>
        <w:rPr>
          <w:rFonts w:ascii="Calibri" w:hAnsi="Calibri"/>
          <w:sz w:val="20"/>
          <w:szCs w:val="20"/>
        </w:rPr>
      </w:pPr>
      <w:r>
        <w:rPr>
          <w:noProof/>
          <w:lang w:eastAsia="it-IT"/>
        </w:rPr>
        <w:drawing>
          <wp:anchor distT="0" distB="0" distL="114935" distR="114935" simplePos="0" relativeHeight="251614208" behindDoc="0" locked="0" layoutInCell="1" allowOverlap="1">
            <wp:simplePos x="0" y="0"/>
            <wp:positionH relativeFrom="column">
              <wp:posOffset>-13746</wp:posOffset>
            </wp:positionH>
            <wp:positionV relativeFrom="paragraph">
              <wp:posOffset>87219</wp:posOffset>
            </wp:positionV>
            <wp:extent cx="600018" cy="504000"/>
            <wp:effectExtent l="1905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600018" cy="504000"/>
                    </a:xfrm>
                    <a:prstGeom prst="rect">
                      <a:avLst/>
                    </a:prstGeom>
                    <a:solidFill>
                      <a:srgbClr val="FFFFFF"/>
                    </a:solidFill>
                    <a:ln w="9525">
                      <a:noFill/>
                      <a:miter lim="800000"/>
                      <a:headEnd/>
                      <a:tailEnd/>
                    </a:ln>
                  </pic:spPr>
                </pic:pic>
              </a:graphicData>
            </a:graphic>
          </wp:anchor>
        </w:drawing>
      </w:r>
    </w:p>
    <w:p w:rsidR="00FE56E9" w:rsidRDefault="00FB42E1" w:rsidP="00E937E3">
      <w:pPr>
        <w:ind w:left="1134"/>
        <w:jc w:val="both"/>
      </w:pPr>
      <w:r>
        <w:rPr>
          <w:rFonts w:ascii="Calibri" w:hAnsi="Calibri"/>
          <w:b/>
          <w:bCs/>
          <w:sz w:val="20"/>
          <w:szCs w:val="20"/>
        </w:rPr>
        <w:t>consumare</w:t>
      </w:r>
      <w:r>
        <w:rPr>
          <w:rFonts w:ascii="Calibri" w:hAnsi="Calibri"/>
          <w:sz w:val="20"/>
          <w:szCs w:val="20"/>
        </w:rPr>
        <w:t xml:space="preserve"> più frutta e verdura (almeno 5 porzioni, ovvero 400 grammi al giorno)</w:t>
      </w:r>
    </w:p>
    <w:p w:rsidR="002C60A9" w:rsidRDefault="002C60A9" w:rsidP="00E937E3">
      <w:pPr>
        <w:ind w:left="1134"/>
        <w:jc w:val="both"/>
        <w:rPr>
          <w:rFonts w:ascii="Calibri" w:hAnsi="Calibri"/>
          <w:sz w:val="20"/>
          <w:szCs w:val="20"/>
        </w:rPr>
      </w:pPr>
      <w:r>
        <w:rPr>
          <w:rFonts w:ascii="Calibri" w:hAnsi="Calibri"/>
          <w:noProof/>
          <w:sz w:val="20"/>
          <w:szCs w:val="20"/>
          <w:lang w:eastAsia="it-IT"/>
        </w:rPr>
        <w:drawing>
          <wp:anchor distT="0" distB="0" distL="114935" distR="114935" simplePos="0" relativeHeight="251734016" behindDoc="0" locked="0" layoutInCell="1" allowOverlap="1">
            <wp:simplePos x="0" y="0"/>
            <wp:positionH relativeFrom="column">
              <wp:posOffset>-13970</wp:posOffset>
            </wp:positionH>
            <wp:positionV relativeFrom="paragraph">
              <wp:posOffset>148590</wp:posOffset>
            </wp:positionV>
            <wp:extent cx="596265" cy="501650"/>
            <wp:effectExtent l="19050" t="0" r="0" b="0"/>
            <wp:wrapNone/>
            <wp:docPr id="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6265" cy="501650"/>
                    </a:xfrm>
                    <a:prstGeom prst="rect">
                      <a:avLst/>
                    </a:prstGeom>
                    <a:solidFill>
                      <a:srgbClr val="FFFFFF"/>
                    </a:solidFill>
                    <a:ln w="9525">
                      <a:noFill/>
                      <a:miter lim="800000"/>
                      <a:headEnd/>
                      <a:tailEnd/>
                    </a:ln>
                  </pic:spPr>
                </pic:pic>
              </a:graphicData>
            </a:graphic>
          </wp:anchor>
        </w:drawing>
      </w:r>
    </w:p>
    <w:p w:rsidR="00FE56E9" w:rsidRDefault="00FE56E9" w:rsidP="00E937E3">
      <w:pPr>
        <w:ind w:left="1134"/>
        <w:jc w:val="both"/>
        <w:rPr>
          <w:rFonts w:ascii="Calibri" w:hAnsi="Calibri"/>
          <w:sz w:val="20"/>
          <w:szCs w:val="20"/>
        </w:rPr>
      </w:pPr>
    </w:p>
    <w:p w:rsidR="002C60A9" w:rsidRDefault="00FB42E1" w:rsidP="00E937E3">
      <w:pPr>
        <w:ind w:left="1134"/>
        <w:jc w:val="both"/>
        <w:rPr>
          <w:rFonts w:ascii="Calibri" w:hAnsi="Calibri"/>
          <w:sz w:val="20"/>
          <w:szCs w:val="20"/>
        </w:rPr>
      </w:pPr>
      <w:r>
        <w:rPr>
          <w:rFonts w:ascii="Calibri" w:hAnsi="Calibri"/>
          <w:b/>
          <w:bCs/>
          <w:sz w:val="20"/>
          <w:szCs w:val="20"/>
        </w:rPr>
        <w:t>consumare</w:t>
      </w:r>
      <w:r>
        <w:rPr>
          <w:rFonts w:ascii="Calibri" w:hAnsi="Calibri"/>
          <w:sz w:val="20"/>
          <w:szCs w:val="20"/>
        </w:rPr>
        <w:t xml:space="preserve"> più </w:t>
      </w:r>
      <w:r w:rsidR="00C14BBC">
        <w:rPr>
          <w:rFonts w:ascii="Calibri" w:hAnsi="Calibri"/>
          <w:sz w:val="20"/>
          <w:szCs w:val="20"/>
        </w:rPr>
        <w:t xml:space="preserve">varietà di </w:t>
      </w:r>
      <w:r>
        <w:rPr>
          <w:rFonts w:ascii="Calibri" w:hAnsi="Calibri"/>
          <w:sz w:val="20"/>
          <w:szCs w:val="20"/>
        </w:rPr>
        <w:t>cereali integrali</w:t>
      </w:r>
    </w:p>
    <w:p w:rsidR="002C60A9" w:rsidRDefault="002C60A9" w:rsidP="00E937E3">
      <w:pPr>
        <w:ind w:left="1134"/>
        <w:jc w:val="both"/>
        <w:rPr>
          <w:rFonts w:ascii="Calibri" w:hAnsi="Calibri"/>
          <w:noProof/>
          <w:sz w:val="20"/>
          <w:szCs w:val="20"/>
          <w:lang w:eastAsia="it-IT"/>
        </w:rPr>
      </w:pPr>
    </w:p>
    <w:p w:rsidR="00E937E3" w:rsidRDefault="00E937E3" w:rsidP="00E937E3">
      <w:pPr>
        <w:ind w:left="1134"/>
        <w:jc w:val="both"/>
        <w:rPr>
          <w:rFonts w:ascii="Calibri" w:hAnsi="Calibri"/>
          <w:sz w:val="20"/>
          <w:szCs w:val="20"/>
        </w:rPr>
      </w:pPr>
      <w:r>
        <w:rPr>
          <w:rFonts w:ascii="Calibri" w:hAnsi="Calibri"/>
          <w:noProof/>
          <w:sz w:val="20"/>
          <w:szCs w:val="20"/>
          <w:lang w:eastAsia="it-IT"/>
        </w:rPr>
        <w:drawing>
          <wp:anchor distT="0" distB="0" distL="114935" distR="114935" simplePos="0" relativeHeight="251736064" behindDoc="0" locked="0" layoutInCell="1" allowOverlap="1">
            <wp:simplePos x="0" y="0"/>
            <wp:positionH relativeFrom="column">
              <wp:posOffset>-7769</wp:posOffset>
            </wp:positionH>
            <wp:positionV relativeFrom="paragraph">
              <wp:posOffset>29957</wp:posOffset>
            </wp:positionV>
            <wp:extent cx="598395" cy="504000"/>
            <wp:effectExtent l="19050" t="0" r="0" b="0"/>
            <wp:wrapNone/>
            <wp:docPr id="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8395" cy="504000"/>
                    </a:xfrm>
                    <a:prstGeom prst="rect">
                      <a:avLst/>
                    </a:prstGeom>
                    <a:solidFill>
                      <a:srgbClr val="FFFFFF"/>
                    </a:solidFill>
                    <a:ln w="9525">
                      <a:noFill/>
                      <a:miter lim="800000"/>
                      <a:headEnd/>
                      <a:tailEnd/>
                    </a:ln>
                  </pic:spPr>
                </pic:pic>
              </a:graphicData>
            </a:graphic>
          </wp:anchor>
        </w:drawing>
      </w:r>
    </w:p>
    <w:p w:rsidR="00FE56E9" w:rsidRDefault="00FB42E1" w:rsidP="00E937E3">
      <w:pPr>
        <w:pStyle w:val="Corpodeltesto31"/>
        <w:ind w:left="1134"/>
        <w:jc w:val="both"/>
        <w:rPr>
          <w:rFonts w:ascii="Calibri" w:hAnsi="Calibri" w:cs="Times New Roman"/>
          <w:sz w:val="20"/>
          <w:szCs w:val="20"/>
        </w:rPr>
      </w:pPr>
      <w:r w:rsidRPr="00E937E3">
        <w:rPr>
          <w:rFonts w:ascii="Calibri" w:hAnsi="Calibri" w:cs="Times New Roman"/>
          <w:b/>
          <w:sz w:val="20"/>
          <w:szCs w:val="20"/>
        </w:rPr>
        <w:t>diminuire</w:t>
      </w:r>
      <w:r>
        <w:rPr>
          <w:rFonts w:ascii="Calibri" w:hAnsi="Calibri" w:cs="Times New Roman"/>
          <w:sz w:val="20"/>
          <w:szCs w:val="20"/>
        </w:rPr>
        <w:t xml:space="preserve"> il consumo di grassi </w:t>
      </w:r>
      <w:r w:rsidR="002C60A9">
        <w:rPr>
          <w:rFonts w:ascii="Calibri" w:hAnsi="Calibri" w:cs="Times New Roman"/>
          <w:sz w:val="20"/>
          <w:szCs w:val="20"/>
        </w:rPr>
        <w:t xml:space="preserve">in particolare quelli </w:t>
      </w:r>
      <w:r>
        <w:rPr>
          <w:rFonts w:ascii="Calibri" w:hAnsi="Calibri" w:cs="Times New Roman"/>
          <w:sz w:val="20"/>
          <w:szCs w:val="20"/>
        </w:rPr>
        <w:t>di origine animale</w:t>
      </w:r>
      <w:r w:rsidR="00562EAA">
        <w:rPr>
          <w:rFonts w:ascii="Calibri" w:hAnsi="Calibri" w:cs="Times New Roman"/>
          <w:sz w:val="20"/>
          <w:szCs w:val="20"/>
        </w:rPr>
        <w:t xml:space="preserve">, quelli di bassa qualità (olio di palma, olio di </w:t>
      </w:r>
      <w:r w:rsidR="00C14BBC">
        <w:rPr>
          <w:rFonts w:ascii="Calibri" w:hAnsi="Calibri" w:cs="Times New Roman"/>
          <w:sz w:val="20"/>
          <w:szCs w:val="20"/>
        </w:rPr>
        <w:t>colza</w:t>
      </w:r>
      <w:r w:rsidR="00562EAA">
        <w:rPr>
          <w:rFonts w:ascii="Calibri" w:hAnsi="Calibri" w:cs="Times New Roman"/>
          <w:sz w:val="20"/>
          <w:szCs w:val="20"/>
        </w:rPr>
        <w:t>)</w:t>
      </w:r>
      <w:r>
        <w:rPr>
          <w:rFonts w:ascii="Calibri" w:hAnsi="Calibri" w:cs="Times New Roman"/>
          <w:sz w:val="20"/>
          <w:szCs w:val="20"/>
        </w:rPr>
        <w:t xml:space="preserve"> e quelli artificiali detti idrogenati</w:t>
      </w:r>
      <w:r w:rsidR="00B01D89">
        <w:rPr>
          <w:rFonts w:ascii="Calibri" w:hAnsi="Calibri" w:cs="Times New Roman"/>
          <w:sz w:val="20"/>
          <w:szCs w:val="20"/>
        </w:rPr>
        <w:t xml:space="preserve"> o trans</w:t>
      </w:r>
    </w:p>
    <w:p w:rsidR="00FE56E9" w:rsidRDefault="002C60A9" w:rsidP="00E937E3">
      <w:pPr>
        <w:pStyle w:val="Corpodeltesto31"/>
        <w:ind w:left="1134"/>
        <w:jc w:val="both"/>
        <w:rPr>
          <w:rFonts w:ascii="Calibri" w:hAnsi="Calibri" w:cs="Times New Roman"/>
          <w:sz w:val="20"/>
          <w:szCs w:val="20"/>
        </w:rPr>
      </w:pPr>
      <w:r>
        <w:rPr>
          <w:rFonts w:ascii="Calibri" w:hAnsi="Calibri" w:cs="Times New Roman"/>
          <w:noProof/>
          <w:sz w:val="20"/>
          <w:szCs w:val="20"/>
          <w:lang w:eastAsia="it-IT"/>
        </w:rPr>
        <w:drawing>
          <wp:anchor distT="0" distB="0" distL="114935" distR="114935" simplePos="0" relativeHeight="251738112" behindDoc="0" locked="0" layoutInCell="1" allowOverlap="1">
            <wp:simplePos x="0" y="0"/>
            <wp:positionH relativeFrom="column">
              <wp:posOffset>-13970</wp:posOffset>
            </wp:positionH>
            <wp:positionV relativeFrom="paragraph">
              <wp:posOffset>54610</wp:posOffset>
            </wp:positionV>
            <wp:extent cx="596265" cy="501650"/>
            <wp:effectExtent l="19050" t="0" r="0" b="0"/>
            <wp:wrapNone/>
            <wp:docPr id="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96265" cy="501650"/>
                    </a:xfrm>
                    <a:prstGeom prst="rect">
                      <a:avLst/>
                    </a:prstGeom>
                    <a:solidFill>
                      <a:srgbClr val="FFFFFF"/>
                    </a:solidFill>
                    <a:ln w="9525">
                      <a:noFill/>
                      <a:miter lim="800000"/>
                      <a:headEnd/>
                      <a:tailEnd/>
                    </a:ln>
                  </pic:spPr>
                </pic:pic>
              </a:graphicData>
            </a:graphic>
          </wp:anchor>
        </w:drawing>
      </w:r>
    </w:p>
    <w:p w:rsidR="00FE56E9" w:rsidRDefault="00FB42E1" w:rsidP="00E937E3">
      <w:pPr>
        <w:ind w:left="1134"/>
        <w:jc w:val="both"/>
      </w:pPr>
      <w:r>
        <w:rPr>
          <w:rFonts w:ascii="Calibri" w:hAnsi="Calibri"/>
          <w:b/>
          <w:bCs/>
          <w:sz w:val="20"/>
          <w:szCs w:val="20"/>
        </w:rPr>
        <w:t>diminuire</w:t>
      </w:r>
      <w:r w:rsidR="00C14BBC">
        <w:rPr>
          <w:rFonts w:ascii="Calibri" w:hAnsi="Calibri"/>
          <w:sz w:val="20"/>
          <w:szCs w:val="20"/>
        </w:rPr>
        <w:t xml:space="preserve"> il consumo di zuccheri, per dolcificare utilizzare frutta secca, per esempio uvetta, albicocche e fichi secchi</w:t>
      </w:r>
    </w:p>
    <w:p w:rsidR="00FE56E9" w:rsidRDefault="00FE56E9" w:rsidP="00E937E3">
      <w:pPr>
        <w:ind w:left="1134"/>
        <w:jc w:val="both"/>
        <w:rPr>
          <w:rFonts w:ascii="Calibri" w:hAnsi="Calibri"/>
          <w:sz w:val="20"/>
          <w:szCs w:val="20"/>
        </w:rPr>
      </w:pPr>
    </w:p>
    <w:p w:rsidR="00FE56E9" w:rsidRDefault="00E937E3" w:rsidP="00E937E3">
      <w:pPr>
        <w:pStyle w:val="Rientrocorpodeltesto"/>
        <w:ind w:left="1134"/>
        <w:jc w:val="both"/>
        <w:rPr>
          <w:rFonts w:ascii="Calibri" w:hAnsi="Calibri"/>
          <w:sz w:val="20"/>
          <w:szCs w:val="20"/>
        </w:rPr>
      </w:pPr>
      <w:r>
        <w:rPr>
          <w:rFonts w:ascii="Calibri" w:hAnsi="Calibri"/>
          <w:b/>
          <w:bCs/>
          <w:noProof/>
          <w:sz w:val="20"/>
          <w:szCs w:val="20"/>
          <w:lang w:eastAsia="it-IT"/>
        </w:rPr>
        <w:drawing>
          <wp:anchor distT="0" distB="0" distL="114935" distR="114935" simplePos="0" relativeHeight="251740160" behindDoc="0" locked="0" layoutInCell="1" allowOverlap="1">
            <wp:simplePos x="0" y="0"/>
            <wp:positionH relativeFrom="column">
              <wp:posOffset>4184</wp:posOffset>
            </wp:positionH>
            <wp:positionV relativeFrom="paragraph">
              <wp:posOffset>14530</wp:posOffset>
            </wp:positionV>
            <wp:extent cx="600018" cy="504000"/>
            <wp:effectExtent l="19050" t="0" r="0" b="0"/>
            <wp:wrapNone/>
            <wp:docPr id="10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600018" cy="504000"/>
                    </a:xfrm>
                    <a:prstGeom prst="rect">
                      <a:avLst/>
                    </a:prstGeom>
                    <a:solidFill>
                      <a:srgbClr val="FFFFFF"/>
                    </a:solidFill>
                    <a:ln w="9525">
                      <a:noFill/>
                      <a:miter lim="800000"/>
                      <a:headEnd/>
                      <a:tailEnd/>
                    </a:ln>
                  </pic:spPr>
                </pic:pic>
              </a:graphicData>
            </a:graphic>
          </wp:anchor>
        </w:drawing>
      </w:r>
      <w:r w:rsidR="00FB42E1">
        <w:rPr>
          <w:rFonts w:ascii="Calibri" w:hAnsi="Calibri"/>
          <w:b/>
          <w:bCs/>
          <w:sz w:val="20"/>
          <w:szCs w:val="20"/>
        </w:rPr>
        <w:t>consumare meno</w:t>
      </w:r>
      <w:r w:rsidR="00FB42E1">
        <w:rPr>
          <w:rFonts w:ascii="Calibri" w:hAnsi="Calibri"/>
          <w:sz w:val="20"/>
          <w:szCs w:val="20"/>
        </w:rPr>
        <w:t xml:space="preserve"> sale</w:t>
      </w:r>
      <w:r w:rsidR="00562EAA">
        <w:rPr>
          <w:rFonts w:ascii="Calibri" w:hAnsi="Calibri"/>
          <w:sz w:val="20"/>
          <w:szCs w:val="20"/>
        </w:rPr>
        <w:t>:</w:t>
      </w:r>
      <w:r w:rsidR="002C60A9">
        <w:rPr>
          <w:rFonts w:ascii="Calibri" w:hAnsi="Calibri"/>
          <w:sz w:val="20"/>
          <w:szCs w:val="20"/>
        </w:rPr>
        <w:t xml:space="preserve"> aggiungerne</w:t>
      </w:r>
      <w:r w:rsidR="00562EAA">
        <w:rPr>
          <w:rFonts w:ascii="Calibri" w:hAnsi="Calibri"/>
          <w:sz w:val="20"/>
          <w:szCs w:val="20"/>
        </w:rPr>
        <w:t xml:space="preserve"> meno ai cibi</w:t>
      </w:r>
      <w:r w:rsidR="002C60A9">
        <w:rPr>
          <w:rFonts w:ascii="Calibri" w:hAnsi="Calibri"/>
          <w:sz w:val="20"/>
          <w:szCs w:val="20"/>
        </w:rPr>
        <w:t xml:space="preserve"> cucinati</w:t>
      </w:r>
      <w:r w:rsidR="00562EAA">
        <w:rPr>
          <w:rFonts w:ascii="Calibri" w:hAnsi="Calibri"/>
          <w:sz w:val="20"/>
          <w:szCs w:val="20"/>
        </w:rPr>
        <w:t>, ma soprattutto evita</w:t>
      </w:r>
      <w:r w:rsidR="002C60A9">
        <w:rPr>
          <w:rFonts w:ascii="Calibri" w:hAnsi="Calibri"/>
          <w:sz w:val="20"/>
          <w:szCs w:val="20"/>
        </w:rPr>
        <w:t>re</w:t>
      </w:r>
      <w:r w:rsidR="00562EAA">
        <w:rPr>
          <w:rFonts w:ascii="Calibri" w:hAnsi="Calibri"/>
          <w:sz w:val="20"/>
          <w:szCs w:val="20"/>
        </w:rPr>
        <w:t xml:space="preserve"> di consumare cibi conservati (il sale serve proprio a conservare i cibi)</w:t>
      </w:r>
    </w:p>
    <w:p w:rsidR="00FE56E9" w:rsidRDefault="00FE56E9" w:rsidP="00E937E3">
      <w:pPr>
        <w:ind w:left="1134"/>
        <w:jc w:val="both"/>
        <w:rPr>
          <w:rFonts w:ascii="Calibri" w:hAnsi="Calibri"/>
          <w:sz w:val="20"/>
          <w:szCs w:val="20"/>
        </w:rPr>
      </w:pPr>
    </w:p>
    <w:p w:rsidR="00FE56E9" w:rsidRDefault="00FE56E9">
      <w:pPr>
        <w:jc w:val="both"/>
        <w:rPr>
          <w:rFonts w:ascii="Calibri" w:hAnsi="Calibri"/>
          <w:sz w:val="20"/>
          <w:szCs w:val="20"/>
        </w:rPr>
      </w:pPr>
    </w:p>
    <w:p w:rsidR="00FE56E9" w:rsidRDefault="00FB42E1" w:rsidP="00371B8D">
      <w:pPr>
        <w:rPr>
          <w:rFonts w:ascii="Calibri" w:hAnsi="Calibri"/>
          <w:b/>
          <w:sz w:val="20"/>
          <w:szCs w:val="20"/>
        </w:rPr>
      </w:pPr>
      <w:r>
        <w:rPr>
          <w:rFonts w:ascii="Calibri" w:hAnsi="Calibri"/>
          <w:b/>
          <w:sz w:val="20"/>
          <w:szCs w:val="20"/>
        </w:rPr>
        <w:t xml:space="preserve">Organizziamo quindi il nostro menù privilegiando questi cibi: </w:t>
      </w:r>
    </w:p>
    <w:p w:rsidR="00E937E3" w:rsidRDefault="00E937E3" w:rsidP="00E937E3">
      <w:pPr>
        <w:ind w:firstLine="708"/>
        <w:jc w:val="both"/>
        <w:rPr>
          <w:rFonts w:ascii="Calibri" w:hAnsi="Calibri"/>
          <w:sz w:val="20"/>
          <w:szCs w:val="20"/>
        </w:rPr>
      </w:pPr>
    </w:p>
    <w:p w:rsidR="00FE56E9" w:rsidRDefault="002A4E98">
      <w:pPr>
        <w:rPr>
          <w:rFonts w:ascii="Calibri" w:hAnsi="Calibri"/>
          <w:sz w:val="20"/>
          <w:szCs w:val="20"/>
        </w:rPr>
      </w:pPr>
      <w:r>
        <w:rPr>
          <w:rFonts w:ascii="Calibri" w:hAnsi="Calibri"/>
          <w:noProof/>
          <w:sz w:val="20"/>
          <w:szCs w:val="20"/>
          <w:lang w:eastAsia="it-IT"/>
        </w:rPr>
        <w:drawing>
          <wp:anchor distT="0" distB="0" distL="114300" distR="114300" simplePos="0" relativeHeight="251695104" behindDoc="0" locked="0" layoutInCell="1" allowOverlap="1">
            <wp:simplePos x="0" y="0"/>
            <wp:positionH relativeFrom="column">
              <wp:posOffset>-147955</wp:posOffset>
            </wp:positionH>
            <wp:positionV relativeFrom="paragraph">
              <wp:posOffset>137160</wp:posOffset>
            </wp:positionV>
            <wp:extent cx="581025" cy="502285"/>
            <wp:effectExtent l="38100" t="19050" r="9525" b="12065"/>
            <wp:wrapNone/>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cstate="print"/>
                    <a:srcRect/>
                    <a:stretch>
                      <a:fillRect/>
                    </a:stretch>
                  </pic:blipFill>
                  <pic:spPr bwMode="auto">
                    <a:xfrm rot="229275">
                      <a:off x="0" y="0"/>
                      <a:ext cx="581025" cy="502285"/>
                    </a:xfrm>
                    <a:prstGeom prst="rect">
                      <a:avLst/>
                    </a:prstGeom>
                    <a:noFill/>
                    <a:ln w="9525" cap="flat">
                      <a:noFill/>
                      <a:round/>
                      <a:headEnd/>
                      <a:tailEnd/>
                    </a:ln>
                    <a:effectLst/>
                  </pic:spPr>
                </pic:pic>
              </a:graphicData>
            </a:graphic>
          </wp:anchor>
        </w:drawing>
      </w:r>
      <w:r w:rsidR="00FB42E1">
        <w:rPr>
          <w:rFonts w:ascii="Calibri" w:hAnsi="Calibri"/>
          <w:sz w:val="20"/>
          <w:szCs w:val="20"/>
        </w:rPr>
        <w:tab/>
        <w:t xml:space="preserve">          i cereali integrali</w:t>
      </w:r>
    </w:p>
    <w:p w:rsidR="00FE56E9" w:rsidRDefault="00FB42E1">
      <w:pPr>
        <w:pStyle w:val="Corpodeltesto31"/>
      </w:pPr>
      <w:r>
        <w:rPr>
          <w:rFonts w:ascii="Calibri" w:hAnsi="Calibri" w:cs="Times New Roman"/>
          <w:sz w:val="20"/>
          <w:szCs w:val="20"/>
        </w:rPr>
        <w:tab/>
        <w:t xml:space="preserve">          i legumi</w:t>
      </w:r>
    </w:p>
    <w:p w:rsidR="00FE56E9" w:rsidRDefault="00FB42E1">
      <w:pPr>
        <w:rPr>
          <w:rFonts w:ascii="Calibri" w:hAnsi="Calibri"/>
          <w:sz w:val="20"/>
          <w:szCs w:val="20"/>
        </w:rPr>
      </w:pPr>
      <w:r>
        <w:rPr>
          <w:rFonts w:ascii="Calibri" w:hAnsi="Calibri"/>
          <w:sz w:val="20"/>
          <w:szCs w:val="20"/>
        </w:rPr>
        <w:tab/>
        <w:t xml:space="preserve">          gli ortaggi</w:t>
      </w:r>
    </w:p>
    <w:p w:rsidR="00FE56E9" w:rsidRDefault="00FB42E1">
      <w:pPr>
        <w:rPr>
          <w:rFonts w:ascii="Calibri" w:hAnsi="Calibri"/>
          <w:sz w:val="20"/>
          <w:szCs w:val="20"/>
        </w:rPr>
      </w:pPr>
      <w:r>
        <w:rPr>
          <w:rFonts w:ascii="Calibri" w:hAnsi="Calibri"/>
          <w:sz w:val="20"/>
          <w:szCs w:val="20"/>
        </w:rPr>
        <w:tab/>
        <w:t xml:space="preserve">          la frutta fresca e secca</w:t>
      </w:r>
    </w:p>
    <w:p w:rsidR="00FE56E9" w:rsidRDefault="00FB42E1" w:rsidP="002E14E0">
      <w:pPr>
        <w:rPr>
          <w:rFonts w:ascii="Calibri" w:hAnsi="Calibri"/>
          <w:sz w:val="20"/>
          <w:szCs w:val="20"/>
        </w:rPr>
      </w:pPr>
      <w:r>
        <w:rPr>
          <w:rFonts w:ascii="Calibri" w:hAnsi="Calibri"/>
          <w:sz w:val="20"/>
          <w:szCs w:val="20"/>
        </w:rPr>
        <w:tab/>
      </w:r>
    </w:p>
    <w:p w:rsidR="002E14E0" w:rsidRPr="002E14E0" w:rsidRDefault="002E14E0" w:rsidP="002E14E0">
      <w:pPr>
        <w:jc w:val="both"/>
        <w:rPr>
          <w:rFonts w:asciiTheme="minorHAnsi" w:hAnsiTheme="minorHAnsi" w:cstheme="minorHAnsi"/>
          <w:color w:val="000000" w:themeColor="text1"/>
          <w:sz w:val="20"/>
          <w:szCs w:val="20"/>
        </w:rPr>
      </w:pPr>
      <w:r w:rsidRPr="00906C1F">
        <w:rPr>
          <w:rFonts w:asciiTheme="minorHAnsi" w:hAnsiTheme="minorHAnsi" w:cstheme="minorHAnsi"/>
          <w:noProof/>
          <w:color w:val="000000" w:themeColor="text1"/>
          <w:sz w:val="22"/>
          <w:szCs w:val="22"/>
          <w:lang w:eastAsia="it-IT"/>
        </w:rPr>
        <w:drawing>
          <wp:anchor distT="0" distB="0" distL="114300" distR="114300" simplePos="0" relativeHeight="251762688" behindDoc="0" locked="0" layoutInCell="1" allowOverlap="1">
            <wp:simplePos x="0" y="0"/>
            <wp:positionH relativeFrom="column">
              <wp:posOffset>-182880</wp:posOffset>
            </wp:positionH>
            <wp:positionV relativeFrom="paragraph">
              <wp:posOffset>13970</wp:posOffset>
            </wp:positionV>
            <wp:extent cx="715645" cy="483235"/>
            <wp:effectExtent l="95250" t="133350" r="65405" b="107315"/>
            <wp:wrapSquare wrapText="bothSides"/>
            <wp:docPr id="123" name="Immagine 123" descr="frecc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reccia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439468">
                      <a:off x="0" y="0"/>
                      <a:ext cx="715645" cy="483235"/>
                    </a:xfrm>
                    <a:prstGeom prst="rect">
                      <a:avLst/>
                    </a:prstGeom>
                    <a:noFill/>
                    <a:ln>
                      <a:noFill/>
                    </a:ln>
                  </pic:spPr>
                </pic:pic>
              </a:graphicData>
            </a:graphic>
          </wp:anchor>
        </w:drawing>
      </w:r>
      <w:r w:rsidRPr="002E14E0">
        <w:rPr>
          <w:rFonts w:asciiTheme="minorHAnsi" w:hAnsiTheme="minorHAnsi" w:cstheme="minorHAnsi"/>
          <w:color w:val="000000" w:themeColor="text1"/>
          <w:sz w:val="20"/>
          <w:szCs w:val="20"/>
        </w:rPr>
        <w:t>Tra le carni privilegiamo il pesce e le carni bianche (pollo, coniglio, tacchino)</w:t>
      </w:r>
    </w:p>
    <w:p w:rsidR="002E14E0" w:rsidRPr="002E14E0" w:rsidRDefault="002E14E0" w:rsidP="002E14E0">
      <w:pPr>
        <w:jc w:val="both"/>
        <w:rPr>
          <w:rFonts w:asciiTheme="minorHAnsi" w:hAnsiTheme="minorHAnsi" w:cstheme="minorHAnsi"/>
          <w:color w:val="000000" w:themeColor="text1"/>
          <w:sz w:val="20"/>
          <w:szCs w:val="20"/>
        </w:rPr>
      </w:pPr>
      <w:r w:rsidRPr="002E14E0">
        <w:rPr>
          <w:rFonts w:asciiTheme="minorHAnsi" w:hAnsiTheme="minorHAnsi" w:cstheme="minorHAnsi"/>
          <w:color w:val="000000" w:themeColor="text1"/>
          <w:sz w:val="20"/>
          <w:szCs w:val="20"/>
        </w:rPr>
        <w:t>Tra i condimenti preferiamo l’olio extravergine di oliva</w:t>
      </w:r>
      <w:r w:rsidR="00B01D89">
        <w:rPr>
          <w:rFonts w:asciiTheme="minorHAnsi" w:hAnsiTheme="minorHAnsi" w:cstheme="minorHAnsi"/>
          <w:color w:val="000000" w:themeColor="text1"/>
          <w:sz w:val="20"/>
          <w:szCs w:val="20"/>
        </w:rPr>
        <w:t xml:space="preserve"> (EVO)</w:t>
      </w:r>
    </w:p>
    <w:p w:rsidR="002E14E0" w:rsidRPr="002E14E0" w:rsidRDefault="002E14E0" w:rsidP="002E14E0">
      <w:pPr>
        <w:rPr>
          <w:rFonts w:asciiTheme="minorHAnsi" w:hAnsiTheme="minorHAnsi"/>
          <w:b/>
          <w:bCs/>
          <w:color w:val="1F497D"/>
          <w:sz w:val="20"/>
          <w:szCs w:val="20"/>
          <w:u w:val="single"/>
        </w:rPr>
      </w:pPr>
      <w:r w:rsidRPr="002E14E0">
        <w:rPr>
          <w:rFonts w:asciiTheme="minorHAnsi" w:hAnsiTheme="minorHAnsi"/>
          <w:noProof/>
          <w:sz w:val="20"/>
          <w:szCs w:val="20"/>
          <w:lang w:eastAsia="it-IT"/>
        </w:rPr>
        <w:drawing>
          <wp:anchor distT="0" distB="0" distL="114300" distR="114300" simplePos="0" relativeHeight="251741184" behindDoc="0" locked="0" layoutInCell="1" allowOverlap="1">
            <wp:simplePos x="0" y="0"/>
            <wp:positionH relativeFrom="column">
              <wp:posOffset>569558</wp:posOffset>
            </wp:positionH>
            <wp:positionV relativeFrom="paragraph">
              <wp:posOffset>32198</wp:posOffset>
            </wp:positionV>
            <wp:extent cx="1440329" cy="1075765"/>
            <wp:effectExtent l="19050" t="0" r="7471" b="0"/>
            <wp:wrapNone/>
            <wp:docPr id="101" name="Immagine 2" descr="http://www.vitadamamma.com/wp-content/uploads/2012/05/Fi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itadamamma.com/wp-content/uploads/2012/05/Fibre.jpg"/>
                    <pic:cNvPicPr>
                      <a:picLocks noChangeAspect="1" noChangeArrowheads="1"/>
                    </pic:cNvPicPr>
                  </pic:nvPicPr>
                  <pic:blipFill>
                    <a:blip r:embed="rId61" cstate="print"/>
                    <a:srcRect/>
                    <a:stretch>
                      <a:fillRect/>
                    </a:stretch>
                  </pic:blipFill>
                  <pic:spPr bwMode="auto">
                    <a:xfrm>
                      <a:off x="0" y="0"/>
                      <a:ext cx="1440329" cy="1075765"/>
                    </a:xfrm>
                    <a:prstGeom prst="rect">
                      <a:avLst/>
                    </a:prstGeom>
                    <a:noFill/>
                    <a:ln w="9525">
                      <a:noFill/>
                      <a:miter lim="800000"/>
                      <a:headEnd/>
                      <a:tailEnd/>
                    </a:ln>
                  </pic:spPr>
                </pic:pic>
              </a:graphicData>
            </a:graphic>
          </wp:anchor>
        </w:drawing>
      </w:r>
    </w:p>
    <w:p w:rsidR="00C263FC" w:rsidRPr="002A4E98" w:rsidRDefault="00C263FC">
      <w:pPr>
        <w:suppressAutoHyphens w:val="0"/>
        <w:overflowPunct/>
        <w:rPr>
          <w:rFonts w:ascii="Calibri" w:hAnsi="Calibri"/>
          <w:bCs/>
          <w:color w:val="1F497D"/>
          <w:sz w:val="20"/>
          <w:szCs w:val="20"/>
        </w:rPr>
      </w:pPr>
      <w:r w:rsidRPr="002A4E98">
        <w:rPr>
          <w:rFonts w:ascii="Calibri" w:hAnsi="Calibri"/>
          <w:bCs/>
          <w:color w:val="1F497D"/>
          <w:sz w:val="20"/>
          <w:szCs w:val="20"/>
        </w:rPr>
        <w:br w:type="page"/>
      </w:r>
    </w:p>
    <w:p w:rsidR="00425CBB" w:rsidRPr="00371B8D" w:rsidRDefault="00371B8D" w:rsidP="00371B8D">
      <w:pPr>
        <w:pStyle w:val="NormaleWeb1"/>
        <w:pageBreakBefore/>
        <w:shd w:val="clear" w:color="auto" w:fill="FFFFFF"/>
        <w:spacing w:after="120"/>
        <w:jc w:val="center"/>
        <w:rPr>
          <w:rFonts w:ascii="Calibri" w:hAnsi="Calibri"/>
          <w:color w:val="auto"/>
          <w:sz w:val="22"/>
          <w:szCs w:val="22"/>
        </w:rPr>
      </w:pPr>
      <w:r>
        <w:rPr>
          <w:noProof/>
          <w:color w:val="auto"/>
          <w:sz w:val="22"/>
          <w:szCs w:val="22"/>
          <w:lang w:eastAsia="it-IT"/>
        </w:rPr>
        <w:lastRenderedPageBreak/>
        <w:drawing>
          <wp:anchor distT="0" distB="0" distL="114935" distR="114935" simplePos="0" relativeHeight="251847680" behindDoc="0" locked="0" layoutInCell="1" allowOverlap="1">
            <wp:simplePos x="0" y="0"/>
            <wp:positionH relativeFrom="column">
              <wp:posOffset>128194</wp:posOffset>
            </wp:positionH>
            <wp:positionV relativeFrom="paragraph">
              <wp:posOffset>-204656</wp:posOffset>
            </wp:positionV>
            <wp:extent cx="678105" cy="540982"/>
            <wp:effectExtent l="76200" t="76200" r="64845" b="68618"/>
            <wp:wrapNone/>
            <wp:docPr id="8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rot="901337">
                      <a:off x="0" y="0"/>
                      <a:ext cx="678105" cy="540982"/>
                    </a:xfrm>
                    <a:prstGeom prst="rect">
                      <a:avLst/>
                    </a:prstGeom>
                    <a:solidFill>
                      <a:srgbClr val="FFFFFF"/>
                    </a:solidFill>
                    <a:ln w="9525">
                      <a:noFill/>
                      <a:miter lim="800000"/>
                      <a:headEnd/>
                      <a:tailEnd/>
                    </a:ln>
                  </pic:spPr>
                </pic:pic>
              </a:graphicData>
            </a:graphic>
          </wp:anchor>
        </w:drawing>
      </w:r>
      <w:r>
        <w:rPr>
          <w:noProof/>
          <w:color w:val="auto"/>
          <w:sz w:val="22"/>
          <w:szCs w:val="22"/>
          <w:lang w:eastAsia="it-IT"/>
        </w:rPr>
        <w:drawing>
          <wp:anchor distT="0" distB="0" distL="114300" distR="114300" simplePos="0" relativeHeight="251855872" behindDoc="0" locked="0" layoutInCell="1" allowOverlap="1">
            <wp:simplePos x="0" y="0"/>
            <wp:positionH relativeFrom="column">
              <wp:posOffset>2829448</wp:posOffset>
            </wp:positionH>
            <wp:positionV relativeFrom="paragraph">
              <wp:posOffset>-293182</wp:posOffset>
            </wp:positionV>
            <wp:extent cx="1255432" cy="449617"/>
            <wp:effectExtent l="57150" t="152400" r="39968" b="140933"/>
            <wp:wrapNone/>
            <wp:docPr id="80"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gi etichetta.png"/>
                    <pic:cNvPicPr/>
                  </pic:nvPicPr>
                  <pic:blipFill>
                    <a:blip r:embed="rId62" cstate="print">
                      <a:extLst>
                        <a:ext uri="{28A0092B-C50C-407E-A947-70E740481C1C}">
                          <a14:useLocalDpi xmlns:a14="http://schemas.microsoft.com/office/drawing/2010/main" val="0"/>
                        </a:ext>
                      </a:extLst>
                    </a:blip>
                    <a:stretch>
                      <a:fillRect/>
                    </a:stretch>
                  </pic:blipFill>
                  <pic:spPr>
                    <a:xfrm rot="916488">
                      <a:off x="0" y="0"/>
                      <a:ext cx="1255432" cy="449617"/>
                    </a:xfrm>
                    <a:prstGeom prst="rect">
                      <a:avLst/>
                    </a:prstGeom>
                  </pic:spPr>
                </pic:pic>
              </a:graphicData>
            </a:graphic>
          </wp:anchor>
        </w:drawing>
      </w:r>
      <w:r w:rsidR="00425CBB" w:rsidRPr="00371B8D">
        <w:rPr>
          <w:rFonts w:ascii="Calibri" w:hAnsi="Calibri"/>
          <w:b/>
          <w:bCs/>
          <w:color w:val="auto"/>
          <w:sz w:val="22"/>
          <w:szCs w:val="22"/>
          <w:u w:val="single"/>
        </w:rPr>
        <w:t>Conoscere il "cibo spazzatura"</w:t>
      </w:r>
    </w:p>
    <w:p w:rsidR="00371B8D" w:rsidRDefault="00371B8D" w:rsidP="00371B8D">
      <w:pPr>
        <w:pStyle w:val="NormaleWeb1"/>
        <w:shd w:val="clear" w:color="auto" w:fill="FFFFFF"/>
        <w:spacing w:after="120"/>
        <w:jc w:val="both"/>
        <w:rPr>
          <w:rFonts w:ascii="Calibri" w:hAnsi="Calibri"/>
          <w:sz w:val="20"/>
          <w:szCs w:val="20"/>
        </w:rPr>
      </w:pPr>
    </w:p>
    <w:p w:rsidR="00425CBB" w:rsidRDefault="00425CBB" w:rsidP="00371B8D">
      <w:pPr>
        <w:pStyle w:val="NormaleWeb1"/>
        <w:shd w:val="clear" w:color="auto" w:fill="FFFFFF"/>
        <w:spacing w:after="120"/>
        <w:jc w:val="both"/>
        <w:rPr>
          <w:rFonts w:ascii="Calibri" w:hAnsi="Calibri"/>
          <w:sz w:val="20"/>
          <w:szCs w:val="20"/>
        </w:rPr>
      </w:pPr>
      <w:r>
        <w:rPr>
          <w:rFonts w:ascii="Calibri" w:hAnsi="Calibri"/>
          <w:sz w:val="20"/>
          <w:szCs w:val="20"/>
        </w:rPr>
        <w:t>Perché si chiama "cibo spazzatura"?</w:t>
      </w:r>
    </w:p>
    <w:p w:rsidR="00425CBB" w:rsidRDefault="00425CBB" w:rsidP="00425CBB">
      <w:pPr>
        <w:pStyle w:val="NormaleWeb1"/>
        <w:shd w:val="clear" w:color="auto" w:fill="FFFFFF"/>
        <w:spacing w:after="120"/>
        <w:jc w:val="both"/>
        <w:rPr>
          <w:rFonts w:ascii="Calibri" w:hAnsi="Calibri"/>
          <w:sz w:val="20"/>
          <w:szCs w:val="20"/>
        </w:rPr>
      </w:pPr>
      <w:r>
        <w:rPr>
          <w:rFonts w:ascii="Calibri" w:hAnsi="Calibri"/>
          <w:sz w:val="20"/>
          <w:szCs w:val="20"/>
        </w:rPr>
        <w:t xml:space="preserve">"Cibo spazzatura" è un termine popolare per definire del cibo poco salutare e di scarso valore nutritivo, per lo più commercializzato da multinazionali. Ha origine dal termine inglese "junk </w:t>
      </w:r>
      <w:proofErr w:type="spellStart"/>
      <w:r>
        <w:rPr>
          <w:rFonts w:ascii="Calibri" w:hAnsi="Calibri"/>
          <w:sz w:val="20"/>
          <w:szCs w:val="20"/>
        </w:rPr>
        <w:t>food</w:t>
      </w:r>
      <w:proofErr w:type="spellEnd"/>
      <w:r>
        <w:rPr>
          <w:rFonts w:ascii="Calibri" w:hAnsi="Calibri"/>
          <w:sz w:val="20"/>
          <w:szCs w:val="20"/>
        </w:rPr>
        <w:t xml:space="preserve">". Tipicamente il "cibo spazzatura" contiene molti grassi, molto sale e/o molto zucchero, numerosi conservanti (come il glutammato di sodio e la tartrazina), per contro il "cibo spazzatura" manca di sostanze importanti, in particolare vitamine e fibre. </w:t>
      </w:r>
    </w:p>
    <w:p w:rsidR="00425CBB" w:rsidRPr="008B29EA" w:rsidRDefault="00425CBB" w:rsidP="00425CBB">
      <w:pPr>
        <w:pStyle w:val="NormaleWeb1"/>
        <w:shd w:val="clear" w:color="auto" w:fill="FFFFFF"/>
        <w:spacing w:after="120"/>
        <w:jc w:val="both"/>
        <w:rPr>
          <w:rFonts w:asciiTheme="minorHAnsi" w:hAnsiTheme="minorHAnsi"/>
          <w:sz w:val="20"/>
          <w:szCs w:val="20"/>
        </w:rPr>
      </w:pPr>
      <w:r>
        <w:rPr>
          <w:rFonts w:ascii="Calibri" w:hAnsi="Calibri"/>
          <w:sz w:val="20"/>
          <w:szCs w:val="20"/>
        </w:rPr>
        <w:t>Per conoscere meglio il cibo spazzatura è necessario leggere le etichette. Scopriremo ad esempio che t</w:t>
      </w:r>
      <w:r w:rsidRPr="008B29EA">
        <w:rPr>
          <w:rFonts w:asciiTheme="minorHAnsi" w:hAnsiTheme="minorHAnsi" w:cs="Trebuchet MS"/>
          <w:color w:val="000000"/>
          <w:kern w:val="0"/>
          <w:sz w:val="20"/>
          <w:szCs w:val="20"/>
          <w:lang w:eastAsia="it-IT"/>
        </w:rPr>
        <w:t>ra i grassi aggiunti a dolci</w:t>
      </w:r>
      <w:r>
        <w:rPr>
          <w:rFonts w:asciiTheme="minorHAnsi" w:hAnsiTheme="minorHAnsi" w:cs="Trebuchet MS"/>
          <w:color w:val="000000"/>
          <w:kern w:val="0"/>
          <w:sz w:val="20"/>
          <w:szCs w:val="20"/>
          <w:lang w:eastAsia="it-IT"/>
        </w:rPr>
        <w:t xml:space="preserve"> e merendine</w:t>
      </w:r>
      <w:r w:rsidRPr="008B29EA">
        <w:rPr>
          <w:rFonts w:asciiTheme="minorHAnsi" w:hAnsiTheme="minorHAnsi" w:cs="Trebuchet MS"/>
          <w:color w:val="000000"/>
          <w:kern w:val="0"/>
          <w:sz w:val="20"/>
          <w:szCs w:val="20"/>
          <w:lang w:eastAsia="it-IT"/>
        </w:rPr>
        <w:t xml:space="preserve"> sono indicate in etichetta </w:t>
      </w:r>
      <w:r>
        <w:rPr>
          <w:rFonts w:asciiTheme="minorHAnsi" w:hAnsiTheme="minorHAnsi" w:cs="Trebuchet MS"/>
          <w:color w:val="000000"/>
          <w:kern w:val="0"/>
          <w:sz w:val="20"/>
          <w:szCs w:val="20"/>
          <w:lang w:eastAsia="it-IT"/>
        </w:rPr>
        <w:t xml:space="preserve">diciture </w:t>
      </w:r>
      <w:r w:rsidRPr="008B29EA">
        <w:rPr>
          <w:rFonts w:asciiTheme="minorHAnsi" w:hAnsiTheme="minorHAnsi" w:cs="Trebuchet MS"/>
          <w:color w:val="000000"/>
          <w:kern w:val="0"/>
          <w:sz w:val="20"/>
          <w:szCs w:val="20"/>
          <w:lang w:eastAsia="it-IT"/>
        </w:rPr>
        <w:t>spesso ignote al consumatore: olio vegetale, grasso vegetale, olio/grasso vegetale idrogenato, crema di latte, margarine vegetali, margarine non idrogenate, oli vegetali raffinati. Tra questi termini si celano soprattutto oli di cocco e di palma, oli vegetali ma ricchi di grassi “saturi”, come quelli provenienti dal mondo animale. Nei grassi idrogenati,</w:t>
      </w:r>
      <w:r>
        <w:rPr>
          <w:rFonts w:asciiTheme="minorHAnsi" w:hAnsiTheme="minorHAnsi" w:cs="Trebuchet MS"/>
          <w:color w:val="000000"/>
          <w:kern w:val="0"/>
          <w:sz w:val="20"/>
          <w:szCs w:val="20"/>
          <w:lang w:eastAsia="it-IT"/>
        </w:rPr>
        <w:t xml:space="preserve"> </w:t>
      </w:r>
      <w:r w:rsidRPr="008B29EA">
        <w:rPr>
          <w:rFonts w:asciiTheme="minorHAnsi" w:hAnsiTheme="minorHAnsi" w:cs="Trebuchet MS"/>
          <w:color w:val="000000"/>
          <w:kern w:val="0"/>
          <w:sz w:val="20"/>
          <w:szCs w:val="20"/>
          <w:lang w:eastAsia="it-IT"/>
        </w:rPr>
        <w:t>inoltre, sono presenti particolari tipi di acidi grassi nella forma “trans” che sono particolarmente dannosi per il sistema cardiocircolatorio. Spesso i dolci confezionati contengono anche additivi (conservanti, coloranti, aromi, ecc.).</w:t>
      </w:r>
    </w:p>
    <w:p w:rsidR="00425CBB" w:rsidRDefault="00425CBB" w:rsidP="00425CBB">
      <w:pPr>
        <w:pStyle w:val="NormaleWeb1"/>
        <w:shd w:val="clear" w:color="auto" w:fill="FFFFFF"/>
        <w:spacing w:after="120"/>
        <w:jc w:val="both"/>
        <w:rPr>
          <w:rFonts w:ascii="Calibri" w:hAnsi="Calibri"/>
          <w:sz w:val="20"/>
          <w:szCs w:val="20"/>
        </w:rPr>
      </w:pPr>
      <w:r>
        <w:rPr>
          <w:rFonts w:ascii="Calibri" w:hAnsi="Calibri"/>
          <w:sz w:val="20"/>
          <w:szCs w:val="20"/>
        </w:rPr>
        <w:t xml:space="preserve">Il "cibo spazzatura" è' molto gradito ai commercianti perché costa poco (e vale poco), si conserva a lungo e non ha bisogno di essere tenuto in frigorifero come invece i cibi freschi.  </w:t>
      </w:r>
    </w:p>
    <w:p w:rsidR="00425CBB" w:rsidRDefault="00425CBB" w:rsidP="00425CBB">
      <w:pPr>
        <w:pStyle w:val="NormaleWeb1"/>
        <w:shd w:val="clear" w:color="auto" w:fill="FFFFFF"/>
        <w:spacing w:after="120"/>
        <w:jc w:val="both"/>
        <w:rPr>
          <w:rFonts w:ascii="Calibri" w:hAnsi="Calibri"/>
          <w:sz w:val="20"/>
          <w:szCs w:val="20"/>
        </w:rPr>
      </w:pPr>
      <w:r>
        <w:rPr>
          <w:rFonts w:ascii="Calibri" w:hAnsi="Calibri"/>
          <w:sz w:val="20"/>
          <w:szCs w:val="20"/>
        </w:rPr>
        <w:t>Purtroppo è molto popolare presso i consumatori perché si trova dappertutto, non richiede preparazione, è conveniente e molto saporito (gusto artificiale dato dal troppo sale o troppo zucchero o grassi di scarsa qualità, dagli aromi artificiali e dai conservanti).</w:t>
      </w:r>
    </w:p>
    <w:p w:rsidR="00425CBB" w:rsidRDefault="002A4E98" w:rsidP="00425CBB">
      <w:pPr>
        <w:pStyle w:val="NormaleWeb1"/>
        <w:shd w:val="clear" w:color="auto" w:fill="FFFFFF"/>
        <w:jc w:val="both"/>
        <w:rPr>
          <w:rFonts w:ascii="Calibri" w:hAnsi="Calibri"/>
          <w:sz w:val="20"/>
          <w:szCs w:val="20"/>
        </w:rPr>
      </w:pPr>
      <w:r>
        <w:rPr>
          <w:rFonts w:ascii="Calibri" w:hAnsi="Calibri"/>
          <w:noProof/>
          <w:sz w:val="20"/>
          <w:szCs w:val="20"/>
          <w:lang w:eastAsia="it-IT"/>
        </w:rPr>
        <w:drawing>
          <wp:anchor distT="0" distB="0" distL="114935" distR="114935" simplePos="0" relativeHeight="251859968" behindDoc="0" locked="0" layoutInCell="1" allowOverlap="1">
            <wp:simplePos x="0" y="0"/>
            <wp:positionH relativeFrom="column">
              <wp:posOffset>1538605</wp:posOffset>
            </wp:positionH>
            <wp:positionV relativeFrom="paragraph">
              <wp:posOffset>399415</wp:posOffset>
            </wp:positionV>
            <wp:extent cx="1374140" cy="932180"/>
            <wp:effectExtent l="19050" t="0" r="0" b="0"/>
            <wp:wrapSquare wrapText="bothSides"/>
            <wp:docPr id="1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1374140" cy="932180"/>
                    </a:xfrm>
                    <a:prstGeom prst="rect">
                      <a:avLst/>
                    </a:prstGeom>
                    <a:solidFill>
                      <a:srgbClr val="FFFFFF"/>
                    </a:solidFill>
                    <a:ln w="9525">
                      <a:noFill/>
                      <a:miter lim="800000"/>
                      <a:headEnd/>
                      <a:tailEnd/>
                    </a:ln>
                  </pic:spPr>
                </pic:pic>
              </a:graphicData>
            </a:graphic>
          </wp:anchor>
        </w:drawing>
      </w:r>
      <w:r>
        <w:rPr>
          <w:rFonts w:ascii="Calibri" w:hAnsi="Calibri"/>
          <w:noProof/>
          <w:sz w:val="20"/>
          <w:szCs w:val="20"/>
          <w:lang w:eastAsia="it-IT"/>
        </w:rPr>
        <w:drawing>
          <wp:anchor distT="0" distB="0" distL="114935" distR="114935" simplePos="0" relativeHeight="251848704" behindDoc="0" locked="0" layoutInCell="1" allowOverlap="1">
            <wp:simplePos x="0" y="0"/>
            <wp:positionH relativeFrom="column">
              <wp:posOffset>3475990</wp:posOffset>
            </wp:positionH>
            <wp:positionV relativeFrom="paragraph">
              <wp:posOffset>42545</wp:posOffset>
            </wp:positionV>
            <wp:extent cx="796925" cy="1326515"/>
            <wp:effectExtent l="19050" t="0" r="3175" b="0"/>
            <wp:wrapSquare wrapText="bothSides"/>
            <wp:docPr id="120"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796925" cy="1326515"/>
                    </a:xfrm>
                    <a:prstGeom prst="rect">
                      <a:avLst/>
                    </a:prstGeom>
                    <a:solidFill>
                      <a:srgbClr val="FFFFFF"/>
                    </a:solidFill>
                    <a:ln w="9525">
                      <a:noFill/>
                      <a:miter lim="800000"/>
                      <a:headEnd/>
                      <a:tailEnd/>
                    </a:ln>
                  </pic:spPr>
                </pic:pic>
              </a:graphicData>
            </a:graphic>
          </wp:anchor>
        </w:drawing>
      </w:r>
      <w:r w:rsidR="00425CBB">
        <w:rPr>
          <w:rFonts w:ascii="Calibri" w:hAnsi="Calibri"/>
          <w:sz w:val="20"/>
          <w:szCs w:val="20"/>
        </w:rPr>
        <w:t xml:space="preserve">Il consumo di questo cibo oltre a fare ingrassare e provocare carie ai denti, causa alla lunga malattie gravi come infarto, tumori e diabete.  </w:t>
      </w:r>
    </w:p>
    <w:p w:rsidR="00425CBB" w:rsidRDefault="00425CBB" w:rsidP="00425CBB">
      <w:pPr>
        <w:pStyle w:val="NormaleWeb1"/>
        <w:shd w:val="clear" w:color="auto" w:fill="FFFFFF"/>
        <w:jc w:val="both"/>
        <w:rPr>
          <w:rFonts w:ascii="Calibri" w:hAnsi="Calibri"/>
          <w:sz w:val="20"/>
          <w:szCs w:val="20"/>
        </w:rPr>
      </w:pPr>
    </w:p>
    <w:p w:rsidR="00425CBB" w:rsidRDefault="00425CBB" w:rsidP="00425CBB">
      <w:pPr>
        <w:pStyle w:val="NormaleWeb1"/>
        <w:pageBreakBefore/>
        <w:shd w:val="clear" w:color="auto" w:fill="FFFFFF"/>
        <w:jc w:val="both"/>
      </w:pPr>
      <w:r>
        <w:rPr>
          <w:rFonts w:ascii="Calibri" w:hAnsi="Calibri" w:cs="Arial"/>
          <w:sz w:val="20"/>
          <w:szCs w:val="20"/>
        </w:rPr>
        <w:lastRenderedPageBreak/>
        <w:t xml:space="preserve"> </w:t>
      </w: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EC5D3E" w:rsidP="00425CBB">
      <w:pPr>
        <w:pStyle w:val="NormaleWeb1"/>
        <w:shd w:val="clear" w:color="auto" w:fill="FFFFFF"/>
        <w:jc w:val="both"/>
        <w:rPr>
          <w:rFonts w:ascii="Calibri" w:hAnsi="Calibri" w:cs="Arial"/>
          <w:sz w:val="20"/>
          <w:szCs w:val="20"/>
        </w:rPr>
      </w:pPr>
      <w:r>
        <w:rPr>
          <w:rFonts w:ascii="Calibri" w:hAnsi="Calibri" w:cs="Arial"/>
          <w:noProof/>
          <w:sz w:val="20"/>
          <w:szCs w:val="20"/>
          <w:lang w:eastAsia="it-IT"/>
        </w:rPr>
        <w:drawing>
          <wp:anchor distT="0" distB="0" distL="114300" distR="114300" simplePos="0" relativeHeight="251856896" behindDoc="0" locked="0" layoutInCell="1" allowOverlap="1">
            <wp:simplePos x="0" y="0"/>
            <wp:positionH relativeFrom="column">
              <wp:posOffset>-215900</wp:posOffset>
            </wp:positionH>
            <wp:positionV relativeFrom="paragraph">
              <wp:posOffset>60325</wp:posOffset>
            </wp:positionV>
            <wp:extent cx="1947545" cy="704850"/>
            <wp:effectExtent l="0" t="628650" r="0" b="609600"/>
            <wp:wrapNone/>
            <wp:docPr id="124"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gi etichetta.png"/>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1947545" cy="704850"/>
                    </a:xfrm>
                    <a:prstGeom prst="rect">
                      <a:avLst/>
                    </a:prstGeom>
                  </pic:spPr>
                </pic:pic>
              </a:graphicData>
            </a:graphic>
          </wp:anchor>
        </w:drawing>
      </w: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EC5D3E" w:rsidP="00425CBB">
      <w:pPr>
        <w:pStyle w:val="NormaleWeb1"/>
        <w:shd w:val="clear" w:color="auto" w:fill="FFFFFF"/>
        <w:jc w:val="both"/>
        <w:rPr>
          <w:rFonts w:ascii="Calibri" w:hAnsi="Calibri" w:cs="Arial"/>
          <w:sz w:val="20"/>
          <w:szCs w:val="20"/>
        </w:rPr>
      </w:pPr>
      <w:bookmarkStart w:id="1" w:name="__UnoMark__810_277653411"/>
      <w:bookmarkEnd w:id="1"/>
      <w:r>
        <w:rPr>
          <w:rFonts w:ascii="Calibri" w:hAnsi="Calibri" w:cs="Arial"/>
          <w:noProof/>
          <w:sz w:val="20"/>
          <w:szCs w:val="20"/>
          <w:lang w:eastAsia="it-IT"/>
        </w:rPr>
        <w:drawing>
          <wp:anchor distT="0" distB="0" distL="114300" distR="114300" simplePos="0" relativeHeight="251857920" behindDoc="0" locked="0" layoutInCell="1" allowOverlap="1">
            <wp:simplePos x="0" y="0"/>
            <wp:positionH relativeFrom="column">
              <wp:posOffset>146498</wp:posOffset>
            </wp:positionH>
            <wp:positionV relativeFrom="paragraph">
              <wp:posOffset>104478</wp:posOffset>
            </wp:positionV>
            <wp:extent cx="5229412" cy="2020084"/>
            <wp:effectExtent l="0" t="1600200" r="0" b="1580366"/>
            <wp:wrapNone/>
            <wp:docPr id="125"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k food.jpg"/>
                    <pic:cNvPicPr/>
                  </pic:nvPicPr>
                  <pic:blipFill>
                    <a:blip r:embed="rId66" cstate="print">
                      <a:extLst>
                        <a:ext uri="{28A0092B-C50C-407E-A947-70E740481C1C}">
                          <a14:useLocalDpi xmlns:a14="http://schemas.microsoft.com/office/drawing/2010/main" val="0"/>
                        </a:ext>
                      </a:extLst>
                    </a:blip>
                    <a:stretch>
                      <a:fillRect/>
                    </a:stretch>
                  </pic:blipFill>
                  <pic:spPr>
                    <a:xfrm rot="16200000">
                      <a:off x="0" y="0"/>
                      <a:ext cx="5229412" cy="2020084"/>
                    </a:xfrm>
                    <a:prstGeom prst="rect">
                      <a:avLst/>
                    </a:prstGeom>
                  </pic:spPr>
                </pic:pic>
              </a:graphicData>
            </a:graphic>
          </wp:anchor>
        </w:drawing>
      </w:r>
    </w:p>
    <w:p w:rsidR="00425CBB" w:rsidRDefault="00425CBB" w:rsidP="00425CBB">
      <w:pPr>
        <w:pStyle w:val="NormaleWeb1"/>
        <w:shd w:val="clear" w:color="auto" w:fill="FFFFFF"/>
        <w:jc w:val="both"/>
        <w:rPr>
          <w:rFonts w:ascii="Calibri" w:hAnsi="Calibri" w:cs="Arial"/>
          <w:sz w:val="20"/>
          <w:szCs w:val="20"/>
        </w:rPr>
      </w:pPr>
      <w:r>
        <w:rPr>
          <w:rFonts w:ascii="Calibri" w:hAnsi="Calibri" w:cs="Arial"/>
          <w:noProof/>
          <w:sz w:val="20"/>
          <w:szCs w:val="20"/>
          <w:lang w:eastAsia="it-IT"/>
        </w:rPr>
        <w:drawing>
          <wp:anchor distT="0" distB="0" distL="114300" distR="114300" simplePos="0" relativeHeight="251849728" behindDoc="0" locked="0" layoutInCell="1" allowOverlap="1">
            <wp:simplePos x="0" y="0"/>
            <wp:positionH relativeFrom="column">
              <wp:posOffset>587637</wp:posOffset>
            </wp:positionH>
            <wp:positionV relativeFrom="paragraph">
              <wp:posOffset>1911313</wp:posOffset>
            </wp:positionV>
            <wp:extent cx="814257" cy="1344706"/>
            <wp:effectExtent l="285750" t="0" r="271593" b="0"/>
            <wp:wrapNone/>
            <wp:docPr id="126"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14257" cy="1344706"/>
                    </a:xfrm>
                    <a:prstGeom prst="rect">
                      <a:avLst/>
                    </a:prstGeom>
                    <a:solidFill>
                      <a:srgbClr val="FFFFFF"/>
                    </a:solidFill>
                    <a:ln w="9525">
                      <a:noFill/>
                      <a:miter lim="800000"/>
                      <a:headEnd/>
                      <a:tailEnd/>
                    </a:ln>
                  </pic:spPr>
                </pic:pic>
              </a:graphicData>
            </a:graphic>
          </wp:anchor>
        </w:drawing>
      </w:r>
    </w:p>
    <w:p w:rsidR="00425CBB" w:rsidRDefault="00425CBB" w:rsidP="00425CBB">
      <w:pPr>
        <w:pStyle w:val="NormaleWeb1"/>
        <w:pageBreakBefore/>
        <w:shd w:val="clear" w:color="auto" w:fill="FFFFFF"/>
        <w:jc w:val="both"/>
        <w:rPr>
          <w:rFonts w:ascii="Calibri" w:hAnsi="Calibri" w:cs="Arial"/>
          <w:sz w:val="20"/>
          <w:szCs w:val="20"/>
        </w:rPr>
      </w:pPr>
      <w:r>
        <w:rPr>
          <w:rFonts w:ascii="Calibri" w:hAnsi="Calibri" w:cs="Arial"/>
          <w:sz w:val="20"/>
          <w:szCs w:val="20"/>
        </w:rPr>
        <w:lastRenderedPageBreak/>
        <w:t xml:space="preserve">Le bibite dolci, lisce o gassate ad esempio, sono una vera truffa miliardaria. Sono per la quasi totalità acqua con l'aggiunta di bollicine, coloranti, zucchero o edulcoranti artificiali, additivi e acido fosforico. Calorie senza vitamine e valori nutritivi, in aggiunta a lattine e plastica ad ingrassare le discariche di tutto il mondo. </w:t>
      </w:r>
    </w:p>
    <w:p w:rsidR="00425CBB" w:rsidRDefault="00425CBB" w:rsidP="00425CBB">
      <w:pPr>
        <w:pStyle w:val="NormaleWeb1"/>
        <w:shd w:val="clear" w:color="auto" w:fill="FFFFFF"/>
        <w:jc w:val="both"/>
        <w:rPr>
          <w:rFonts w:ascii="Calibri" w:hAnsi="Calibri" w:cs="Arial"/>
          <w:sz w:val="20"/>
          <w:szCs w:val="20"/>
        </w:rPr>
      </w:pPr>
      <w:r>
        <w:rPr>
          <w:rFonts w:ascii="Calibri" w:hAnsi="Calibri" w:cs="Arial"/>
          <w:sz w:val="20"/>
          <w:szCs w:val="20"/>
        </w:rPr>
        <w:t>La cultura alimentare della nostra società è molto carente, lo scoutismo può dare il suo contributo a migliorare le competenze dei ragazzi nella scelta dei cibi più sani a dispetto delle pressioni commerciali.</w:t>
      </w:r>
    </w:p>
    <w:p w:rsidR="00425CBB" w:rsidRDefault="00425CBB" w:rsidP="00425CBB">
      <w:pPr>
        <w:pStyle w:val="NormaleWeb1"/>
        <w:shd w:val="clear" w:color="auto" w:fill="FFFFFF"/>
        <w:jc w:val="both"/>
        <w:rPr>
          <w:rFonts w:ascii="Calibri" w:hAnsi="Calibri" w:cs="Arial"/>
          <w:sz w:val="20"/>
          <w:szCs w:val="20"/>
        </w:rPr>
      </w:pPr>
    </w:p>
    <w:p w:rsidR="00425CBB" w:rsidRDefault="00FC69D0" w:rsidP="00425CBB">
      <w:pPr>
        <w:pStyle w:val="NormaleWeb1"/>
        <w:shd w:val="clear" w:color="auto" w:fill="FFFFFF"/>
        <w:jc w:val="both"/>
        <w:rPr>
          <w:rFonts w:ascii="Calibri" w:hAnsi="Calibri" w:cs="Arial"/>
          <w:sz w:val="20"/>
          <w:szCs w:val="20"/>
        </w:rPr>
      </w:pPr>
      <w:r>
        <w:rPr>
          <w:noProof/>
          <w:lang w:eastAsia="it-IT"/>
        </w:rPr>
        <w:pict>
          <v:shape id="Text Box 90" o:spid="_x0000_s1051" type="#_x0000_t202" style="position:absolute;left:0;text-align:left;margin-left:19.25pt;margin-top:11.4pt;width:271.7pt;height:32.5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" fillcolor="#a7bfde [1620]" strokecolor="#4579b8 [3044]">
            <v:fill color2="#e4ecf5 [500]" rotate="t" angle="180" colors="0 #a3c4ff;22938f #bfd5ff;1 #e5eeff" focus="100%" type="gradient"/>
            <v:shadow on="t" color="black" opacity="24903f" origin=",.5" offset="0,.55556mm"/>
            <v:textbox style="mso-next-textbox:#Text Box 90">
              <w:txbxContent>
                <w:p w:rsidR="00FC69D0" w:rsidRPr="00250E6F" w:rsidRDefault="00FC69D0" w:rsidP="00425CBB">
                  <w:pPr>
                    <w:pStyle w:val="FrameContents"/>
                    <w:rPr>
                      <w:rFonts w:asciiTheme="minorHAnsi" w:hAnsiTheme="minorHAnsi"/>
                      <w:sz w:val="32"/>
                      <w:szCs w:val="32"/>
                    </w:rPr>
                  </w:pPr>
                  <w:r w:rsidRPr="00250E6F">
                    <w:rPr>
                      <w:rFonts w:asciiTheme="minorHAnsi" w:hAnsiTheme="minorHAnsi"/>
                      <w:sz w:val="32"/>
                      <w:szCs w:val="32"/>
                    </w:rPr>
                    <w:t>Lascia perdere!     Molto meglio l'acqua</w:t>
                  </w:r>
                </w:p>
              </w:txbxContent>
            </v:textbox>
          </v:shape>
        </w:pict>
      </w: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bookmarkStart w:id="2" w:name="__UnoMark__846_277653411"/>
      <w:bookmarkEnd w:id="2"/>
    </w:p>
    <w:p w:rsidR="00425CBB" w:rsidRDefault="00425CBB" w:rsidP="00425CBB">
      <w:pPr>
        <w:pStyle w:val="NormaleWeb1"/>
        <w:shd w:val="clear" w:color="auto" w:fill="FFFFFF"/>
        <w:jc w:val="both"/>
        <w:rPr>
          <w:rFonts w:ascii="Calibri" w:hAnsi="Calibri" w:cs="Arial"/>
          <w:sz w:val="20"/>
          <w:szCs w:val="20"/>
        </w:rPr>
      </w:pPr>
      <w:r>
        <w:rPr>
          <w:noProof/>
          <w:lang w:eastAsia="it-IT"/>
        </w:rPr>
        <w:drawing>
          <wp:anchor distT="0" distB="0" distL="114300" distR="114300" simplePos="0" relativeHeight="251858944" behindDoc="0" locked="0" layoutInCell="1" allowOverlap="1">
            <wp:simplePos x="0" y="0"/>
            <wp:positionH relativeFrom="column">
              <wp:posOffset>2421255</wp:posOffset>
            </wp:positionH>
            <wp:positionV relativeFrom="paragraph">
              <wp:posOffset>13335</wp:posOffset>
            </wp:positionV>
            <wp:extent cx="1500505" cy="539750"/>
            <wp:effectExtent l="57150" t="190500" r="23495" b="184150"/>
            <wp:wrapNone/>
            <wp:docPr id="128"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gi etichetta.png"/>
                    <pic:cNvPicPr/>
                  </pic:nvPicPr>
                  <pic:blipFill>
                    <a:blip r:embed="rId65" cstate="print">
                      <a:extLst>
                        <a:ext uri="{28A0092B-C50C-407E-A947-70E740481C1C}">
                          <a14:useLocalDpi xmlns:a14="http://schemas.microsoft.com/office/drawing/2010/main" val="0"/>
                        </a:ext>
                      </a:extLst>
                    </a:blip>
                    <a:stretch>
                      <a:fillRect/>
                    </a:stretch>
                  </pic:blipFill>
                  <pic:spPr>
                    <a:xfrm rot="916488">
                      <a:off x="0" y="0"/>
                      <a:ext cx="1500505" cy="539750"/>
                    </a:xfrm>
                    <a:prstGeom prst="rect">
                      <a:avLst/>
                    </a:prstGeom>
                  </pic:spPr>
                </pic:pic>
              </a:graphicData>
            </a:graphic>
          </wp:anchor>
        </w:drawing>
      </w:r>
    </w:p>
    <w:p w:rsidR="00425CBB" w:rsidRDefault="00425CBB" w:rsidP="00425CBB">
      <w:pPr>
        <w:pStyle w:val="NormaleWeb1"/>
        <w:shd w:val="clear" w:color="auto" w:fill="FFFFFF"/>
        <w:jc w:val="both"/>
        <w:rPr>
          <w:rFonts w:ascii="Calibri" w:hAnsi="Calibri" w:cs="Arial"/>
          <w:sz w:val="20"/>
          <w:szCs w:val="20"/>
        </w:rPr>
      </w:pPr>
    </w:p>
    <w:p w:rsidR="00425CBB" w:rsidRDefault="00425CBB" w:rsidP="00425CBB">
      <w:pPr>
        <w:pStyle w:val="NormaleWeb1"/>
        <w:shd w:val="clear" w:color="auto" w:fill="FFFFFF"/>
        <w:jc w:val="both"/>
        <w:rPr>
          <w:rFonts w:ascii="Calibri" w:hAnsi="Calibri" w:cs="Arial"/>
          <w:sz w:val="20"/>
          <w:szCs w:val="20"/>
        </w:rPr>
      </w:pPr>
      <w:r>
        <w:rPr>
          <w:rFonts w:ascii="Calibri" w:hAnsi="Calibri" w:cs="Arial"/>
          <w:noProof/>
          <w:sz w:val="20"/>
          <w:szCs w:val="20"/>
          <w:lang w:eastAsia="it-IT"/>
        </w:rPr>
        <w:drawing>
          <wp:anchor distT="0" distB="0" distL="114300" distR="114300" simplePos="0" relativeHeight="251850752" behindDoc="0" locked="0" layoutInCell="1" allowOverlap="1">
            <wp:simplePos x="0" y="0"/>
            <wp:positionH relativeFrom="column">
              <wp:posOffset>719711</wp:posOffset>
            </wp:positionH>
            <wp:positionV relativeFrom="paragraph">
              <wp:posOffset>88226</wp:posOffset>
            </wp:positionV>
            <wp:extent cx="1350645" cy="1009650"/>
            <wp:effectExtent l="0" t="0" r="0" b="0"/>
            <wp:wrapNone/>
            <wp:docPr id="134"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a:off x="0" y="0"/>
                      <a:ext cx="1350645" cy="1009650"/>
                    </a:xfrm>
                    <a:prstGeom prst="rect">
                      <a:avLst/>
                    </a:prstGeom>
                    <a:solidFill>
                      <a:srgbClr val="FFFFFF"/>
                    </a:solidFill>
                    <a:ln w="9525">
                      <a:noFill/>
                      <a:miter lim="800000"/>
                      <a:headEnd/>
                      <a:tailEnd/>
                    </a:ln>
                  </pic:spPr>
                </pic:pic>
              </a:graphicData>
            </a:graphic>
          </wp:anchor>
        </w:drawing>
      </w:r>
    </w:p>
    <w:p w:rsidR="00425CBB" w:rsidRPr="00425CBB" w:rsidRDefault="00FC69D0">
      <w:pPr>
        <w:suppressAutoHyphens w:val="0"/>
        <w:overflowPunct/>
        <w:rPr>
          <w:rFonts w:ascii="Calibri" w:hAnsi="Calibri" w:cs="Arial"/>
          <w:sz w:val="20"/>
          <w:szCs w:val="20"/>
        </w:rPr>
      </w:pPr>
      <w:r>
        <w:rPr>
          <w:noProof/>
          <w:lang w:eastAsia="it-IT"/>
        </w:rPr>
        <w:pict>
          <v:shapetype id="_x0000_t32" coordsize="21600,21600" o:spt="32" o:oned="t" path="m,l21600,21600e" filled="f">
            <v:path arrowok="t" fillok="f" o:connecttype="none"/>
            <o:lock v:ext="edit" shapetype="t"/>
          </v:shapetype>
          <v:shape id="AutoShape 91" o:spid="_x0000_s1052" type="#_x0000_t32" style="position:absolute;margin-left:53.7pt;margin-top:107.6pt;width:201.05pt;height:59.9pt;flip:y;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" strokecolor="#c00000" strokeweight="1.06mm">
            <v:stroke joinstyle="miter"/>
          </v:shape>
        </w:pict>
      </w:r>
      <w:r>
        <w:rPr>
          <w:noProof/>
          <w:lang w:eastAsia="it-IT"/>
        </w:rPr>
        <w:pict>
          <v:shape id="AutoShape 92" o:spid="_x0000_s1053" type="#_x0000_t32" style="position:absolute;margin-left:73.6pt;margin-top:110.35pt;width:195.65pt;height:40.6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" strokecolor="#c00000" strokeweight="1.06mm">
            <v:stroke joinstyle="miter"/>
          </v:shape>
        </w:pict>
      </w:r>
      <w:r w:rsidR="00425CBB">
        <w:rPr>
          <w:noProof/>
          <w:lang w:eastAsia="it-IT"/>
        </w:rPr>
        <w:drawing>
          <wp:anchor distT="0" distB="0" distL="114300" distR="114300" simplePos="0" relativeHeight="251851776" behindDoc="1" locked="0" layoutInCell="1" allowOverlap="1">
            <wp:simplePos x="0" y="0"/>
            <wp:positionH relativeFrom="column">
              <wp:posOffset>936625</wp:posOffset>
            </wp:positionH>
            <wp:positionV relativeFrom="paragraph">
              <wp:posOffset>716280</wp:posOffset>
            </wp:positionV>
            <wp:extent cx="2118995" cy="1902460"/>
            <wp:effectExtent l="0" t="0" r="0" b="0"/>
            <wp:wrapNone/>
            <wp:docPr id="136"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srcRect/>
                    <a:stretch>
                      <a:fillRect/>
                    </a:stretch>
                  </pic:blipFill>
                  <pic:spPr bwMode="auto">
                    <a:xfrm>
                      <a:off x="0" y="0"/>
                      <a:ext cx="2118995" cy="1902460"/>
                    </a:xfrm>
                    <a:prstGeom prst="rect">
                      <a:avLst/>
                    </a:prstGeom>
                    <a:solidFill>
                      <a:srgbClr val="FFFFFF"/>
                    </a:solidFill>
                    <a:ln w="9525">
                      <a:noFill/>
                      <a:miter lim="800000"/>
                      <a:headEnd/>
                      <a:tailEnd/>
                    </a:ln>
                  </pic:spPr>
                </pic:pic>
              </a:graphicData>
            </a:graphic>
          </wp:anchor>
        </w:drawing>
      </w:r>
      <w:bookmarkStart w:id="3" w:name="__UnoMark__850_277653411"/>
      <w:bookmarkEnd w:id="3"/>
      <w:r w:rsidR="00425CBB" w:rsidRPr="00425CBB">
        <w:rPr>
          <w:noProof/>
          <w:lang w:eastAsia="it-IT"/>
        </w:rPr>
        <w:br w:type="page"/>
      </w:r>
    </w:p>
    <w:p w:rsidR="00C263FC" w:rsidRPr="00371B8D" w:rsidRDefault="004F7A3D" w:rsidP="00371B8D">
      <w:pPr>
        <w:pageBreakBefore/>
        <w:jc w:val="center"/>
        <w:rPr>
          <w:color w:val="auto"/>
          <w:sz w:val="22"/>
          <w:szCs w:val="22"/>
        </w:rPr>
      </w:pPr>
      <w:r w:rsidRPr="004F7A3D">
        <w:rPr>
          <w:noProof/>
          <w:color w:val="auto"/>
          <w:sz w:val="22"/>
          <w:szCs w:val="22"/>
          <w:lang w:eastAsia="it-IT"/>
        </w:rPr>
        <w:lastRenderedPageBreak/>
        <w:drawing>
          <wp:anchor distT="0" distB="0" distL="114935" distR="114935" simplePos="0" relativeHeight="251884544" behindDoc="0" locked="0" layoutInCell="1" allowOverlap="1">
            <wp:simplePos x="0" y="0"/>
            <wp:positionH relativeFrom="column">
              <wp:posOffset>25476</wp:posOffset>
            </wp:positionH>
            <wp:positionV relativeFrom="paragraph">
              <wp:posOffset>-321571</wp:posOffset>
            </wp:positionV>
            <wp:extent cx="689871" cy="543149"/>
            <wp:effectExtent l="76200" t="76200" r="53079" b="66451"/>
            <wp:wrapNone/>
            <wp:docPr id="19"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rot="811839">
                      <a:off x="0" y="0"/>
                      <a:ext cx="689871" cy="543149"/>
                    </a:xfrm>
                    <a:prstGeom prst="rect">
                      <a:avLst/>
                    </a:prstGeom>
                    <a:solidFill>
                      <a:srgbClr val="FFFFFF"/>
                    </a:solidFill>
                    <a:ln w="9525">
                      <a:noFill/>
                      <a:miter lim="800000"/>
                      <a:headEnd/>
                      <a:tailEnd/>
                    </a:ln>
                  </pic:spPr>
                </pic:pic>
              </a:graphicData>
            </a:graphic>
          </wp:anchor>
        </w:drawing>
      </w:r>
      <w:r w:rsidR="00C263FC" w:rsidRPr="00371B8D">
        <w:rPr>
          <w:rFonts w:ascii="Calibri" w:hAnsi="Calibri"/>
          <w:b/>
          <w:bCs/>
          <w:color w:val="auto"/>
          <w:sz w:val="22"/>
          <w:szCs w:val="22"/>
          <w:u w:val="single"/>
        </w:rPr>
        <w:t>Saper fare gli acquisti giusti</w:t>
      </w:r>
    </w:p>
    <w:p w:rsidR="00C263FC" w:rsidRPr="00BF08B9" w:rsidRDefault="00C263FC" w:rsidP="00C263FC">
      <w:pPr>
        <w:jc w:val="both"/>
        <w:rPr>
          <w:rFonts w:ascii="Calibri" w:hAnsi="Calibri"/>
          <w:sz w:val="18"/>
          <w:szCs w:val="18"/>
        </w:rPr>
      </w:pPr>
    </w:p>
    <w:p w:rsidR="00C263FC" w:rsidRPr="00371B8D" w:rsidRDefault="00C263FC" w:rsidP="00E27E14">
      <w:pPr>
        <w:spacing w:after="80"/>
        <w:jc w:val="both"/>
        <w:rPr>
          <w:rFonts w:ascii="Calibri" w:hAnsi="Calibri"/>
          <w:b/>
          <w:sz w:val="20"/>
          <w:szCs w:val="20"/>
        </w:rPr>
      </w:pPr>
      <w:r w:rsidRPr="00371B8D">
        <w:rPr>
          <w:rFonts w:ascii="Calibri" w:hAnsi="Calibri"/>
          <w:b/>
          <w:sz w:val="20"/>
          <w:szCs w:val="20"/>
        </w:rPr>
        <w:t>Alcune regole:</w:t>
      </w:r>
    </w:p>
    <w:p w:rsidR="00E844E8" w:rsidRDefault="00C263FC" w:rsidP="005B3F2B">
      <w:pPr>
        <w:spacing w:after="80"/>
        <w:jc w:val="both"/>
        <w:rPr>
          <w:rFonts w:ascii="Calibri" w:hAnsi="Calibri"/>
          <w:sz w:val="20"/>
          <w:szCs w:val="20"/>
        </w:rPr>
      </w:pPr>
      <w:r>
        <w:rPr>
          <w:rFonts w:ascii="Calibri" w:hAnsi="Calibri"/>
          <w:sz w:val="20"/>
          <w:szCs w:val="20"/>
        </w:rPr>
        <w:t xml:space="preserve">Scegliamo i cibi dove si riconosca ancora la materia prima di origine: se prendiamo la carne, compriamola fresca e scegliamo dei pezzi magri. Evitiamo i cibi elaborati: </w:t>
      </w:r>
      <w:proofErr w:type="spellStart"/>
      <w:r>
        <w:rPr>
          <w:rFonts w:ascii="Calibri" w:hAnsi="Calibri"/>
          <w:sz w:val="20"/>
          <w:szCs w:val="20"/>
        </w:rPr>
        <w:t>bonrol</w:t>
      </w:r>
      <w:proofErr w:type="spellEnd"/>
      <w:r>
        <w:rPr>
          <w:rFonts w:ascii="Calibri" w:hAnsi="Calibri"/>
          <w:sz w:val="20"/>
          <w:szCs w:val="20"/>
        </w:rPr>
        <w:t>, salsicce, wurstel, salami, mortadella, carne in scatola. In questi preparati non possiamo vedere né sapere con esattezza cosa è contenuto, e se consultiamo l’etichetta, vedremo che contengono sostanze come conservanti, aromi artificiali e coloranti.</w:t>
      </w:r>
      <w:r w:rsidR="005B3F2B">
        <w:rPr>
          <w:rFonts w:ascii="Calibri" w:hAnsi="Calibri"/>
          <w:sz w:val="20"/>
          <w:szCs w:val="20"/>
        </w:rPr>
        <w:t xml:space="preserve"> </w:t>
      </w:r>
    </w:p>
    <w:p w:rsidR="00BB1609" w:rsidRPr="00BB1609" w:rsidRDefault="00BB1609" w:rsidP="00BB1609">
      <w:pPr>
        <w:spacing w:after="80"/>
        <w:jc w:val="both"/>
        <w:rPr>
          <w:rFonts w:ascii="fluxregularregular" w:hAnsi="fluxregularregular"/>
          <w:color w:val="444C4E"/>
          <w:kern w:val="0"/>
          <w:sz w:val="17"/>
          <w:szCs w:val="17"/>
          <w:lang w:eastAsia="it-IT"/>
        </w:rPr>
      </w:pPr>
      <w:r>
        <w:rPr>
          <w:rFonts w:ascii="Calibri" w:hAnsi="Calibri"/>
          <w:sz w:val="20"/>
          <w:szCs w:val="20"/>
        </w:rPr>
        <w:t xml:space="preserve">Se compriamo </w:t>
      </w:r>
      <w:r w:rsidRPr="005A584A">
        <w:rPr>
          <w:rFonts w:ascii="Calibri" w:hAnsi="Calibri"/>
          <w:b/>
          <w:sz w:val="20"/>
          <w:szCs w:val="20"/>
        </w:rPr>
        <w:t>cibi integrali</w:t>
      </w:r>
      <w:r>
        <w:rPr>
          <w:rFonts w:ascii="Calibri" w:hAnsi="Calibri"/>
          <w:sz w:val="20"/>
          <w:szCs w:val="20"/>
        </w:rPr>
        <w:t xml:space="preserve"> assicuriamoci</w:t>
      </w:r>
      <w:r w:rsidR="005A584A">
        <w:rPr>
          <w:rFonts w:ascii="Calibri" w:hAnsi="Calibri"/>
          <w:sz w:val="20"/>
          <w:szCs w:val="20"/>
        </w:rPr>
        <w:t xml:space="preserve"> che il </w:t>
      </w:r>
      <w:r w:rsidR="005A584A" w:rsidRPr="005A584A">
        <w:rPr>
          <w:rFonts w:ascii="Calibri" w:hAnsi="Calibri"/>
          <w:b/>
          <w:sz w:val="20"/>
          <w:szCs w:val="20"/>
        </w:rPr>
        <w:t>primo ingrediente della lista</w:t>
      </w:r>
      <w:r w:rsidR="005A584A">
        <w:rPr>
          <w:rFonts w:ascii="Calibri" w:hAnsi="Calibri"/>
          <w:sz w:val="20"/>
          <w:szCs w:val="20"/>
        </w:rPr>
        <w:t xml:space="preserve"> sia la farina integrale biologica.</w:t>
      </w:r>
    </w:p>
    <w:p w:rsidR="00E844E8" w:rsidRDefault="00C263FC" w:rsidP="005B3F2B">
      <w:pPr>
        <w:spacing w:after="80"/>
        <w:jc w:val="both"/>
        <w:rPr>
          <w:rFonts w:ascii="Calibri" w:hAnsi="Calibri"/>
          <w:sz w:val="20"/>
          <w:szCs w:val="20"/>
        </w:rPr>
      </w:pPr>
      <w:r>
        <w:rPr>
          <w:rFonts w:ascii="Calibri" w:hAnsi="Calibri"/>
          <w:sz w:val="20"/>
          <w:szCs w:val="20"/>
        </w:rPr>
        <w:t xml:space="preserve">Se prendiamo il formaggio, è meglio scegliere un taglio di formaggio fresco, piuttosto che sottilette o formaggini fuso o filanti, o grattugiati. </w:t>
      </w:r>
    </w:p>
    <w:p w:rsidR="00E844E8" w:rsidRDefault="00C263FC" w:rsidP="005B3F2B">
      <w:pPr>
        <w:spacing w:after="80"/>
        <w:jc w:val="both"/>
        <w:rPr>
          <w:rFonts w:ascii="Calibri" w:hAnsi="Calibri"/>
          <w:sz w:val="20"/>
          <w:szCs w:val="20"/>
        </w:rPr>
      </w:pPr>
      <w:r>
        <w:rPr>
          <w:rFonts w:ascii="Calibri" w:hAnsi="Calibri"/>
          <w:sz w:val="20"/>
          <w:szCs w:val="20"/>
        </w:rPr>
        <w:t xml:space="preserve">Anche la frutta e verdura è meglio </w:t>
      </w:r>
      <w:r w:rsidR="003E436C">
        <w:rPr>
          <w:rFonts w:ascii="Calibri" w:hAnsi="Calibri"/>
          <w:sz w:val="20"/>
          <w:szCs w:val="20"/>
        </w:rPr>
        <w:t xml:space="preserve">scegliere </w:t>
      </w:r>
      <w:r>
        <w:rPr>
          <w:rFonts w:ascii="Calibri" w:hAnsi="Calibri"/>
          <w:sz w:val="20"/>
          <w:szCs w:val="20"/>
        </w:rPr>
        <w:t>quella fresca, rispetto a</w:t>
      </w:r>
      <w:r w:rsidR="003E436C">
        <w:rPr>
          <w:rFonts w:ascii="Calibri" w:hAnsi="Calibri"/>
          <w:sz w:val="20"/>
          <w:szCs w:val="20"/>
        </w:rPr>
        <w:t xml:space="preserve"> quella in sc</w:t>
      </w:r>
      <w:r>
        <w:rPr>
          <w:rFonts w:ascii="Calibri" w:hAnsi="Calibri"/>
          <w:sz w:val="20"/>
          <w:szCs w:val="20"/>
        </w:rPr>
        <w:t xml:space="preserve">atola. </w:t>
      </w:r>
      <w:r w:rsidR="003E436C">
        <w:rPr>
          <w:rFonts w:ascii="Calibri" w:hAnsi="Calibri"/>
          <w:sz w:val="20"/>
          <w:szCs w:val="20"/>
        </w:rPr>
        <w:t>In ogni</w:t>
      </w:r>
      <w:r>
        <w:rPr>
          <w:rFonts w:ascii="Calibri" w:hAnsi="Calibri"/>
          <w:sz w:val="20"/>
          <w:szCs w:val="20"/>
        </w:rPr>
        <w:t xml:space="preserve"> caso </w:t>
      </w:r>
      <w:r w:rsidR="003E436C">
        <w:rPr>
          <w:rFonts w:ascii="Calibri" w:hAnsi="Calibri"/>
          <w:sz w:val="20"/>
          <w:szCs w:val="20"/>
        </w:rPr>
        <w:t xml:space="preserve">i </w:t>
      </w:r>
      <w:r>
        <w:rPr>
          <w:rFonts w:ascii="Calibri" w:hAnsi="Calibri"/>
          <w:sz w:val="20"/>
          <w:szCs w:val="20"/>
        </w:rPr>
        <w:t>prodotti surgelati</w:t>
      </w:r>
      <w:r w:rsidR="003E436C">
        <w:rPr>
          <w:rFonts w:ascii="Calibri" w:hAnsi="Calibri"/>
          <w:sz w:val="20"/>
          <w:szCs w:val="20"/>
        </w:rPr>
        <w:t xml:space="preserve"> sono meglio di quelli</w:t>
      </w:r>
      <w:r>
        <w:rPr>
          <w:rFonts w:ascii="Calibri" w:hAnsi="Calibri"/>
          <w:sz w:val="20"/>
          <w:szCs w:val="20"/>
        </w:rPr>
        <w:t xml:space="preserve"> in scatola. Se proprio non potete farne a meno controllate le etichette, potreste avere delle brutte sorprese comprando un’aranciata, dove la frutta c’è solo per il 12%… e il resto? Acqua, zucchero e aromi… ovvero “cibo spazzatura”.</w:t>
      </w:r>
      <w:r w:rsidR="005B3F2B">
        <w:rPr>
          <w:rFonts w:ascii="Calibri" w:hAnsi="Calibri"/>
          <w:sz w:val="20"/>
          <w:szCs w:val="20"/>
        </w:rPr>
        <w:t xml:space="preserve"> </w:t>
      </w:r>
    </w:p>
    <w:p w:rsidR="00E27E14" w:rsidRDefault="00C263FC" w:rsidP="005B3F2B">
      <w:pPr>
        <w:spacing w:after="80"/>
        <w:jc w:val="both"/>
        <w:rPr>
          <w:rFonts w:ascii="Calibri" w:hAnsi="Calibri"/>
          <w:sz w:val="20"/>
          <w:szCs w:val="20"/>
        </w:rPr>
      </w:pPr>
      <w:r>
        <w:rPr>
          <w:rFonts w:ascii="Calibri" w:hAnsi="Calibri"/>
          <w:sz w:val="20"/>
          <w:szCs w:val="20"/>
        </w:rPr>
        <w:t xml:space="preserve">Scegliete ove possibile cibi prodotti in Italia, i cibi dovrebbero essere più </w:t>
      </w:r>
      <w:r w:rsidR="005B3F2B">
        <w:rPr>
          <w:rFonts w:ascii="Calibri" w:hAnsi="Calibri"/>
          <w:sz w:val="20"/>
          <w:szCs w:val="20"/>
        </w:rPr>
        <w:t xml:space="preserve"> </w:t>
      </w:r>
      <w:r>
        <w:rPr>
          <w:rFonts w:ascii="Calibri" w:hAnsi="Calibri"/>
          <w:sz w:val="20"/>
          <w:szCs w:val="20"/>
        </w:rPr>
        <w:t xml:space="preserve">freschi e maturi, inciderete meno sull’inquinamento ambientale, inoltre le etichette saranno più leggibili. </w:t>
      </w:r>
    </w:p>
    <w:p w:rsidR="00E844E8" w:rsidRDefault="00E844E8">
      <w:pPr>
        <w:suppressAutoHyphens w:val="0"/>
        <w:overflowPunct/>
        <w:rPr>
          <w:rFonts w:ascii="Calibri" w:hAnsi="Calibri"/>
          <w:b/>
          <w:sz w:val="20"/>
          <w:szCs w:val="20"/>
        </w:rPr>
      </w:pPr>
      <w:r>
        <w:rPr>
          <w:rFonts w:ascii="Calibri" w:hAnsi="Calibri"/>
          <w:b/>
          <w:noProof/>
          <w:sz w:val="20"/>
          <w:szCs w:val="20"/>
          <w:lang w:eastAsia="it-IT"/>
        </w:rPr>
        <w:drawing>
          <wp:anchor distT="0" distB="0" distL="114935" distR="114935" simplePos="0" relativeHeight="251806720" behindDoc="0" locked="0" layoutInCell="1" allowOverlap="1">
            <wp:simplePos x="0" y="0"/>
            <wp:positionH relativeFrom="column">
              <wp:posOffset>819150</wp:posOffset>
            </wp:positionH>
            <wp:positionV relativeFrom="paragraph">
              <wp:posOffset>177165</wp:posOffset>
            </wp:positionV>
            <wp:extent cx="2549525" cy="1732915"/>
            <wp:effectExtent l="19050" t="0" r="317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2549525" cy="1732915"/>
                    </a:xfrm>
                    <a:prstGeom prst="rect">
                      <a:avLst/>
                    </a:prstGeom>
                    <a:solidFill>
                      <a:srgbClr val="FFFFFF"/>
                    </a:solidFill>
                    <a:ln w="9525">
                      <a:noFill/>
                      <a:miter lim="800000"/>
                      <a:headEnd/>
                      <a:tailEnd/>
                    </a:ln>
                  </pic:spPr>
                </pic:pic>
              </a:graphicData>
            </a:graphic>
          </wp:anchor>
        </w:drawing>
      </w:r>
      <w:r>
        <w:rPr>
          <w:rFonts w:ascii="Calibri" w:hAnsi="Calibri"/>
          <w:b/>
          <w:sz w:val="20"/>
          <w:szCs w:val="20"/>
        </w:rPr>
        <w:br w:type="page"/>
      </w:r>
    </w:p>
    <w:p w:rsidR="00E27E14" w:rsidRDefault="00E844E8" w:rsidP="00BF08B9">
      <w:pPr>
        <w:spacing w:after="60"/>
        <w:jc w:val="both"/>
        <w:rPr>
          <w:rFonts w:ascii="Calibri" w:hAnsi="Calibri"/>
          <w:b/>
          <w:sz w:val="20"/>
          <w:szCs w:val="20"/>
        </w:rPr>
      </w:pPr>
      <w:r>
        <w:rPr>
          <w:rFonts w:ascii="Calibri" w:hAnsi="Calibri"/>
          <w:b/>
          <w:noProof/>
          <w:sz w:val="20"/>
          <w:szCs w:val="20"/>
          <w:lang w:eastAsia="it-IT"/>
        </w:rPr>
        <w:lastRenderedPageBreak/>
        <w:drawing>
          <wp:anchor distT="0" distB="0" distL="114300" distR="114300" simplePos="0" relativeHeight="251837440" behindDoc="0" locked="0" layoutInCell="1" allowOverlap="1">
            <wp:simplePos x="0" y="0"/>
            <wp:positionH relativeFrom="column">
              <wp:posOffset>3368936</wp:posOffset>
            </wp:positionH>
            <wp:positionV relativeFrom="paragraph">
              <wp:posOffset>-110901</wp:posOffset>
            </wp:positionV>
            <wp:extent cx="476998" cy="472141"/>
            <wp:effectExtent l="19050" t="0" r="0" b="0"/>
            <wp:wrapNone/>
            <wp:docPr id="114" name="Immagine 114" descr="http://www.eticamente.net/wp-content/uploads/2011/08/logo-agricoltura-biologic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ticamente.net/wp-content/uploads/2011/08/logo-agricoltura-biologica-500x50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998" cy="472141"/>
                    </a:xfrm>
                    <a:prstGeom prst="rect">
                      <a:avLst/>
                    </a:prstGeom>
                    <a:noFill/>
                    <a:ln>
                      <a:noFill/>
                    </a:ln>
                  </pic:spPr>
                </pic:pic>
              </a:graphicData>
            </a:graphic>
          </wp:anchor>
        </w:drawing>
      </w:r>
      <w:r>
        <w:rPr>
          <w:rFonts w:ascii="Calibri" w:hAnsi="Calibri"/>
          <w:b/>
          <w:noProof/>
          <w:sz w:val="20"/>
          <w:szCs w:val="20"/>
          <w:lang w:eastAsia="it-IT"/>
        </w:rPr>
        <w:drawing>
          <wp:anchor distT="0" distB="0" distL="114300" distR="114300" simplePos="0" relativeHeight="251838464" behindDoc="0" locked="0" layoutInCell="1" allowOverlap="1">
            <wp:simplePos x="0" y="0"/>
            <wp:positionH relativeFrom="column">
              <wp:posOffset>2597972</wp:posOffset>
            </wp:positionH>
            <wp:positionV relativeFrom="paragraph">
              <wp:posOffset>-110901</wp:posOffset>
            </wp:positionV>
            <wp:extent cx="692150" cy="472141"/>
            <wp:effectExtent l="19050" t="0" r="0" b="0"/>
            <wp:wrapNone/>
            <wp:docPr id="122" name="Immagine 122" descr="http://www.eticamente.net/wp-content/uploads/2011/08/agricoltura-biologica-logo-europ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ticamente.net/wp-content/uploads/2011/08/agricoltura-biologica-logo-europeo.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92150" cy="472141"/>
                    </a:xfrm>
                    <a:prstGeom prst="rect">
                      <a:avLst/>
                    </a:prstGeom>
                    <a:noFill/>
                    <a:ln>
                      <a:noFill/>
                    </a:ln>
                  </pic:spPr>
                </pic:pic>
              </a:graphicData>
            </a:graphic>
          </wp:anchor>
        </w:drawing>
      </w:r>
      <w:r w:rsidR="00E27E14" w:rsidRPr="00371B8D">
        <w:rPr>
          <w:rFonts w:ascii="Calibri" w:hAnsi="Calibri"/>
          <w:b/>
          <w:sz w:val="20"/>
          <w:szCs w:val="20"/>
        </w:rPr>
        <w:t>Perché scegliere il biologico?</w:t>
      </w:r>
    </w:p>
    <w:p w:rsidR="00E844E8" w:rsidRPr="00371B8D" w:rsidRDefault="00E844E8" w:rsidP="00BF08B9">
      <w:pPr>
        <w:spacing w:after="60"/>
        <w:jc w:val="both"/>
        <w:rPr>
          <w:rFonts w:ascii="Calibri" w:hAnsi="Calibri"/>
          <w:b/>
          <w:sz w:val="20"/>
          <w:szCs w:val="20"/>
        </w:rPr>
      </w:pPr>
    </w:p>
    <w:p w:rsidR="00E27E14" w:rsidRDefault="00E27E14" w:rsidP="00E844E8">
      <w:pPr>
        <w:spacing w:after="120"/>
        <w:jc w:val="both"/>
        <w:rPr>
          <w:rFonts w:ascii="Calibri" w:hAnsi="Calibri"/>
          <w:sz w:val="20"/>
          <w:szCs w:val="20"/>
        </w:rPr>
      </w:pPr>
      <w:r>
        <w:rPr>
          <w:rFonts w:ascii="Calibri" w:hAnsi="Calibri"/>
          <w:sz w:val="20"/>
          <w:szCs w:val="20"/>
        </w:rPr>
        <w:t>Ci sono tanti motivi, alcuni di salute, altri ambientali</w:t>
      </w:r>
      <w:r w:rsidR="002C60A9">
        <w:rPr>
          <w:rFonts w:ascii="Calibri" w:hAnsi="Calibri"/>
          <w:sz w:val="20"/>
          <w:szCs w:val="20"/>
        </w:rPr>
        <w:t xml:space="preserve"> o</w:t>
      </w:r>
      <w:r>
        <w:rPr>
          <w:rFonts w:ascii="Calibri" w:hAnsi="Calibri"/>
          <w:sz w:val="20"/>
          <w:szCs w:val="20"/>
        </w:rPr>
        <w:t xml:space="preserve"> commerciali. Vediamoli.</w:t>
      </w:r>
    </w:p>
    <w:p w:rsidR="00E844E8" w:rsidRDefault="00E27E14" w:rsidP="00E844E8">
      <w:pPr>
        <w:spacing w:after="120"/>
        <w:jc w:val="both"/>
        <w:rPr>
          <w:rFonts w:ascii="Calibri" w:hAnsi="Calibri"/>
          <w:color w:val="auto"/>
          <w:sz w:val="20"/>
          <w:szCs w:val="20"/>
        </w:rPr>
      </w:pPr>
      <w:r w:rsidRPr="00E00E6C">
        <w:rPr>
          <w:rFonts w:ascii="Calibri" w:hAnsi="Calibri"/>
          <w:b/>
          <w:sz w:val="20"/>
          <w:szCs w:val="20"/>
        </w:rPr>
        <w:t>Motivi di salute</w:t>
      </w:r>
      <w:r>
        <w:rPr>
          <w:rFonts w:ascii="Calibri" w:hAnsi="Calibri"/>
          <w:sz w:val="20"/>
          <w:szCs w:val="20"/>
        </w:rPr>
        <w:t xml:space="preserve">: </w:t>
      </w:r>
      <w:r w:rsidR="002C60A9" w:rsidRPr="002C60A9">
        <w:rPr>
          <w:rFonts w:ascii="Calibri" w:hAnsi="Calibri"/>
          <w:color w:val="auto"/>
          <w:sz w:val="20"/>
          <w:szCs w:val="20"/>
        </w:rPr>
        <w:t xml:space="preserve">i cibi bio </w:t>
      </w:r>
      <w:r w:rsidRPr="002C60A9">
        <w:rPr>
          <w:rFonts w:ascii="Calibri" w:hAnsi="Calibri"/>
          <w:color w:val="auto"/>
          <w:sz w:val="20"/>
          <w:szCs w:val="20"/>
        </w:rPr>
        <w:t>contengono meno sostanze tossiche, antiparassitari, antibiotici e fertilizzanti.</w:t>
      </w:r>
      <w:r w:rsidR="00FB4976" w:rsidRPr="002C60A9">
        <w:rPr>
          <w:rFonts w:ascii="Calibri" w:hAnsi="Calibri"/>
          <w:color w:val="auto"/>
          <w:sz w:val="20"/>
          <w:szCs w:val="20"/>
        </w:rPr>
        <w:t xml:space="preserve"> </w:t>
      </w:r>
      <w:r w:rsidR="00E844E8">
        <w:rPr>
          <w:rFonts w:ascii="Calibri" w:hAnsi="Calibri"/>
          <w:color w:val="auto"/>
          <w:sz w:val="20"/>
          <w:szCs w:val="20"/>
        </w:rPr>
        <w:t>L</w:t>
      </w:r>
      <w:r w:rsidR="00E844E8" w:rsidRPr="002C60A9">
        <w:rPr>
          <w:rFonts w:ascii="Calibri" w:hAnsi="Calibri"/>
          <w:color w:val="auto"/>
          <w:sz w:val="20"/>
          <w:szCs w:val="20"/>
        </w:rPr>
        <w:t xml:space="preserve">a scelta biologica </w:t>
      </w:r>
      <w:r w:rsidR="00FB4976" w:rsidRPr="002C60A9">
        <w:rPr>
          <w:rFonts w:ascii="Calibri" w:hAnsi="Calibri"/>
          <w:color w:val="auto"/>
          <w:sz w:val="20"/>
          <w:szCs w:val="20"/>
        </w:rPr>
        <w:t xml:space="preserve">è </w:t>
      </w:r>
      <w:r w:rsidR="00E844E8">
        <w:rPr>
          <w:rFonts w:ascii="Calibri" w:hAnsi="Calibri"/>
          <w:color w:val="auto"/>
          <w:sz w:val="20"/>
          <w:szCs w:val="20"/>
        </w:rPr>
        <w:t xml:space="preserve">più </w:t>
      </w:r>
      <w:r w:rsidR="00FB4976" w:rsidRPr="002C60A9">
        <w:rPr>
          <w:rFonts w:ascii="Calibri" w:hAnsi="Calibri"/>
          <w:color w:val="auto"/>
          <w:sz w:val="20"/>
          <w:szCs w:val="20"/>
        </w:rPr>
        <w:t>importante</w:t>
      </w:r>
      <w:r w:rsidR="00E844E8">
        <w:rPr>
          <w:rFonts w:ascii="Calibri" w:hAnsi="Calibri"/>
          <w:color w:val="auto"/>
          <w:sz w:val="20"/>
          <w:szCs w:val="20"/>
        </w:rPr>
        <w:t xml:space="preserve"> p</w:t>
      </w:r>
      <w:r w:rsidR="00E844E8" w:rsidRPr="002C60A9">
        <w:rPr>
          <w:rFonts w:ascii="Calibri" w:hAnsi="Calibri"/>
          <w:color w:val="auto"/>
          <w:sz w:val="20"/>
          <w:szCs w:val="20"/>
        </w:rPr>
        <w:t>er alcuni cibi</w:t>
      </w:r>
      <w:r w:rsidR="00FB4976" w:rsidRPr="002C60A9">
        <w:rPr>
          <w:rFonts w:ascii="Calibri" w:hAnsi="Calibri"/>
          <w:color w:val="auto"/>
          <w:sz w:val="20"/>
          <w:szCs w:val="20"/>
        </w:rPr>
        <w:t xml:space="preserve">: </w:t>
      </w:r>
    </w:p>
    <w:p w:rsidR="00E27E14" w:rsidRPr="002C60A9" w:rsidRDefault="00FB4976" w:rsidP="00E844E8">
      <w:pPr>
        <w:spacing w:after="120"/>
        <w:jc w:val="both"/>
        <w:rPr>
          <w:rFonts w:ascii="Calibri" w:hAnsi="Calibri"/>
          <w:color w:val="auto"/>
          <w:sz w:val="20"/>
          <w:szCs w:val="20"/>
        </w:rPr>
      </w:pPr>
      <w:r w:rsidRPr="002C60A9">
        <w:rPr>
          <w:rFonts w:ascii="Calibri" w:hAnsi="Calibri"/>
          <w:color w:val="auto"/>
          <w:sz w:val="20"/>
          <w:szCs w:val="20"/>
        </w:rPr>
        <w:t xml:space="preserve">i </w:t>
      </w:r>
      <w:r w:rsidRPr="00E844E8">
        <w:rPr>
          <w:rFonts w:ascii="Calibri" w:hAnsi="Calibri"/>
          <w:b/>
          <w:color w:val="auto"/>
          <w:sz w:val="20"/>
          <w:szCs w:val="20"/>
        </w:rPr>
        <w:t>legumi, i cereali e le farine integrali</w:t>
      </w:r>
      <w:r w:rsidRPr="002C60A9">
        <w:rPr>
          <w:rFonts w:ascii="Calibri" w:hAnsi="Calibri"/>
          <w:color w:val="auto"/>
          <w:sz w:val="20"/>
          <w:szCs w:val="20"/>
        </w:rPr>
        <w:t xml:space="preserve"> sono alimenti che </w:t>
      </w:r>
      <w:r w:rsidR="002C60A9" w:rsidRPr="002C60A9">
        <w:rPr>
          <w:rFonts w:ascii="Calibri" w:hAnsi="Calibri"/>
          <w:color w:val="auto"/>
          <w:sz w:val="20"/>
          <w:szCs w:val="20"/>
        </w:rPr>
        <w:t xml:space="preserve">devono essere </w:t>
      </w:r>
      <w:r w:rsidRPr="002C60A9">
        <w:rPr>
          <w:rFonts w:ascii="Calibri" w:hAnsi="Calibri"/>
          <w:color w:val="auto"/>
          <w:sz w:val="20"/>
          <w:szCs w:val="20"/>
        </w:rPr>
        <w:t xml:space="preserve">consumati </w:t>
      </w:r>
      <w:r w:rsidR="005B3F2B" w:rsidRPr="002C60A9">
        <w:rPr>
          <w:rFonts w:ascii="Calibri" w:hAnsi="Calibri"/>
          <w:color w:val="auto"/>
          <w:sz w:val="20"/>
          <w:szCs w:val="20"/>
        </w:rPr>
        <w:t>integralmente</w:t>
      </w:r>
      <w:r w:rsidR="00E844E8">
        <w:rPr>
          <w:rFonts w:ascii="Calibri" w:hAnsi="Calibri"/>
          <w:color w:val="auto"/>
          <w:sz w:val="20"/>
          <w:szCs w:val="20"/>
        </w:rPr>
        <w:t>, i nutrienti contenuti nell’involucro sono molto importanti, ma proprio</w:t>
      </w:r>
      <w:r w:rsidR="005B3F2B" w:rsidRPr="002C60A9">
        <w:rPr>
          <w:rFonts w:ascii="Calibri" w:hAnsi="Calibri"/>
          <w:color w:val="auto"/>
          <w:sz w:val="20"/>
          <w:szCs w:val="20"/>
        </w:rPr>
        <w:t xml:space="preserve"> </w:t>
      </w:r>
      <w:r w:rsidR="002C60A9" w:rsidRPr="002C60A9">
        <w:rPr>
          <w:rFonts w:ascii="Calibri" w:hAnsi="Calibri"/>
          <w:color w:val="auto"/>
          <w:sz w:val="20"/>
          <w:szCs w:val="20"/>
        </w:rPr>
        <w:t>nell’involucro si raccoglie la maggior parte degli inquinanti. Per questo è molto importante sostenere le coltivazioni biologiche.</w:t>
      </w:r>
      <w:r w:rsidR="005B3F2B" w:rsidRPr="002C60A9">
        <w:rPr>
          <w:rFonts w:ascii="Calibri" w:hAnsi="Calibri"/>
          <w:color w:val="auto"/>
          <w:sz w:val="20"/>
          <w:szCs w:val="20"/>
        </w:rPr>
        <w:t xml:space="preserve"> </w:t>
      </w:r>
      <w:r w:rsidR="00E844E8">
        <w:rPr>
          <w:rFonts w:ascii="Calibri" w:hAnsi="Calibri"/>
          <w:color w:val="auto"/>
          <w:sz w:val="20"/>
          <w:szCs w:val="20"/>
        </w:rPr>
        <w:t xml:space="preserve">Anche per </w:t>
      </w:r>
      <w:r w:rsidR="005142B3">
        <w:rPr>
          <w:rFonts w:ascii="Calibri" w:hAnsi="Calibri"/>
          <w:color w:val="auto"/>
          <w:sz w:val="20"/>
          <w:szCs w:val="20"/>
        </w:rPr>
        <w:t>uova e</w:t>
      </w:r>
      <w:r w:rsidR="00E844E8">
        <w:rPr>
          <w:rFonts w:ascii="Calibri" w:hAnsi="Calibri"/>
          <w:color w:val="auto"/>
          <w:sz w:val="20"/>
          <w:szCs w:val="20"/>
        </w:rPr>
        <w:t xml:space="preserve"> </w:t>
      </w:r>
      <w:r w:rsidR="00E844E8" w:rsidRPr="005142B3">
        <w:rPr>
          <w:rFonts w:ascii="Calibri" w:hAnsi="Calibri"/>
          <w:color w:val="auto"/>
          <w:sz w:val="20"/>
          <w:szCs w:val="20"/>
        </w:rPr>
        <w:t>latticini</w:t>
      </w:r>
      <w:r w:rsidR="00E844E8">
        <w:rPr>
          <w:rFonts w:ascii="Calibri" w:hAnsi="Calibri"/>
          <w:color w:val="auto"/>
          <w:sz w:val="20"/>
          <w:szCs w:val="20"/>
        </w:rPr>
        <w:t xml:space="preserve"> sarebbe meglio la scelta biologica: i grassi infatti legano di più le sostanze inquinanti.</w:t>
      </w:r>
    </w:p>
    <w:p w:rsidR="00E27E14" w:rsidRDefault="00E27E14" w:rsidP="00E844E8">
      <w:pPr>
        <w:spacing w:after="120"/>
        <w:jc w:val="both"/>
        <w:rPr>
          <w:rFonts w:ascii="Calibri" w:hAnsi="Calibri"/>
          <w:sz w:val="20"/>
          <w:szCs w:val="20"/>
        </w:rPr>
      </w:pPr>
      <w:r w:rsidRPr="00E00E6C">
        <w:rPr>
          <w:rFonts w:ascii="Calibri" w:hAnsi="Calibri"/>
          <w:b/>
          <w:sz w:val="20"/>
          <w:szCs w:val="20"/>
        </w:rPr>
        <w:t>Motivi ambientali</w:t>
      </w:r>
      <w:r>
        <w:rPr>
          <w:rFonts w:ascii="Calibri" w:hAnsi="Calibri"/>
          <w:sz w:val="20"/>
          <w:szCs w:val="20"/>
        </w:rPr>
        <w:t xml:space="preserve">: gli antiparassitari inquinano la falda acquifera, così li ritroviamo sia nei cibi che nelle acque. La produzione è più sostenibile e rispetta di più la natura. </w:t>
      </w:r>
    </w:p>
    <w:p w:rsidR="00E27E14" w:rsidRDefault="00E27E14" w:rsidP="00E844E8">
      <w:pPr>
        <w:spacing w:after="120"/>
        <w:jc w:val="both"/>
        <w:rPr>
          <w:rFonts w:ascii="Calibri" w:hAnsi="Calibri"/>
          <w:sz w:val="20"/>
          <w:szCs w:val="20"/>
        </w:rPr>
      </w:pPr>
      <w:r w:rsidRPr="00E00E6C">
        <w:rPr>
          <w:rFonts w:ascii="Calibri" w:hAnsi="Calibri"/>
          <w:b/>
          <w:sz w:val="20"/>
          <w:szCs w:val="20"/>
        </w:rPr>
        <w:t>Motivi commerciali</w:t>
      </w:r>
      <w:r>
        <w:rPr>
          <w:rFonts w:ascii="Calibri" w:hAnsi="Calibri"/>
          <w:sz w:val="20"/>
          <w:szCs w:val="20"/>
        </w:rPr>
        <w:t xml:space="preserve">: se è vero che i cibi biologici sono più costosi degli altri, è anche vero che se la domanda di biologico aumenta, i produttori si orienteranno di più verso il biologico e i prezzi dovrebbero diminuire, in questo modo i cibi biologici diventerebbero più accessibili per tutti. </w:t>
      </w:r>
    </w:p>
    <w:p w:rsidR="00E27E14" w:rsidRPr="002A4E98" w:rsidRDefault="00E27E14" w:rsidP="00E844E8">
      <w:pPr>
        <w:spacing w:after="120"/>
        <w:jc w:val="both"/>
        <w:rPr>
          <w:sz w:val="18"/>
          <w:szCs w:val="18"/>
        </w:rPr>
      </w:pPr>
      <w:r w:rsidRPr="002A4E98">
        <w:rPr>
          <w:rFonts w:ascii="Calibri" w:hAnsi="Calibri"/>
          <w:sz w:val="18"/>
          <w:szCs w:val="18"/>
        </w:rPr>
        <w:t xml:space="preserve">Per saperne di più: </w:t>
      </w:r>
      <w:hyperlink r:id="rId73" w:history="1">
        <w:r w:rsidRPr="002A4E98">
          <w:rPr>
            <w:rStyle w:val="Collegamentoipertestuale"/>
            <w:rFonts w:ascii="Calibri" w:hAnsi="Calibri"/>
            <w:i/>
            <w:sz w:val="18"/>
            <w:szCs w:val="18"/>
          </w:rPr>
          <w:t>http://ec.europa.eu/agriculture/organic/index_it.htm</w:t>
        </w:r>
      </w:hyperlink>
      <w:r w:rsidR="002A4E98" w:rsidRPr="002A4E98">
        <w:rPr>
          <w:sz w:val="18"/>
          <w:szCs w:val="18"/>
        </w:rPr>
        <w:t xml:space="preserve"> </w:t>
      </w:r>
    </w:p>
    <w:p w:rsidR="00D767C0" w:rsidRDefault="00E844E8" w:rsidP="00BA1F7B">
      <w:pPr>
        <w:spacing w:after="120"/>
        <w:jc w:val="both"/>
        <w:rPr>
          <w:rFonts w:ascii="Calibri" w:hAnsi="Calibri"/>
          <w:sz w:val="20"/>
          <w:szCs w:val="20"/>
        </w:rPr>
      </w:pPr>
      <w:r>
        <w:rPr>
          <w:rFonts w:ascii="Calibri" w:hAnsi="Calibri"/>
          <w:noProof/>
          <w:sz w:val="20"/>
          <w:szCs w:val="20"/>
          <w:lang w:eastAsia="it-IT"/>
        </w:rPr>
        <w:drawing>
          <wp:anchor distT="0" distB="0" distL="114300" distR="114300" simplePos="0" relativeHeight="251898880" behindDoc="0" locked="0" layoutInCell="1" allowOverlap="1">
            <wp:simplePos x="0" y="0"/>
            <wp:positionH relativeFrom="column">
              <wp:posOffset>4184</wp:posOffset>
            </wp:positionH>
            <wp:positionV relativeFrom="paragraph">
              <wp:posOffset>214891</wp:posOffset>
            </wp:positionV>
            <wp:extent cx="4044950" cy="2037976"/>
            <wp:effectExtent l="19050" t="0" r="0" b="0"/>
            <wp:wrapNone/>
            <wp:docPr id="22" name="Immagine 21" descr="2_ecles_devant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ecles_devant_paysage.png"/>
                    <pic:cNvPicPr/>
                  </pic:nvPicPr>
                  <pic:blipFill>
                    <a:blip r:embed="rId74" cstate="print"/>
                    <a:stretch>
                      <a:fillRect/>
                    </a:stretch>
                  </pic:blipFill>
                  <pic:spPr>
                    <a:xfrm>
                      <a:off x="0" y="0"/>
                      <a:ext cx="4044950" cy="2037976"/>
                    </a:xfrm>
                    <a:prstGeom prst="rect">
                      <a:avLst/>
                    </a:prstGeom>
                  </pic:spPr>
                </pic:pic>
              </a:graphicData>
            </a:graphic>
          </wp:anchor>
        </w:drawing>
      </w:r>
    </w:p>
    <w:p w:rsidR="00E844E8" w:rsidRDefault="00E844E8">
      <w:pPr>
        <w:suppressAutoHyphens w:val="0"/>
        <w:overflowPunct/>
        <w:rPr>
          <w:rFonts w:ascii="Calibri" w:hAnsi="Calibri" w:cs="Arial"/>
          <w:sz w:val="20"/>
          <w:szCs w:val="20"/>
        </w:rPr>
      </w:pPr>
      <w:r>
        <w:rPr>
          <w:rFonts w:ascii="Calibri" w:hAnsi="Calibri" w:cs="Arial"/>
          <w:sz w:val="20"/>
          <w:szCs w:val="20"/>
        </w:rPr>
        <w:br w:type="page"/>
      </w:r>
    </w:p>
    <w:p w:rsidR="00E844E8" w:rsidRDefault="00E844E8" w:rsidP="0082189A">
      <w:pPr>
        <w:jc w:val="both"/>
        <w:rPr>
          <w:rFonts w:ascii="Calibri" w:hAnsi="Calibri" w:cs="Arial"/>
          <w:sz w:val="20"/>
          <w:szCs w:val="20"/>
        </w:rPr>
      </w:pPr>
      <w:r>
        <w:rPr>
          <w:rFonts w:ascii="Calibri" w:hAnsi="Calibri" w:cs="Arial"/>
          <w:noProof/>
          <w:sz w:val="20"/>
          <w:szCs w:val="20"/>
          <w:lang w:eastAsia="it-IT"/>
        </w:rPr>
        <w:lastRenderedPageBreak/>
        <w:drawing>
          <wp:anchor distT="0" distB="0" distL="114300" distR="114300" simplePos="0" relativeHeight="251815936" behindDoc="0" locked="0" layoutInCell="1" allowOverlap="1">
            <wp:simplePos x="0" y="0"/>
            <wp:positionH relativeFrom="column">
              <wp:posOffset>16136</wp:posOffset>
            </wp:positionH>
            <wp:positionV relativeFrom="paragraph">
              <wp:posOffset>-463389</wp:posOffset>
            </wp:positionV>
            <wp:extent cx="1791821" cy="645459"/>
            <wp:effectExtent l="19050" t="0" r="0" b="0"/>
            <wp:wrapNone/>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gi etichett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1821" cy="645459"/>
                    </a:xfrm>
                    <a:prstGeom prst="rect">
                      <a:avLst/>
                    </a:prstGeom>
                  </pic:spPr>
                </pic:pic>
              </a:graphicData>
            </a:graphic>
          </wp:anchor>
        </w:drawing>
      </w:r>
    </w:p>
    <w:p w:rsidR="0082189A" w:rsidRDefault="0082189A" w:rsidP="0082189A">
      <w:pPr>
        <w:jc w:val="both"/>
        <w:rPr>
          <w:rFonts w:ascii="Calibri" w:hAnsi="Calibri" w:cs="Arial"/>
          <w:sz w:val="20"/>
          <w:szCs w:val="20"/>
        </w:rPr>
      </w:pPr>
      <w:r>
        <w:rPr>
          <w:rFonts w:ascii="Calibri" w:hAnsi="Calibri" w:cs="Arial"/>
          <w:sz w:val="20"/>
          <w:szCs w:val="20"/>
        </w:rPr>
        <w:t xml:space="preserve">L’etichetta serve a difendere il consumatore. </w:t>
      </w:r>
      <w:r>
        <w:rPr>
          <w:rFonts w:ascii="Calibri" w:hAnsi="Calibri" w:cs="Helvetica"/>
          <w:sz w:val="20"/>
          <w:szCs w:val="20"/>
        </w:rPr>
        <w:t xml:space="preserve">Quando acquistate un prodotto confezionato, leggete sempre l’etichetta, contiene informazioni utili riguardo alla data di scadenza, come conservare l’alimento e soprattutto ci dice cosa stiamo effettivamente mangiando. </w:t>
      </w:r>
    </w:p>
    <w:p w:rsidR="0082189A" w:rsidRDefault="0082189A" w:rsidP="0082189A">
      <w:pPr>
        <w:jc w:val="both"/>
        <w:rPr>
          <w:rFonts w:ascii="Calibri" w:hAnsi="Calibri" w:cs="Arial"/>
          <w:sz w:val="20"/>
          <w:szCs w:val="20"/>
        </w:rPr>
      </w:pPr>
      <w:r>
        <w:rPr>
          <w:rFonts w:ascii="Calibri" w:hAnsi="Calibri" w:cs="Arial"/>
          <w:sz w:val="20"/>
          <w:szCs w:val="20"/>
        </w:rPr>
        <w:t xml:space="preserve">Sull’etichetta tutti gli ingredienti sono elencati in ordine decrescente di quantità presente nel prodotto. È necessario leggerla per sapere quello che mangiamo! Sull’etichetta la lettera “E” seguita da un numero indica che nel prodotto è presente un additivo autorizzato nell’Unione Europea. </w:t>
      </w:r>
    </w:p>
    <w:p w:rsidR="0082189A" w:rsidRDefault="0082189A" w:rsidP="0082189A">
      <w:pPr>
        <w:jc w:val="both"/>
        <w:rPr>
          <w:rFonts w:ascii="Calibri" w:hAnsi="Calibri" w:cs="Arial"/>
          <w:sz w:val="20"/>
          <w:szCs w:val="20"/>
        </w:rPr>
      </w:pPr>
    </w:p>
    <w:p w:rsidR="0082189A" w:rsidRDefault="00AD1299" w:rsidP="0082189A">
      <w:pPr>
        <w:jc w:val="both"/>
        <w:rPr>
          <w:rFonts w:ascii="Calibri" w:hAnsi="Calibri" w:cs="Arial"/>
          <w:sz w:val="20"/>
          <w:szCs w:val="20"/>
        </w:rPr>
      </w:pPr>
      <w:r>
        <w:rPr>
          <w:rFonts w:ascii="Calibri" w:hAnsi="Calibri" w:cs="Arial"/>
          <w:noProof/>
          <w:sz w:val="20"/>
          <w:szCs w:val="20"/>
          <w:lang w:eastAsia="it-IT"/>
        </w:rPr>
        <w:drawing>
          <wp:anchor distT="0" distB="0" distL="114300" distR="114300" simplePos="0" relativeHeight="251809792" behindDoc="0" locked="0" layoutInCell="1" allowOverlap="1">
            <wp:simplePos x="0" y="0"/>
            <wp:positionH relativeFrom="column">
              <wp:posOffset>2131807</wp:posOffset>
            </wp:positionH>
            <wp:positionV relativeFrom="paragraph">
              <wp:posOffset>78218</wp:posOffset>
            </wp:positionV>
            <wp:extent cx="2156385" cy="1679388"/>
            <wp:effectExtent l="19050" t="0" r="0" b="0"/>
            <wp:wrapNone/>
            <wp:docPr id="131" name="Immagine 131" descr="Sostenibile.com leggere le etichet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stenibile.com leggere le etichett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6385" cy="1679388"/>
                    </a:xfrm>
                    <a:prstGeom prst="rect">
                      <a:avLst/>
                    </a:prstGeom>
                    <a:noFill/>
                    <a:ln>
                      <a:noFill/>
                    </a:ln>
                  </pic:spPr>
                </pic:pic>
              </a:graphicData>
            </a:graphic>
          </wp:anchor>
        </w:drawing>
      </w:r>
      <w:r>
        <w:rPr>
          <w:rFonts w:ascii="Calibri" w:hAnsi="Calibri" w:cs="Arial"/>
          <w:noProof/>
          <w:sz w:val="20"/>
          <w:szCs w:val="20"/>
          <w:lang w:eastAsia="it-IT"/>
        </w:rPr>
        <w:drawing>
          <wp:anchor distT="0" distB="0" distL="114300" distR="114300" simplePos="0" relativeHeight="251812864" behindDoc="0" locked="0" layoutInCell="1" allowOverlap="1">
            <wp:simplePos x="0" y="0"/>
            <wp:positionH relativeFrom="column">
              <wp:posOffset>-169134</wp:posOffset>
            </wp:positionH>
            <wp:positionV relativeFrom="paragraph">
              <wp:posOffset>84193</wp:posOffset>
            </wp:positionV>
            <wp:extent cx="2192244" cy="1727200"/>
            <wp:effectExtent l="19050" t="0" r="0" b="0"/>
            <wp:wrapNone/>
            <wp:docPr id="130" name="Immagine 130" descr="http://www.sostenibile.com/blog/wp-content/uploads/2013/08/Sostenibile.com-leggere-le-etichett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sostenibile.com/blog/wp-content/uploads/2013/08/Sostenibile.com-leggere-le-etichette-1.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92244" cy="1727200"/>
                    </a:xfrm>
                    <a:prstGeom prst="rect">
                      <a:avLst/>
                    </a:prstGeom>
                    <a:noFill/>
                    <a:ln>
                      <a:noFill/>
                    </a:ln>
                  </pic:spPr>
                </pic:pic>
              </a:graphicData>
            </a:graphic>
          </wp:anchor>
        </w:drawing>
      </w: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cs="Arial"/>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E844E8" w:rsidP="0082189A">
      <w:pPr>
        <w:jc w:val="both"/>
        <w:rPr>
          <w:rFonts w:ascii="Calibri" w:hAnsi="Calibri"/>
          <w:sz w:val="20"/>
          <w:szCs w:val="20"/>
        </w:rPr>
      </w:pPr>
      <w:r>
        <w:rPr>
          <w:rFonts w:ascii="Calibri" w:hAnsi="Calibri"/>
          <w:noProof/>
          <w:sz w:val="20"/>
          <w:szCs w:val="20"/>
          <w:lang w:eastAsia="it-IT"/>
        </w:rPr>
        <w:drawing>
          <wp:anchor distT="0" distB="0" distL="114300" distR="114300" simplePos="0" relativeHeight="251813888" behindDoc="0" locked="0" layoutInCell="1" allowOverlap="1">
            <wp:simplePos x="0" y="0"/>
            <wp:positionH relativeFrom="column">
              <wp:posOffset>2131807</wp:posOffset>
            </wp:positionH>
            <wp:positionV relativeFrom="paragraph">
              <wp:posOffset>64397</wp:posOffset>
            </wp:positionV>
            <wp:extent cx="2156385" cy="1673412"/>
            <wp:effectExtent l="19050" t="0" r="0" b="0"/>
            <wp:wrapNone/>
            <wp:docPr id="133" name="Immagine 133" descr="http://www.sostenibile.com/blog/wp-content/uploads/2013/08/Sostenibile.com-leggere-le-etichet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ostenibile.com/blog/wp-content/uploads/2013/08/Sostenibile.com-leggere-le-etichette-4.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56385" cy="1673412"/>
                    </a:xfrm>
                    <a:prstGeom prst="rect">
                      <a:avLst/>
                    </a:prstGeom>
                    <a:noFill/>
                    <a:ln>
                      <a:noFill/>
                    </a:ln>
                  </pic:spPr>
                </pic:pic>
              </a:graphicData>
            </a:graphic>
          </wp:anchor>
        </w:drawing>
      </w:r>
      <w:r>
        <w:rPr>
          <w:rFonts w:ascii="Calibri" w:hAnsi="Calibri"/>
          <w:noProof/>
          <w:sz w:val="20"/>
          <w:szCs w:val="20"/>
          <w:lang w:eastAsia="it-IT"/>
        </w:rPr>
        <w:drawing>
          <wp:anchor distT="0" distB="0" distL="114300" distR="114300" simplePos="0" relativeHeight="251810816" behindDoc="0" locked="0" layoutInCell="1" allowOverlap="1">
            <wp:simplePos x="0" y="0"/>
            <wp:positionH relativeFrom="column">
              <wp:posOffset>-109369</wp:posOffset>
            </wp:positionH>
            <wp:positionV relativeFrom="paragraph">
              <wp:posOffset>64396</wp:posOffset>
            </wp:positionV>
            <wp:extent cx="2156385" cy="1703295"/>
            <wp:effectExtent l="19050" t="0" r="0" b="0"/>
            <wp:wrapNone/>
            <wp:docPr id="132" name="Immagine 132" descr="http://www.sostenibile.com/blog/wp-content/uploads/2013/08/Sostenibile.com-leggere-le-etichet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stenibile.com/blog/wp-content/uploads/2013/08/Sostenibile.com-leggere-le-etichette-3.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6385" cy="1703295"/>
                    </a:xfrm>
                    <a:prstGeom prst="rect">
                      <a:avLst/>
                    </a:prstGeom>
                    <a:noFill/>
                    <a:ln>
                      <a:noFill/>
                    </a:ln>
                  </pic:spPr>
                </pic:pic>
              </a:graphicData>
            </a:graphic>
          </wp:anchor>
        </w:drawing>
      </w: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82189A" w:rsidRDefault="0082189A" w:rsidP="0082189A">
      <w:pPr>
        <w:jc w:val="both"/>
        <w:rPr>
          <w:rFonts w:ascii="Calibri" w:hAnsi="Calibri"/>
          <w:sz w:val="20"/>
          <w:szCs w:val="20"/>
        </w:rPr>
      </w:pPr>
    </w:p>
    <w:p w:rsidR="003E436C" w:rsidRDefault="003E436C" w:rsidP="0082189A">
      <w:pPr>
        <w:jc w:val="both"/>
        <w:rPr>
          <w:rFonts w:ascii="Calibri" w:hAnsi="Calibri"/>
          <w:sz w:val="20"/>
          <w:szCs w:val="20"/>
        </w:rPr>
      </w:pPr>
    </w:p>
    <w:p w:rsidR="00BF08B9" w:rsidRDefault="00BF08B9" w:rsidP="0082189A">
      <w:pPr>
        <w:jc w:val="both"/>
        <w:rPr>
          <w:rFonts w:asciiTheme="minorHAnsi" w:hAnsiTheme="minorHAnsi" w:cstheme="minorHAnsi"/>
          <w:sz w:val="18"/>
          <w:szCs w:val="18"/>
          <w:u w:val="single"/>
        </w:rPr>
      </w:pPr>
    </w:p>
    <w:p w:rsidR="00E844E8" w:rsidRDefault="00E844E8" w:rsidP="0082189A">
      <w:pPr>
        <w:jc w:val="both"/>
        <w:rPr>
          <w:rFonts w:asciiTheme="minorHAnsi" w:hAnsiTheme="minorHAnsi" w:cstheme="minorHAnsi"/>
          <w:sz w:val="18"/>
          <w:szCs w:val="18"/>
          <w:u w:val="single"/>
        </w:rPr>
      </w:pPr>
    </w:p>
    <w:p w:rsidR="00E844E8" w:rsidRDefault="00E844E8" w:rsidP="0082189A">
      <w:pPr>
        <w:jc w:val="both"/>
        <w:rPr>
          <w:rFonts w:asciiTheme="minorHAnsi" w:hAnsiTheme="minorHAnsi" w:cstheme="minorHAnsi"/>
          <w:sz w:val="18"/>
          <w:szCs w:val="18"/>
          <w:u w:val="single"/>
        </w:rPr>
      </w:pPr>
    </w:p>
    <w:p w:rsidR="00E844E8" w:rsidRDefault="00E844E8" w:rsidP="0082189A">
      <w:pPr>
        <w:jc w:val="both"/>
        <w:rPr>
          <w:rFonts w:asciiTheme="minorHAnsi" w:hAnsiTheme="minorHAnsi" w:cstheme="minorHAnsi"/>
          <w:sz w:val="18"/>
          <w:szCs w:val="18"/>
          <w:u w:val="single"/>
        </w:rPr>
      </w:pPr>
    </w:p>
    <w:p w:rsidR="00AD1299" w:rsidRDefault="00AD1299" w:rsidP="0082189A">
      <w:pPr>
        <w:jc w:val="both"/>
        <w:rPr>
          <w:rFonts w:asciiTheme="minorHAnsi" w:hAnsiTheme="minorHAnsi" w:cstheme="minorHAnsi"/>
          <w:sz w:val="18"/>
          <w:szCs w:val="18"/>
          <w:u w:val="single"/>
        </w:rPr>
      </w:pPr>
    </w:p>
    <w:p w:rsidR="0082189A" w:rsidRPr="00BF08B9" w:rsidRDefault="0082189A" w:rsidP="0082189A">
      <w:pPr>
        <w:jc w:val="both"/>
        <w:rPr>
          <w:rFonts w:asciiTheme="minorHAnsi" w:hAnsiTheme="minorHAnsi" w:cstheme="minorHAnsi"/>
          <w:sz w:val="18"/>
          <w:szCs w:val="18"/>
        </w:rPr>
      </w:pPr>
      <w:r w:rsidRPr="00BF08B9">
        <w:rPr>
          <w:rFonts w:asciiTheme="minorHAnsi" w:hAnsiTheme="minorHAnsi" w:cstheme="minorHAnsi"/>
          <w:sz w:val="18"/>
          <w:szCs w:val="18"/>
          <w:u w:val="single"/>
        </w:rPr>
        <w:t>Fonte</w:t>
      </w:r>
      <w:r w:rsidRPr="00BF08B9">
        <w:rPr>
          <w:rFonts w:asciiTheme="minorHAnsi" w:hAnsiTheme="minorHAnsi" w:cstheme="minorHAnsi"/>
          <w:sz w:val="18"/>
          <w:szCs w:val="18"/>
        </w:rPr>
        <w:t xml:space="preserve">: Smart </w:t>
      </w:r>
      <w:proofErr w:type="spellStart"/>
      <w:r w:rsidRPr="00BF08B9">
        <w:rPr>
          <w:rFonts w:asciiTheme="minorHAnsi" w:hAnsiTheme="minorHAnsi" w:cstheme="minorHAnsi"/>
          <w:sz w:val="18"/>
          <w:szCs w:val="18"/>
        </w:rPr>
        <w:t>Food</w:t>
      </w:r>
      <w:proofErr w:type="spellEnd"/>
      <w:r w:rsidRPr="00BF08B9">
        <w:rPr>
          <w:rFonts w:asciiTheme="minorHAnsi" w:hAnsiTheme="minorHAnsi" w:cstheme="minorHAnsi"/>
          <w:sz w:val="18"/>
          <w:szCs w:val="18"/>
        </w:rPr>
        <w:t xml:space="preserve"> I</w:t>
      </w:r>
      <w:r w:rsidR="00BA1F7B" w:rsidRPr="00BF08B9">
        <w:rPr>
          <w:rFonts w:asciiTheme="minorHAnsi" w:hAnsiTheme="minorHAnsi" w:cstheme="minorHAnsi"/>
          <w:sz w:val="18"/>
          <w:szCs w:val="18"/>
        </w:rPr>
        <w:t xml:space="preserve">stituto </w:t>
      </w:r>
      <w:r w:rsidRPr="00BF08B9">
        <w:rPr>
          <w:rFonts w:asciiTheme="minorHAnsi" w:hAnsiTheme="minorHAnsi" w:cstheme="minorHAnsi"/>
          <w:sz w:val="18"/>
          <w:szCs w:val="18"/>
        </w:rPr>
        <w:t>E</w:t>
      </w:r>
      <w:r w:rsidR="00BA1F7B" w:rsidRPr="00BF08B9">
        <w:rPr>
          <w:rFonts w:asciiTheme="minorHAnsi" w:hAnsiTheme="minorHAnsi" w:cstheme="minorHAnsi"/>
          <w:sz w:val="18"/>
          <w:szCs w:val="18"/>
        </w:rPr>
        <w:t xml:space="preserve">uropeo </w:t>
      </w:r>
      <w:r w:rsidRPr="00BF08B9">
        <w:rPr>
          <w:rFonts w:asciiTheme="minorHAnsi" w:hAnsiTheme="minorHAnsi" w:cstheme="minorHAnsi"/>
          <w:sz w:val="18"/>
          <w:szCs w:val="18"/>
        </w:rPr>
        <w:t>O</w:t>
      </w:r>
      <w:r w:rsidR="00BA1F7B" w:rsidRPr="00BF08B9">
        <w:rPr>
          <w:rFonts w:asciiTheme="minorHAnsi" w:hAnsiTheme="minorHAnsi" w:cstheme="minorHAnsi"/>
          <w:sz w:val="18"/>
          <w:szCs w:val="18"/>
        </w:rPr>
        <w:t>ncologico</w:t>
      </w:r>
    </w:p>
    <w:p w:rsidR="0082189A" w:rsidRPr="00BF08B9" w:rsidRDefault="00FC69D0" w:rsidP="0082189A">
      <w:pPr>
        <w:jc w:val="both"/>
        <w:rPr>
          <w:rFonts w:asciiTheme="minorHAnsi" w:hAnsiTheme="minorHAnsi" w:cstheme="minorHAnsi"/>
          <w:i/>
          <w:sz w:val="18"/>
          <w:szCs w:val="18"/>
        </w:rPr>
      </w:pPr>
      <w:hyperlink r:id="rId79" w:history="1">
        <w:r w:rsidR="0082189A" w:rsidRPr="00BF08B9">
          <w:rPr>
            <w:rStyle w:val="Collegamentoipertestuale"/>
            <w:rFonts w:asciiTheme="minorHAnsi" w:hAnsiTheme="minorHAnsi" w:cstheme="minorHAnsi"/>
            <w:i/>
            <w:sz w:val="18"/>
            <w:szCs w:val="18"/>
          </w:rPr>
          <w:t>http://www.ieo.it/it/PREVENZIONE/In-primo-piano/Smarfood/Consigli-SmartFood/</w:t>
        </w:r>
      </w:hyperlink>
    </w:p>
    <w:p w:rsidR="003E436C" w:rsidRPr="005B3F2B" w:rsidRDefault="00FC69D0" w:rsidP="005B3F2B">
      <w:pPr>
        <w:jc w:val="both"/>
        <w:rPr>
          <w:rFonts w:asciiTheme="minorHAnsi" w:hAnsiTheme="minorHAnsi" w:cstheme="minorHAnsi"/>
          <w:i/>
          <w:sz w:val="18"/>
          <w:szCs w:val="18"/>
        </w:rPr>
      </w:pPr>
      <w:hyperlink r:id="rId80" w:history="1">
        <w:r w:rsidR="00BA1F7B" w:rsidRPr="00BF08B9">
          <w:rPr>
            <w:rStyle w:val="Collegamentoipertestuale"/>
            <w:rFonts w:asciiTheme="minorHAnsi" w:hAnsiTheme="minorHAnsi" w:cstheme="minorHAnsi"/>
            <w:i/>
            <w:sz w:val="18"/>
            <w:szCs w:val="18"/>
          </w:rPr>
          <w:t>http://www.sostenibile.com/blog/2013/08/leggere-le-etichette-in-4-passi/</w:t>
        </w:r>
      </w:hyperlink>
      <w:r w:rsidR="003E436C">
        <w:rPr>
          <w:rFonts w:ascii="Calibri" w:hAnsi="Calibri" w:cs="Arial"/>
          <w:i/>
          <w:sz w:val="20"/>
          <w:szCs w:val="20"/>
        </w:rPr>
        <w:br w:type="page"/>
      </w:r>
    </w:p>
    <w:p w:rsidR="0082189A" w:rsidRDefault="0082189A" w:rsidP="0082189A">
      <w:pPr>
        <w:ind w:right="-108"/>
        <w:jc w:val="both"/>
        <w:rPr>
          <w:rFonts w:ascii="Calibri" w:hAnsi="Calibri" w:cs="Arial"/>
          <w:sz w:val="20"/>
          <w:szCs w:val="20"/>
        </w:rPr>
      </w:pPr>
      <w:proofErr w:type="spellStart"/>
      <w:r w:rsidRPr="00D767C0">
        <w:rPr>
          <w:rFonts w:ascii="Calibri" w:hAnsi="Calibri" w:cs="Arial"/>
          <w:i/>
          <w:sz w:val="20"/>
          <w:szCs w:val="20"/>
        </w:rPr>
        <w:lastRenderedPageBreak/>
        <w:t>Altroconsumo</w:t>
      </w:r>
      <w:proofErr w:type="spellEnd"/>
      <w:r>
        <w:rPr>
          <w:rFonts w:ascii="Calibri" w:hAnsi="Calibri" w:cs="Arial"/>
          <w:sz w:val="20"/>
          <w:szCs w:val="20"/>
        </w:rPr>
        <w:t>, una associazione per la tutela dei consumatori, ci insegna a leggere alcune etichette.</w:t>
      </w:r>
    </w:p>
    <w:p w:rsidR="0082189A" w:rsidRDefault="0082189A" w:rsidP="0082189A">
      <w:pPr>
        <w:ind w:right="-108"/>
        <w:jc w:val="both"/>
        <w:rPr>
          <w:rFonts w:ascii="Calibri" w:hAnsi="Calibri"/>
          <w:sz w:val="20"/>
          <w:szCs w:val="20"/>
        </w:rPr>
      </w:pPr>
      <w:r>
        <w:rPr>
          <w:rFonts w:ascii="Calibri" w:hAnsi="Calibri" w:cs="Arial"/>
          <w:sz w:val="20"/>
          <w:szCs w:val="20"/>
        </w:rPr>
        <w:t xml:space="preserve">Ad esempio: </w:t>
      </w:r>
      <w:r>
        <w:rPr>
          <w:rFonts w:ascii="Calibri" w:hAnsi="Calibri" w:cs="Arial"/>
          <w:sz w:val="20"/>
          <w:szCs w:val="20"/>
        </w:rPr>
        <w:tab/>
      </w:r>
      <w:r>
        <w:rPr>
          <w:rFonts w:ascii="Calibri" w:hAnsi="Calibri" w:cs="Arial"/>
          <w:sz w:val="20"/>
          <w:szCs w:val="20"/>
        </w:rPr>
        <w:tab/>
      </w:r>
      <w:r>
        <w:rPr>
          <w:rFonts w:ascii="Calibri" w:hAnsi="Calibri"/>
          <w:b/>
          <w:bCs/>
          <w:sz w:val="20"/>
          <w:szCs w:val="20"/>
        </w:rPr>
        <w:t xml:space="preserve">“Merendine e snack: </w:t>
      </w:r>
      <w:r>
        <w:rPr>
          <w:rFonts w:ascii="Calibri" w:hAnsi="Calibri"/>
          <w:bCs/>
          <w:sz w:val="20"/>
          <w:szCs w:val="20"/>
        </w:rPr>
        <w:t>grassi nascosti</w:t>
      </w:r>
    </w:p>
    <w:p w:rsidR="0082189A" w:rsidRDefault="0082189A" w:rsidP="0082189A">
      <w:pPr>
        <w:pStyle w:val="Corpodeltesto31"/>
        <w:spacing w:before="104" w:after="104"/>
        <w:jc w:val="both"/>
        <w:rPr>
          <w:rFonts w:ascii="Calibri" w:hAnsi="Calibri"/>
          <w:sz w:val="20"/>
          <w:szCs w:val="20"/>
        </w:rPr>
      </w:pPr>
      <w:r>
        <w:rPr>
          <w:rFonts w:ascii="Calibri" w:hAnsi="Calibri" w:cs="Times New Roman"/>
          <w:sz w:val="20"/>
          <w:szCs w:val="20"/>
        </w:rPr>
        <w:t>I prodotti alimentari industriali contengono molti grassi e spesso di cattiva qualità. Nella maggior parte delle merendine, dei biscotti e degli snack salati vengono usati oli tropicali, come l'olio di palma,</w:t>
      </w:r>
      <w:r w:rsidR="00BA1F7B" w:rsidRPr="00BA1F7B">
        <w:rPr>
          <w:noProof/>
          <w:lang w:eastAsia="it-IT"/>
        </w:rPr>
        <w:t xml:space="preserve"> </w:t>
      </w:r>
      <w:r>
        <w:rPr>
          <w:rFonts w:ascii="Calibri" w:hAnsi="Calibri" w:cs="Times New Roman"/>
          <w:sz w:val="20"/>
          <w:szCs w:val="20"/>
        </w:rPr>
        <w:t xml:space="preserve"> poco cari, di grande resa ma anche molto ricchi di grassi saturi pericolosi per la salute. In parole povere, alla voce "</w:t>
      </w:r>
      <w:r>
        <w:rPr>
          <w:rFonts w:ascii="Calibri" w:hAnsi="Calibri" w:cs="Times New Roman"/>
          <w:b/>
          <w:bCs/>
          <w:sz w:val="20"/>
          <w:szCs w:val="20"/>
        </w:rPr>
        <w:t>olio vegetale</w:t>
      </w:r>
      <w:r>
        <w:rPr>
          <w:rFonts w:ascii="Calibri" w:hAnsi="Calibri" w:cs="Times New Roman"/>
          <w:sz w:val="20"/>
          <w:szCs w:val="20"/>
        </w:rPr>
        <w:t>" nella lista degli ingredienti si nascondono materie prime ricche di grassi saturi che contribuiscono ad alzare il livello di colesterolo cattivo nel sangue.”</w:t>
      </w:r>
    </w:p>
    <w:p w:rsidR="002856B7" w:rsidRDefault="0082189A" w:rsidP="0082189A">
      <w:pPr>
        <w:ind w:right="-108"/>
        <w:jc w:val="both"/>
        <w:rPr>
          <w:rFonts w:ascii="Calibri" w:hAnsi="Calibri" w:cs="Arial"/>
          <w:sz w:val="20"/>
          <w:szCs w:val="20"/>
        </w:rPr>
      </w:pPr>
      <w:r>
        <w:rPr>
          <w:rFonts w:ascii="Calibri" w:hAnsi="Calibri" w:cs="Arial"/>
          <w:sz w:val="20"/>
          <w:szCs w:val="20"/>
        </w:rPr>
        <w:t>Vedi anche :</w:t>
      </w:r>
      <w:r w:rsidR="002856B7">
        <w:rPr>
          <w:rFonts w:ascii="Calibri" w:hAnsi="Calibri" w:cs="Arial"/>
          <w:sz w:val="20"/>
          <w:szCs w:val="20"/>
        </w:rPr>
        <w:t xml:space="preserve">  </w:t>
      </w:r>
    </w:p>
    <w:p w:rsidR="0082189A" w:rsidRPr="002856B7" w:rsidRDefault="00FC69D0" w:rsidP="002856B7">
      <w:pPr>
        <w:ind w:right="-256"/>
        <w:jc w:val="both"/>
        <w:rPr>
          <w:rFonts w:asciiTheme="minorHAnsi" w:hAnsiTheme="minorHAnsi" w:cstheme="minorHAnsi"/>
          <w:i/>
          <w:sz w:val="18"/>
          <w:szCs w:val="18"/>
        </w:rPr>
      </w:pPr>
      <w:hyperlink r:id="rId81" w:history="1">
        <w:r w:rsidR="0082189A" w:rsidRPr="002856B7">
          <w:rPr>
            <w:rStyle w:val="Collegamentoipertestuale"/>
            <w:rFonts w:asciiTheme="minorHAnsi" w:hAnsiTheme="minorHAnsi" w:cstheme="minorHAnsi"/>
            <w:i/>
            <w:sz w:val="18"/>
            <w:szCs w:val="18"/>
          </w:rPr>
          <w:t>http://www.altroconsumo.it/nutrizione/merendine-e-snack-grassi-nascosti-s239443.htm</w:t>
        </w:r>
      </w:hyperlink>
      <w:r w:rsidR="0082189A" w:rsidRPr="002856B7">
        <w:rPr>
          <w:rFonts w:asciiTheme="minorHAnsi" w:hAnsiTheme="minorHAnsi" w:cstheme="minorHAnsi"/>
          <w:i/>
          <w:sz w:val="18"/>
          <w:szCs w:val="18"/>
        </w:rPr>
        <w:t xml:space="preserve"> </w:t>
      </w:r>
    </w:p>
    <w:p w:rsidR="002856B7" w:rsidRDefault="002856B7" w:rsidP="002856B7">
      <w:pPr>
        <w:jc w:val="both"/>
        <w:rPr>
          <w:rFonts w:asciiTheme="minorHAnsi" w:hAnsiTheme="minorHAnsi"/>
          <w:sz w:val="20"/>
          <w:szCs w:val="20"/>
        </w:rPr>
      </w:pPr>
    </w:p>
    <w:p w:rsidR="002856B7" w:rsidRDefault="00FC69D0" w:rsidP="002856B7">
      <w:pPr>
        <w:jc w:val="both"/>
        <w:rPr>
          <w:rFonts w:asciiTheme="minorHAnsi" w:hAnsiTheme="minorHAnsi"/>
          <w:sz w:val="20"/>
          <w:szCs w:val="20"/>
        </w:rPr>
      </w:pPr>
      <w:r>
        <w:rPr>
          <w:rFonts w:asciiTheme="minorHAnsi" w:hAnsiTheme="minorHAnsi"/>
          <w:noProof/>
          <w:sz w:val="18"/>
          <w:szCs w:val="18"/>
          <w:lang w:eastAsia="it-IT"/>
        </w:rPr>
        <w:pict>
          <v:rect id="Rettangolo 128" o:spid="_x0000_s1050" style="position:absolute;left:0;text-align:left;margin-left:-6.05pt;margin-top:8.1pt;width:331.15pt;height:281.45pt;z-index:-251471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" fillcolor="#9bbb59 [3206]" strokecolor="#e36c0a [2409]" strokeweight="3pt">
            <v:textbox inset="3mm,3mm,3mm,3mm"/>
          </v:rect>
        </w:pict>
      </w:r>
    </w:p>
    <w:p w:rsidR="002856B7" w:rsidRPr="002856B7" w:rsidRDefault="002856B7" w:rsidP="002856B7">
      <w:pPr>
        <w:pStyle w:val="Titolo3"/>
        <w:rPr>
          <w:rFonts w:asciiTheme="minorHAnsi" w:hAnsiTheme="minorHAnsi"/>
          <w:sz w:val="18"/>
          <w:szCs w:val="18"/>
        </w:rPr>
      </w:pPr>
      <w:r w:rsidRPr="002856B7">
        <w:rPr>
          <w:rFonts w:asciiTheme="minorHAnsi" w:hAnsiTheme="minorHAnsi"/>
          <w:sz w:val="18"/>
          <w:szCs w:val="18"/>
        </w:rPr>
        <w:t>Cosa sono gli additivi e perché si usano?</w:t>
      </w:r>
    </w:p>
    <w:p w:rsidR="002856B7" w:rsidRPr="002856B7" w:rsidRDefault="002856B7" w:rsidP="002856B7">
      <w:pPr>
        <w:pStyle w:val="NormaleWeb"/>
        <w:spacing w:before="0" w:beforeAutospacing="0" w:after="120" w:afterAutospacing="0"/>
        <w:jc w:val="both"/>
        <w:rPr>
          <w:rFonts w:asciiTheme="minorHAnsi" w:hAnsiTheme="minorHAnsi"/>
          <w:sz w:val="18"/>
          <w:szCs w:val="18"/>
        </w:rPr>
      </w:pPr>
      <w:r w:rsidRPr="002856B7">
        <w:rPr>
          <w:rFonts w:asciiTheme="minorHAnsi" w:hAnsiTheme="minorHAnsi"/>
          <w:sz w:val="18"/>
          <w:szCs w:val="18"/>
        </w:rPr>
        <w:t xml:space="preserve">Gli additivi sono sostanze aggiunte agli alimenti per prolungarne la conservazione, preservarli da contaminazioni microbiche e irrancidimento, e migliorarne il sapore, il colore e la consistenza, in particolare </w:t>
      </w:r>
      <w:r w:rsidRPr="002856B7">
        <w:rPr>
          <w:rFonts w:asciiTheme="minorHAnsi" w:hAnsiTheme="minorHAnsi"/>
          <w:b/>
          <w:sz w:val="18"/>
          <w:szCs w:val="18"/>
        </w:rPr>
        <w:t>nei cibi industriali</w:t>
      </w:r>
      <w:r w:rsidRPr="002856B7">
        <w:rPr>
          <w:rFonts w:asciiTheme="minorHAnsi" w:hAnsiTheme="minorHAnsi"/>
          <w:sz w:val="18"/>
          <w:szCs w:val="18"/>
        </w:rPr>
        <w:t>.</w:t>
      </w:r>
    </w:p>
    <w:p w:rsidR="002856B7" w:rsidRPr="002856B7" w:rsidRDefault="002856B7" w:rsidP="002856B7">
      <w:pPr>
        <w:pStyle w:val="NormaleWeb"/>
        <w:spacing w:before="0" w:beforeAutospacing="0" w:after="120" w:afterAutospacing="0"/>
        <w:jc w:val="both"/>
        <w:rPr>
          <w:rFonts w:asciiTheme="minorHAnsi" w:hAnsiTheme="minorHAnsi"/>
          <w:sz w:val="18"/>
          <w:szCs w:val="18"/>
        </w:rPr>
      </w:pPr>
      <w:r w:rsidRPr="002856B7">
        <w:rPr>
          <w:rFonts w:asciiTheme="minorHAnsi" w:hAnsiTheme="minorHAnsi"/>
          <w:sz w:val="18"/>
          <w:szCs w:val="18"/>
        </w:rPr>
        <w:t xml:space="preserve">Gli additivi si classificano in base allo scopo per cui si utilizzano. I </w:t>
      </w:r>
      <w:r w:rsidRPr="002856B7">
        <w:rPr>
          <w:rStyle w:val="Enfasigrassetto"/>
          <w:rFonts w:asciiTheme="minorHAnsi" w:hAnsiTheme="minorHAnsi"/>
          <w:sz w:val="18"/>
          <w:szCs w:val="18"/>
        </w:rPr>
        <w:t>conservanti</w:t>
      </w:r>
      <w:r w:rsidRPr="002856B7">
        <w:rPr>
          <w:rFonts w:asciiTheme="minorHAnsi" w:hAnsiTheme="minorHAnsi"/>
          <w:sz w:val="18"/>
          <w:szCs w:val="18"/>
        </w:rPr>
        <w:t xml:space="preserve"> rallentano lo sviluppo di microbi, gli </w:t>
      </w:r>
      <w:r w:rsidRPr="002856B7">
        <w:rPr>
          <w:rStyle w:val="Enfasigrassetto"/>
          <w:rFonts w:asciiTheme="minorHAnsi" w:hAnsiTheme="minorHAnsi"/>
          <w:sz w:val="18"/>
          <w:szCs w:val="18"/>
        </w:rPr>
        <w:t>antiossidanti</w:t>
      </w:r>
      <w:r w:rsidRPr="002856B7">
        <w:rPr>
          <w:rFonts w:asciiTheme="minorHAnsi" w:hAnsiTheme="minorHAnsi"/>
          <w:sz w:val="18"/>
          <w:szCs w:val="18"/>
        </w:rPr>
        <w:t xml:space="preserve"> i processi di irrancidimento. Vi sono poi additivi utilizzati per migliorare le caratteristiche sensoriali e la consistenza degli alimenti: </w:t>
      </w:r>
      <w:r w:rsidRPr="002856B7">
        <w:rPr>
          <w:rStyle w:val="Enfasigrassetto"/>
          <w:rFonts w:asciiTheme="minorHAnsi" w:hAnsiTheme="minorHAnsi"/>
          <w:sz w:val="18"/>
          <w:szCs w:val="18"/>
        </w:rPr>
        <w:t>coloranti</w:t>
      </w:r>
      <w:r w:rsidRPr="002856B7">
        <w:rPr>
          <w:rFonts w:asciiTheme="minorHAnsi" w:hAnsiTheme="minorHAnsi"/>
          <w:sz w:val="18"/>
          <w:szCs w:val="18"/>
        </w:rPr>
        <w:t xml:space="preserve">, </w:t>
      </w:r>
      <w:r w:rsidRPr="002856B7">
        <w:rPr>
          <w:rStyle w:val="Enfasigrassetto"/>
          <w:rFonts w:asciiTheme="minorHAnsi" w:hAnsiTheme="minorHAnsi"/>
          <w:sz w:val="18"/>
          <w:szCs w:val="18"/>
        </w:rPr>
        <w:t>addensanti</w:t>
      </w:r>
      <w:r w:rsidRPr="002856B7">
        <w:rPr>
          <w:rFonts w:asciiTheme="minorHAnsi" w:hAnsiTheme="minorHAnsi"/>
          <w:sz w:val="18"/>
          <w:szCs w:val="18"/>
        </w:rPr>
        <w:t xml:space="preserve">, </w:t>
      </w:r>
      <w:r w:rsidRPr="002856B7">
        <w:rPr>
          <w:rStyle w:val="Enfasigrassetto"/>
          <w:rFonts w:asciiTheme="minorHAnsi" w:hAnsiTheme="minorHAnsi"/>
          <w:sz w:val="18"/>
          <w:szCs w:val="18"/>
        </w:rPr>
        <w:t>emulsionanti</w:t>
      </w:r>
      <w:r w:rsidRPr="002856B7">
        <w:rPr>
          <w:rFonts w:asciiTheme="minorHAnsi" w:hAnsiTheme="minorHAnsi"/>
          <w:sz w:val="18"/>
          <w:szCs w:val="18"/>
        </w:rPr>
        <w:t xml:space="preserve">, </w:t>
      </w:r>
      <w:r w:rsidRPr="002856B7">
        <w:rPr>
          <w:rStyle w:val="Enfasigrassetto"/>
          <w:rFonts w:asciiTheme="minorHAnsi" w:hAnsiTheme="minorHAnsi"/>
          <w:sz w:val="18"/>
          <w:szCs w:val="18"/>
        </w:rPr>
        <w:t>dolcificanti</w:t>
      </w:r>
      <w:r w:rsidRPr="002856B7">
        <w:rPr>
          <w:rFonts w:asciiTheme="minorHAnsi" w:hAnsiTheme="minorHAnsi"/>
          <w:sz w:val="18"/>
          <w:szCs w:val="18"/>
        </w:rPr>
        <w:t xml:space="preserve"> ed </w:t>
      </w:r>
      <w:r w:rsidRPr="002856B7">
        <w:rPr>
          <w:rStyle w:val="Enfasigrassetto"/>
          <w:rFonts w:asciiTheme="minorHAnsi" w:hAnsiTheme="minorHAnsi"/>
          <w:sz w:val="18"/>
          <w:szCs w:val="18"/>
        </w:rPr>
        <w:t>esaltatori di sapidità</w:t>
      </w:r>
      <w:r w:rsidRPr="002856B7">
        <w:rPr>
          <w:rFonts w:asciiTheme="minorHAnsi" w:hAnsiTheme="minorHAnsi"/>
          <w:sz w:val="18"/>
          <w:szCs w:val="18"/>
        </w:rPr>
        <w:t xml:space="preserve"> . Infine, alcuni additivi, come gli </w:t>
      </w:r>
      <w:r w:rsidRPr="002856B7">
        <w:rPr>
          <w:rStyle w:val="Enfasigrassetto"/>
          <w:rFonts w:asciiTheme="minorHAnsi" w:hAnsiTheme="minorHAnsi"/>
          <w:sz w:val="18"/>
          <w:szCs w:val="18"/>
        </w:rPr>
        <w:t>antiagglomeranti</w:t>
      </w:r>
      <w:r w:rsidRPr="002856B7">
        <w:rPr>
          <w:rFonts w:asciiTheme="minorHAnsi" w:hAnsiTheme="minorHAnsi"/>
          <w:sz w:val="18"/>
          <w:szCs w:val="18"/>
        </w:rPr>
        <w:t>, facilitano la lavorazione degli alimenti ma non hanno una funzione nel prodotto finale.</w:t>
      </w:r>
    </w:p>
    <w:p w:rsidR="002856B7" w:rsidRPr="002856B7" w:rsidRDefault="002856B7" w:rsidP="002856B7">
      <w:pPr>
        <w:spacing w:after="120"/>
        <w:jc w:val="both"/>
        <w:rPr>
          <w:rFonts w:asciiTheme="minorHAnsi" w:hAnsiTheme="minorHAnsi"/>
          <w:sz w:val="18"/>
          <w:szCs w:val="18"/>
        </w:rPr>
      </w:pPr>
      <w:r>
        <w:rPr>
          <w:rFonts w:asciiTheme="minorHAnsi" w:hAnsiTheme="minorHAnsi"/>
          <w:noProof/>
          <w:sz w:val="18"/>
          <w:szCs w:val="18"/>
          <w:lang w:eastAsia="it-IT"/>
        </w:rPr>
        <w:drawing>
          <wp:anchor distT="0" distB="0" distL="114300" distR="114300" simplePos="0" relativeHeight="251845632" behindDoc="0" locked="0" layoutInCell="1" allowOverlap="1">
            <wp:simplePos x="0" y="0"/>
            <wp:positionH relativeFrom="column">
              <wp:posOffset>15240</wp:posOffset>
            </wp:positionH>
            <wp:positionV relativeFrom="paragraph">
              <wp:posOffset>1317625</wp:posOffset>
            </wp:positionV>
            <wp:extent cx="378460" cy="563880"/>
            <wp:effectExtent l="19050" t="0" r="2540" b="0"/>
            <wp:wrapSquare wrapText="bothSides"/>
            <wp:docPr id="24" name="Immagine 121" descr="A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C"/>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8460" cy="563880"/>
                    </a:xfrm>
                    <a:prstGeom prst="rect">
                      <a:avLst/>
                    </a:prstGeom>
                    <a:noFill/>
                    <a:ln>
                      <a:noFill/>
                    </a:ln>
                  </pic:spPr>
                </pic:pic>
              </a:graphicData>
            </a:graphic>
          </wp:anchor>
        </w:drawing>
      </w:r>
      <w:r w:rsidRPr="002856B7">
        <w:rPr>
          <w:rFonts w:asciiTheme="minorHAnsi" w:hAnsiTheme="minorHAnsi"/>
          <w:sz w:val="18"/>
          <w:szCs w:val="18"/>
        </w:rPr>
        <w:t xml:space="preserve">La stragrande maggioranza degli additivi utilizzati nella preparazione dei cibi nell'industria alimentare non costituisce un pericolo per la salute umana. *Fanno eccezioni i </w:t>
      </w:r>
      <w:r w:rsidRPr="002856B7">
        <w:rPr>
          <w:rFonts w:asciiTheme="minorHAnsi" w:hAnsiTheme="minorHAnsi"/>
          <w:b/>
          <w:sz w:val="18"/>
          <w:szCs w:val="18"/>
        </w:rPr>
        <w:t>nitrati e i nitriti</w:t>
      </w:r>
      <w:r w:rsidRPr="002856B7">
        <w:rPr>
          <w:rFonts w:asciiTheme="minorHAnsi" w:hAnsiTheme="minorHAnsi"/>
          <w:sz w:val="18"/>
          <w:szCs w:val="18"/>
        </w:rPr>
        <w:t xml:space="preserve">, utilizzati soprattutto nella conservazione di carni e insaccati; di per sé non sono pericolosi, ma possono essere convertiti dal metabolismo in </w:t>
      </w:r>
      <w:proofErr w:type="spellStart"/>
      <w:r w:rsidRPr="002856B7">
        <w:rPr>
          <w:rFonts w:asciiTheme="minorHAnsi" w:hAnsiTheme="minorHAnsi"/>
          <w:sz w:val="18"/>
          <w:szCs w:val="18"/>
        </w:rPr>
        <w:t>nitrosammine</w:t>
      </w:r>
      <w:proofErr w:type="spellEnd"/>
      <w:r w:rsidRPr="002856B7">
        <w:rPr>
          <w:rFonts w:asciiTheme="minorHAnsi" w:hAnsiTheme="minorHAnsi"/>
          <w:sz w:val="18"/>
          <w:szCs w:val="18"/>
        </w:rPr>
        <w:t xml:space="preserve">, composti cancerogeni il cui eccessivo consumo può aumentare il rischio di tumori gastrici e all'esofago. È consigliabile quindi evitare alimenti che contengono nitriti e nitrati, preferendo carni e salumi privi di conservanti o riducendone il consumo a favore di una dieta ricca di frutta e verdura che contengono antiossidanti e vitamine, inibitori della formazione delle </w:t>
      </w:r>
      <w:proofErr w:type="spellStart"/>
      <w:r w:rsidRPr="002856B7">
        <w:rPr>
          <w:rFonts w:asciiTheme="minorHAnsi" w:hAnsiTheme="minorHAnsi"/>
          <w:sz w:val="18"/>
          <w:szCs w:val="18"/>
        </w:rPr>
        <w:t>nitrosammine</w:t>
      </w:r>
      <w:proofErr w:type="spellEnd"/>
      <w:r w:rsidRPr="002856B7">
        <w:rPr>
          <w:rFonts w:asciiTheme="minorHAnsi" w:hAnsiTheme="minorHAnsi"/>
          <w:sz w:val="18"/>
          <w:szCs w:val="18"/>
        </w:rPr>
        <w:t>.</w:t>
      </w:r>
    </w:p>
    <w:p w:rsidR="002856B7" w:rsidRPr="002856B7" w:rsidRDefault="002856B7" w:rsidP="002856B7">
      <w:pPr>
        <w:spacing w:after="120"/>
        <w:jc w:val="both"/>
        <w:rPr>
          <w:rFonts w:asciiTheme="minorHAnsi" w:hAnsiTheme="minorHAnsi"/>
          <w:sz w:val="18"/>
          <w:szCs w:val="18"/>
        </w:rPr>
      </w:pPr>
      <w:r w:rsidRPr="002856B7">
        <w:rPr>
          <w:rFonts w:asciiTheme="minorHAnsi" w:hAnsiTheme="minorHAnsi"/>
          <w:sz w:val="18"/>
          <w:szCs w:val="18"/>
        </w:rPr>
        <w:t xml:space="preserve">Fonte: Associazione Italiana per la ricerca sul cancro. </w:t>
      </w:r>
    </w:p>
    <w:p w:rsidR="00425CBB" w:rsidRDefault="00FC69D0" w:rsidP="002856B7">
      <w:pPr>
        <w:ind w:right="-108"/>
        <w:jc w:val="both"/>
      </w:pPr>
      <w:hyperlink r:id="rId83" w:history="1">
        <w:r w:rsidR="002856B7" w:rsidRPr="006F4918">
          <w:rPr>
            <w:rStyle w:val="Collegamentoipertestuale"/>
            <w:rFonts w:asciiTheme="minorHAnsi" w:hAnsiTheme="minorHAnsi"/>
            <w:sz w:val="16"/>
            <w:szCs w:val="16"/>
          </w:rPr>
          <w:t>http://www.airc.it/cancro/disinformazione/additivi-conservanti-alimentari/</w:t>
        </w:r>
      </w:hyperlink>
    </w:p>
    <w:p w:rsidR="00425CBB" w:rsidRDefault="00425CBB">
      <w:pPr>
        <w:suppressAutoHyphens w:val="0"/>
        <w:overflowPunct/>
      </w:pPr>
      <w:r>
        <w:br w:type="page"/>
      </w:r>
    </w:p>
    <w:p w:rsidR="00A23DDF" w:rsidRDefault="00A23DDF">
      <w:pPr>
        <w:suppressAutoHyphens w:val="0"/>
        <w:overflowPunct/>
        <w:rPr>
          <w:rFonts w:ascii="Calibri" w:hAnsi="Calibri"/>
          <w:color w:val="002060"/>
          <w:sz w:val="20"/>
          <w:szCs w:val="20"/>
        </w:rPr>
      </w:pPr>
      <w:r>
        <w:rPr>
          <w:rFonts w:ascii="Calibri" w:hAnsi="Calibri"/>
          <w:color w:val="002060"/>
          <w:sz w:val="20"/>
          <w:szCs w:val="20"/>
        </w:rPr>
        <w:lastRenderedPageBreak/>
        <w:br w:type="page"/>
      </w: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Default="00A23DDF" w:rsidP="00A23DDF">
      <w:pPr>
        <w:suppressAutoHyphens w:val="0"/>
        <w:rPr>
          <w:rFonts w:ascii="Calibri" w:hAnsi="Calibri"/>
          <w:color w:val="002060"/>
          <w:sz w:val="20"/>
          <w:szCs w:val="20"/>
        </w:rPr>
      </w:pPr>
    </w:p>
    <w:p w:rsidR="00A23DDF" w:rsidRPr="00800EB9" w:rsidRDefault="00A23DDF" w:rsidP="00A23DDF">
      <w:pPr>
        <w:suppressAutoHyphens w:val="0"/>
        <w:jc w:val="center"/>
        <w:rPr>
          <w:rFonts w:ascii="Calibri" w:hAnsi="Calibri"/>
          <w:b/>
          <w:color w:val="002060"/>
          <w:sz w:val="40"/>
          <w:szCs w:val="40"/>
        </w:rPr>
      </w:pPr>
      <w:r w:rsidRPr="00800EB9">
        <w:rPr>
          <w:rFonts w:ascii="Calibri" w:hAnsi="Calibri"/>
          <w:b/>
          <w:color w:val="002060"/>
          <w:sz w:val="40"/>
          <w:szCs w:val="40"/>
        </w:rPr>
        <w:t xml:space="preserve">I </w:t>
      </w:r>
      <w:r>
        <w:rPr>
          <w:rFonts w:ascii="Calibri" w:hAnsi="Calibri"/>
          <w:b/>
          <w:color w:val="002060"/>
          <w:sz w:val="40"/>
          <w:szCs w:val="40"/>
        </w:rPr>
        <w:t>COME</w:t>
      </w:r>
    </w:p>
    <w:p w:rsidR="00BF08B9" w:rsidRPr="00BF08B9" w:rsidRDefault="00BF08B9">
      <w:pPr>
        <w:suppressAutoHyphens w:val="0"/>
        <w:overflowPunct/>
        <w:rPr>
          <w:rFonts w:ascii="Calibri" w:hAnsi="Calibri"/>
          <w:bCs/>
          <w:color w:val="1F497D"/>
          <w:sz w:val="20"/>
          <w:szCs w:val="20"/>
        </w:rPr>
      </w:pPr>
      <w:r w:rsidRPr="00BF08B9">
        <w:rPr>
          <w:rFonts w:ascii="Calibri" w:hAnsi="Calibri"/>
          <w:bCs/>
          <w:color w:val="1F497D"/>
          <w:sz w:val="20"/>
          <w:szCs w:val="20"/>
        </w:rPr>
        <w:br w:type="page"/>
      </w:r>
    </w:p>
    <w:p w:rsidR="002F0D6D" w:rsidRPr="002F0D6D" w:rsidRDefault="002F0D6D" w:rsidP="002F0D6D">
      <w:pPr>
        <w:pStyle w:val="Titolo1"/>
        <w:numPr>
          <w:ilvl w:val="0"/>
          <w:numId w:val="1"/>
        </w:numPr>
        <w:jc w:val="both"/>
        <w:rPr>
          <w:rFonts w:ascii="Calibri" w:hAnsi="Calibri"/>
          <w:sz w:val="20"/>
          <w:szCs w:val="20"/>
          <w:u w:val="single"/>
        </w:rPr>
      </w:pPr>
      <w:r>
        <w:rPr>
          <w:rFonts w:ascii="Calibri" w:hAnsi="Calibri" w:cs="Times New Roman"/>
          <w:noProof/>
          <w:sz w:val="20"/>
          <w:szCs w:val="20"/>
          <w:u w:val="single"/>
          <w:lang w:eastAsia="it-IT"/>
        </w:rPr>
        <w:lastRenderedPageBreak/>
        <w:drawing>
          <wp:anchor distT="0" distB="0" distL="114300" distR="114300" simplePos="0" relativeHeight="251900928" behindDoc="0" locked="0" layoutInCell="1" allowOverlap="1">
            <wp:simplePos x="0" y="0"/>
            <wp:positionH relativeFrom="column">
              <wp:posOffset>2669540</wp:posOffset>
            </wp:positionH>
            <wp:positionV relativeFrom="paragraph">
              <wp:posOffset>-3810</wp:posOffset>
            </wp:positionV>
            <wp:extent cx="1433195" cy="1899920"/>
            <wp:effectExtent l="19050" t="0" r="0" b="0"/>
            <wp:wrapSquare wrapText="bothSides"/>
            <wp:docPr id="41" name="Immagine 138" descr="LISTA SP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 SPESA.png"/>
                    <pic:cNvPicPr/>
                  </pic:nvPicPr>
                  <pic:blipFill>
                    <a:blip r:embed="rId84" cstate="print"/>
                    <a:stretch>
                      <a:fillRect/>
                    </a:stretch>
                  </pic:blipFill>
                  <pic:spPr>
                    <a:xfrm>
                      <a:off x="0" y="0"/>
                      <a:ext cx="1433195" cy="1899920"/>
                    </a:xfrm>
                    <a:prstGeom prst="rect">
                      <a:avLst/>
                    </a:prstGeom>
                  </pic:spPr>
                </pic:pic>
              </a:graphicData>
            </a:graphic>
          </wp:anchor>
        </w:drawing>
      </w:r>
      <w:r w:rsidRPr="002F0D6D">
        <w:rPr>
          <w:rFonts w:ascii="Calibri" w:hAnsi="Calibri" w:cs="Times New Roman"/>
          <w:sz w:val="20"/>
          <w:szCs w:val="20"/>
          <w:u w:val="single"/>
        </w:rPr>
        <w:t>Fare la spesa</w:t>
      </w:r>
      <w:r w:rsidRPr="002F0D6D">
        <w:rPr>
          <w:rFonts w:ascii="Calibri" w:hAnsi="Calibri"/>
          <w:noProof/>
          <w:sz w:val="18"/>
          <w:szCs w:val="18"/>
          <w:lang w:eastAsia="it-IT"/>
        </w:rPr>
        <w:t xml:space="preserve"> </w:t>
      </w:r>
    </w:p>
    <w:p w:rsidR="002F0D6D" w:rsidRDefault="002F0D6D" w:rsidP="002F0D6D">
      <w:pPr>
        <w:jc w:val="both"/>
        <w:rPr>
          <w:rFonts w:ascii="Calibri" w:hAnsi="Calibri"/>
          <w:sz w:val="20"/>
          <w:szCs w:val="20"/>
          <w:u w:val="single"/>
        </w:rPr>
      </w:pPr>
    </w:p>
    <w:p w:rsidR="002F0D6D" w:rsidRPr="00BF08B9" w:rsidRDefault="002F0D6D" w:rsidP="002F0D6D">
      <w:pPr>
        <w:spacing w:after="120"/>
        <w:jc w:val="both"/>
        <w:rPr>
          <w:rFonts w:ascii="Calibri" w:hAnsi="Calibri"/>
          <w:bCs/>
          <w:sz w:val="20"/>
          <w:szCs w:val="20"/>
        </w:rPr>
      </w:pPr>
      <w:r w:rsidRPr="00BF08B9">
        <w:rPr>
          <w:rFonts w:ascii="Calibri" w:hAnsi="Calibri"/>
          <w:sz w:val="20"/>
          <w:szCs w:val="20"/>
        </w:rPr>
        <w:t>Vediamo i principali cibi da comprare, uno per uno:</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Pasta: </w:t>
      </w:r>
      <w:r>
        <w:rPr>
          <w:rFonts w:ascii="Calibri" w:hAnsi="Calibri"/>
          <w:sz w:val="20"/>
          <w:szCs w:val="20"/>
        </w:rPr>
        <w:t>compra la pasta di semola di grano duro e qualche volta anche quella integrale bio.</w:t>
      </w:r>
    </w:p>
    <w:p w:rsidR="002F0D6D" w:rsidRDefault="002F0D6D" w:rsidP="002F0D6D">
      <w:pPr>
        <w:spacing w:after="120"/>
        <w:jc w:val="both"/>
        <w:rPr>
          <w:rFonts w:ascii="Calibri" w:hAnsi="Calibri"/>
          <w:sz w:val="20"/>
          <w:szCs w:val="20"/>
        </w:rPr>
      </w:pPr>
      <w:r>
        <w:rPr>
          <w:rFonts w:ascii="Calibri" w:hAnsi="Calibri"/>
          <w:b/>
          <w:bCs/>
          <w:sz w:val="20"/>
          <w:szCs w:val="20"/>
        </w:rPr>
        <w:t xml:space="preserve">Riso: </w:t>
      </w:r>
      <w:r>
        <w:rPr>
          <w:rFonts w:ascii="Calibri" w:hAnsi="Calibri"/>
          <w:sz w:val="20"/>
          <w:szCs w:val="20"/>
        </w:rPr>
        <w:t xml:space="preserve">compra il riso integrale bio tutte le volte che puoi, altrimenti scegli il parboiled </w:t>
      </w:r>
    </w:p>
    <w:p w:rsidR="002F0D6D" w:rsidRDefault="002F0D6D" w:rsidP="002F0D6D">
      <w:pPr>
        <w:spacing w:after="120"/>
        <w:jc w:val="both"/>
        <w:rPr>
          <w:rFonts w:ascii="Calibri" w:hAnsi="Calibri"/>
          <w:sz w:val="20"/>
          <w:szCs w:val="20"/>
        </w:rPr>
      </w:pPr>
      <w:r>
        <w:rPr>
          <w:rFonts w:ascii="Calibri" w:hAnsi="Calibri"/>
          <w:b/>
          <w:bCs/>
          <w:sz w:val="20"/>
          <w:szCs w:val="20"/>
        </w:rPr>
        <w:t xml:space="preserve">Cereali: </w:t>
      </w:r>
      <w:r>
        <w:rPr>
          <w:rFonts w:ascii="Calibri" w:hAnsi="Calibri"/>
          <w:sz w:val="20"/>
          <w:szCs w:val="20"/>
        </w:rPr>
        <w:t xml:space="preserve"> scegli tra orzo perlato, farro, avena, grano, miglio,  meglio integrali e bio</w:t>
      </w:r>
    </w:p>
    <w:p w:rsidR="002F0D6D" w:rsidRDefault="002F0D6D" w:rsidP="002F0D6D">
      <w:pPr>
        <w:spacing w:after="120"/>
        <w:jc w:val="both"/>
        <w:rPr>
          <w:rFonts w:ascii="Calibri" w:hAnsi="Calibri"/>
          <w:b/>
          <w:bCs/>
          <w:sz w:val="20"/>
          <w:szCs w:val="20"/>
        </w:rPr>
      </w:pPr>
      <w:r>
        <w:rPr>
          <w:rFonts w:ascii="Calibri" w:hAnsi="Calibri"/>
          <w:b/>
          <w:bCs/>
          <w:sz w:val="20"/>
          <w:szCs w:val="20"/>
        </w:rPr>
        <w:t>Patate:</w:t>
      </w:r>
      <w:r>
        <w:rPr>
          <w:rFonts w:ascii="Calibri" w:hAnsi="Calibri"/>
          <w:sz w:val="20"/>
          <w:szCs w:val="20"/>
        </w:rPr>
        <w:t xml:space="preserve"> compra solo patate fresche, se sono germogliate, buttale. </w:t>
      </w:r>
    </w:p>
    <w:p w:rsidR="002F0D6D" w:rsidRDefault="002F0D6D" w:rsidP="002F0D6D">
      <w:pPr>
        <w:spacing w:after="120"/>
        <w:jc w:val="both"/>
        <w:rPr>
          <w:rFonts w:ascii="Calibri" w:hAnsi="Calibri"/>
          <w:b/>
          <w:bCs/>
          <w:sz w:val="20"/>
          <w:szCs w:val="20"/>
        </w:rPr>
      </w:pPr>
      <w:r>
        <w:rPr>
          <w:rFonts w:ascii="Calibri" w:hAnsi="Calibri"/>
          <w:b/>
          <w:bCs/>
          <w:sz w:val="20"/>
          <w:szCs w:val="20"/>
        </w:rPr>
        <w:t>Pane:</w:t>
      </w:r>
      <w:r>
        <w:rPr>
          <w:rFonts w:ascii="Calibri" w:hAnsi="Calibri"/>
          <w:sz w:val="20"/>
          <w:szCs w:val="20"/>
        </w:rPr>
        <w:t xml:space="preserve"> scegli il pane di grano duro, con semi di sesamo, lino, girasole oppure cuoci da te il tuo pane integrale con farine bio, mescola farine e semi per produrre un pane sempre diverso e sano.</w:t>
      </w:r>
    </w:p>
    <w:p w:rsidR="002F0D6D" w:rsidRDefault="002F0D6D" w:rsidP="002F0D6D">
      <w:pPr>
        <w:spacing w:after="120"/>
        <w:jc w:val="both"/>
        <w:rPr>
          <w:rFonts w:ascii="Calibri" w:hAnsi="Calibri"/>
          <w:sz w:val="20"/>
          <w:szCs w:val="20"/>
        </w:rPr>
      </w:pPr>
      <w:r>
        <w:rPr>
          <w:rFonts w:ascii="Calibri" w:hAnsi="Calibri"/>
          <w:b/>
          <w:bCs/>
          <w:sz w:val="20"/>
          <w:szCs w:val="20"/>
        </w:rPr>
        <w:t xml:space="preserve">Farine: </w:t>
      </w:r>
      <w:r>
        <w:rPr>
          <w:rFonts w:ascii="Calibri" w:hAnsi="Calibri"/>
          <w:sz w:val="20"/>
          <w:szCs w:val="20"/>
        </w:rPr>
        <w:t xml:space="preserve">evita la farina di tipo 00. Preferisci quelle integrali o </w:t>
      </w:r>
      <w:proofErr w:type="spellStart"/>
      <w:r>
        <w:rPr>
          <w:rFonts w:ascii="Calibri" w:hAnsi="Calibri"/>
          <w:sz w:val="20"/>
          <w:szCs w:val="20"/>
        </w:rPr>
        <w:t>semintegrali</w:t>
      </w:r>
      <w:proofErr w:type="spellEnd"/>
      <w:r>
        <w:rPr>
          <w:rFonts w:ascii="Calibri" w:hAnsi="Calibri"/>
          <w:sz w:val="20"/>
          <w:szCs w:val="20"/>
        </w:rPr>
        <w:t xml:space="preserve"> biologiche, farina di grano duro, farina di grano tenero di tipo 2 o tipo 1 o  tipo 0, farina di mais, di grano saraceno, di farro, di segale, di riso </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Legumi: </w:t>
      </w:r>
      <w:r>
        <w:rPr>
          <w:rFonts w:ascii="Calibri" w:hAnsi="Calibri"/>
          <w:sz w:val="20"/>
          <w:szCs w:val="20"/>
        </w:rPr>
        <w:t>freschi, surgelati o secchi possibilmente biologici, tipo ceci, lenticchie, fagioli, fave, piselli e fagiolini</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Frutta: </w:t>
      </w:r>
      <w:r w:rsidRPr="00273CC5">
        <w:rPr>
          <w:rFonts w:ascii="Calibri" w:hAnsi="Calibri"/>
          <w:bCs/>
          <w:sz w:val="20"/>
          <w:szCs w:val="20"/>
        </w:rPr>
        <w:t xml:space="preserve">fresca </w:t>
      </w:r>
      <w:r>
        <w:rPr>
          <w:rFonts w:ascii="Calibri" w:hAnsi="Calibri"/>
          <w:sz w:val="20"/>
          <w:szCs w:val="20"/>
        </w:rPr>
        <w:t>di stagione, matura, sana e pulita. Frutta secca: noci, nocciole, mandorle.</w:t>
      </w:r>
    </w:p>
    <w:p w:rsidR="002F0D6D" w:rsidRDefault="002F0D6D" w:rsidP="002F0D6D">
      <w:pPr>
        <w:spacing w:after="120"/>
        <w:jc w:val="both"/>
        <w:rPr>
          <w:rFonts w:ascii="Calibri" w:hAnsi="Calibri"/>
          <w:sz w:val="20"/>
          <w:szCs w:val="20"/>
        </w:rPr>
      </w:pPr>
      <w:r>
        <w:rPr>
          <w:rFonts w:ascii="Calibri" w:hAnsi="Calibri"/>
          <w:b/>
          <w:bCs/>
          <w:sz w:val="20"/>
          <w:szCs w:val="20"/>
        </w:rPr>
        <w:t>Ortaggi:</w:t>
      </w:r>
      <w:r>
        <w:rPr>
          <w:rFonts w:ascii="Calibri" w:hAnsi="Calibri"/>
          <w:sz w:val="20"/>
          <w:szCs w:val="20"/>
        </w:rPr>
        <w:t xml:space="preserve"> freschi di stagione, evitate se potete quelli in scatola. </w:t>
      </w:r>
    </w:p>
    <w:p w:rsidR="002F0D6D" w:rsidRPr="00105385" w:rsidRDefault="002F0D6D" w:rsidP="002F0D6D">
      <w:pPr>
        <w:spacing w:after="40"/>
        <w:jc w:val="both"/>
        <w:rPr>
          <w:rFonts w:ascii="Calibri" w:hAnsi="Calibri"/>
          <w:sz w:val="20"/>
          <w:szCs w:val="20"/>
        </w:rPr>
      </w:pPr>
      <w:r w:rsidRPr="00105385">
        <w:rPr>
          <w:rFonts w:ascii="Calibri" w:hAnsi="Calibri"/>
          <w:b/>
          <w:sz w:val="20"/>
          <w:szCs w:val="20"/>
        </w:rPr>
        <w:t>Pomodori</w:t>
      </w:r>
      <w:r>
        <w:rPr>
          <w:rFonts w:ascii="Calibri" w:hAnsi="Calibri"/>
          <w:sz w:val="20"/>
          <w:szCs w:val="20"/>
        </w:rPr>
        <w:t xml:space="preserve"> </w:t>
      </w:r>
      <w:r w:rsidRPr="007231FA">
        <w:rPr>
          <w:rFonts w:ascii="Calibri" w:hAnsi="Calibri"/>
          <w:b/>
          <w:sz w:val="20"/>
          <w:szCs w:val="20"/>
        </w:rPr>
        <w:t>come condimento</w:t>
      </w:r>
      <w:r>
        <w:rPr>
          <w:rFonts w:ascii="Calibri" w:hAnsi="Calibri"/>
          <w:sz w:val="20"/>
          <w:szCs w:val="20"/>
        </w:rPr>
        <w:t>, meglio freschi o conserve di pelati interi senza additivi</w:t>
      </w:r>
    </w:p>
    <w:p w:rsidR="002F0D6D" w:rsidRPr="00273CC5" w:rsidRDefault="002F0D6D" w:rsidP="002F0D6D">
      <w:pPr>
        <w:spacing w:after="120"/>
        <w:jc w:val="both"/>
        <w:rPr>
          <w:rFonts w:ascii="Calibri" w:hAnsi="Calibri"/>
          <w:color w:val="auto"/>
          <w:sz w:val="20"/>
          <w:szCs w:val="20"/>
        </w:rPr>
      </w:pPr>
      <w:r w:rsidRPr="00273CC5">
        <w:rPr>
          <w:rFonts w:ascii="Calibri" w:hAnsi="Calibri"/>
          <w:b/>
          <w:bCs/>
          <w:color w:val="auto"/>
          <w:sz w:val="20"/>
          <w:szCs w:val="20"/>
        </w:rPr>
        <w:t xml:space="preserve">Latte: </w:t>
      </w:r>
      <w:r w:rsidRPr="00273CC5">
        <w:rPr>
          <w:rFonts w:ascii="Calibri" w:hAnsi="Calibri"/>
          <w:color w:val="auto"/>
          <w:sz w:val="20"/>
          <w:szCs w:val="20"/>
        </w:rPr>
        <w:t>parzialmente scremato e se possibile fresco pastorizzato di alta qualità</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Yogurt: </w:t>
      </w:r>
      <w:r>
        <w:rPr>
          <w:rFonts w:ascii="Calibri" w:hAnsi="Calibri"/>
          <w:sz w:val="20"/>
          <w:szCs w:val="20"/>
        </w:rPr>
        <w:t>controlla che sia veramente yogurt e non crema di yogurt o altro, scegli quelli al naturale senza additivi, puoi aggiungere tu della frutta fresca o un cucchiaio di marmellata o miele</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Formaggi: </w:t>
      </w:r>
      <w:r>
        <w:rPr>
          <w:rFonts w:ascii="Calibri" w:hAnsi="Calibri"/>
          <w:sz w:val="20"/>
          <w:szCs w:val="20"/>
        </w:rPr>
        <w:t xml:space="preserve">scegli quelli freschi, come crescenza, mozzarella, ricotta e primo sale, tra quelli stagionati scegli formaggi senza additivi, ad esempio il </w:t>
      </w:r>
      <w:r>
        <w:rPr>
          <w:rFonts w:ascii="Calibri" w:hAnsi="Calibri"/>
          <w:sz w:val="20"/>
          <w:szCs w:val="20"/>
        </w:rPr>
        <w:lastRenderedPageBreak/>
        <w:t>parmigiano, il grana o il pecorino. Evita i formaggi fusi e filanti, i formaggini e quelli grattugiati dal contenuto incerto.</w:t>
      </w:r>
    </w:p>
    <w:p w:rsidR="002F0D6D" w:rsidRDefault="002F0D6D" w:rsidP="002F0D6D">
      <w:pPr>
        <w:spacing w:after="120"/>
        <w:jc w:val="both"/>
        <w:rPr>
          <w:rFonts w:ascii="Calibri" w:hAnsi="Calibri"/>
          <w:sz w:val="20"/>
          <w:szCs w:val="20"/>
        </w:rPr>
      </w:pPr>
      <w:r>
        <w:rPr>
          <w:rFonts w:ascii="Calibri" w:hAnsi="Calibri"/>
          <w:b/>
          <w:bCs/>
          <w:sz w:val="20"/>
          <w:szCs w:val="20"/>
        </w:rPr>
        <w:t xml:space="preserve">Pesce: </w:t>
      </w:r>
      <w:r>
        <w:rPr>
          <w:rFonts w:ascii="Calibri" w:hAnsi="Calibri"/>
          <w:sz w:val="20"/>
          <w:szCs w:val="20"/>
        </w:rPr>
        <w:t>scegli il pesce, preferibilmente di piccola taglia (contiene meno mercurio/metalli pesanti); anche surgelato, ad esempio pesce azzurro, seppioline, polpo, merluzzo, nasello. Limita l’uso di quello in scatola o di quello precotto già impanato o fritto</w:t>
      </w:r>
    </w:p>
    <w:p w:rsidR="002F0D6D" w:rsidRDefault="002F0D6D" w:rsidP="002F0D6D">
      <w:pPr>
        <w:spacing w:after="120"/>
        <w:jc w:val="both"/>
        <w:rPr>
          <w:rFonts w:ascii="Calibri" w:hAnsi="Calibri"/>
          <w:b/>
          <w:bCs/>
          <w:sz w:val="20"/>
          <w:szCs w:val="20"/>
        </w:rPr>
      </w:pPr>
      <w:r>
        <w:rPr>
          <w:rFonts w:ascii="Calibri" w:hAnsi="Calibri"/>
          <w:b/>
          <w:bCs/>
          <w:sz w:val="20"/>
          <w:szCs w:val="20"/>
        </w:rPr>
        <w:t xml:space="preserve">Carne: </w:t>
      </w:r>
      <w:r>
        <w:rPr>
          <w:rFonts w:ascii="Calibri" w:hAnsi="Calibri"/>
          <w:sz w:val="20"/>
          <w:szCs w:val="20"/>
        </w:rPr>
        <w:t xml:space="preserve">scegli preferibilmente carni fresche, meglio bianche come tacchino, pollo e coniglio. </w:t>
      </w:r>
    </w:p>
    <w:p w:rsidR="002F0D6D" w:rsidRDefault="002F0D6D" w:rsidP="002F0D6D">
      <w:pPr>
        <w:spacing w:after="120"/>
        <w:jc w:val="both"/>
        <w:rPr>
          <w:rFonts w:ascii="Calibri" w:hAnsi="Calibri"/>
          <w:sz w:val="20"/>
          <w:szCs w:val="20"/>
        </w:rPr>
      </w:pPr>
      <w:r>
        <w:rPr>
          <w:rFonts w:ascii="Calibri" w:hAnsi="Calibri"/>
          <w:b/>
          <w:bCs/>
          <w:sz w:val="20"/>
          <w:szCs w:val="20"/>
        </w:rPr>
        <w:t xml:space="preserve">Salumi, affettati, salsicce e wurstel: </w:t>
      </w:r>
      <w:r>
        <w:rPr>
          <w:rFonts w:ascii="Calibri" w:hAnsi="Calibri"/>
          <w:sz w:val="20"/>
          <w:szCs w:val="20"/>
        </w:rPr>
        <w:t>si tratta di cibi conservati, si consiglia di utilizzarli solo in via del tutto eccezionale e non più di una volta per la durata del campo. Nel malaugurato caso fosse indispensabile utilizzarli, scegliete il prosciutto crudo DOP (è l’unico che non utilizza come conservanti nitriti e nitrati).</w:t>
      </w:r>
    </w:p>
    <w:p w:rsidR="002F0D6D" w:rsidRPr="005B7F17" w:rsidRDefault="002F0D6D" w:rsidP="002F0D6D">
      <w:pPr>
        <w:spacing w:after="120"/>
        <w:jc w:val="both"/>
        <w:rPr>
          <w:rFonts w:ascii="Calibri" w:hAnsi="Calibri"/>
          <w:bCs/>
          <w:sz w:val="20"/>
          <w:szCs w:val="20"/>
        </w:rPr>
      </w:pPr>
      <w:r w:rsidRPr="005B7F17">
        <w:rPr>
          <w:rFonts w:ascii="Calibri" w:hAnsi="Calibri"/>
          <w:b/>
          <w:sz w:val="20"/>
          <w:szCs w:val="20"/>
        </w:rPr>
        <w:t xml:space="preserve">Uova: </w:t>
      </w:r>
      <w:r w:rsidRPr="005B7F17">
        <w:rPr>
          <w:rFonts w:ascii="Calibri" w:hAnsi="Calibri"/>
          <w:sz w:val="20"/>
          <w:szCs w:val="20"/>
        </w:rPr>
        <w:t xml:space="preserve">scegli uova </w:t>
      </w:r>
      <w:r>
        <w:rPr>
          <w:rFonts w:ascii="Calibri" w:hAnsi="Calibri"/>
          <w:sz w:val="20"/>
          <w:szCs w:val="20"/>
        </w:rPr>
        <w:t xml:space="preserve">fresche da galline </w:t>
      </w:r>
      <w:r w:rsidRPr="005B7F17">
        <w:rPr>
          <w:rFonts w:ascii="Calibri" w:hAnsi="Calibri"/>
          <w:sz w:val="20"/>
          <w:szCs w:val="20"/>
        </w:rPr>
        <w:t>allevate a terra</w:t>
      </w:r>
      <w:r>
        <w:rPr>
          <w:rFonts w:ascii="Calibri" w:hAnsi="Calibri"/>
          <w:sz w:val="20"/>
          <w:szCs w:val="20"/>
        </w:rPr>
        <w:t>, meglio bio.</w:t>
      </w:r>
    </w:p>
    <w:p w:rsidR="002F0D6D" w:rsidRDefault="002F0D6D" w:rsidP="002F0D6D">
      <w:pPr>
        <w:spacing w:after="120"/>
        <w:jc w:val="both"/>
        <w:rPr>
          <w:rFonts w:ascii="Calibri" w:hAnsi="Calibri"/>
          <w:sz w:val="20"/>
          <w:szCs w:val="20"/>
        </w:rPr>
      </w:pPr>
      <w:r>
        <w:rPr>
          <w:rFonts w:ascii="Calibri" w:hAnsi="Calibri"/>
          <w:b/>
          <w:bCs/>
          <w:sz w:val="20"/>
          <w:szCs w:val="20"/>
        </w:rPr>
        <w:t xml:space="preserve">Condimenti: </w:t>
      </w:r>
      <w:r>
        <w:rPr>
          <w:rFonts w:ascii="Calibri" w:hAnsi="Calibri"/>
          <w:sz w:val="20"/>
          <w:szCs w:val="20"/>
        </w:rPr>
        <w:t xml:space="preserve">meglio usare l'olio di oliva e non cercate di risparmiare sull'olio, compratelo extravergine (EVO), significa che per spremerlo non sono state usate sostanze chimiche. In alternativa, per condire a crudo si può usare l’olio di mais o di girasole. I dadi non vanno più usati, si possono sostituire col brodo di verdure, spezie e sale marino integrale. </w:t>
      </w:r>
    </w:p>
    <w:p w:rsidR="002F0D6D" w:rsidRDefault="002F0D6D" w:rsidP="002F0D6D">
      <w:pPr>
        <w:spacing w:after="120"/>
        <w:jc w:val="both"/>
        <w:rPr>
          <w:rFonts w:ascii="Calibri" w:hAnsi="Calibri"/>
          <w:sz w:val="20"/>
          <w:szCs w:val="20"/>
        </w:rPr>
      </w:pPr>
      <w:r>
        <w:rPr>
          <w:rFonts w:ascii="Calibri" w:hAnsi="Calibri"/>
          <w:b/>
          <w:bCs/>
          <w:sz w:val="20"/>
          <w:szCs w:val="20"/>
        </w:rPr>
        <w:t xml:space="preserve">Marmellata: </w:t>
      </w:r>
      <w:r>
        <w:rPr>
          <w:rFonts w:ascii="Calibri" w:hAnsi="Calibri"/>
          <w:sz w:val="20"/>
          <w:szCs w:val="20"/>
        </w:rPr>
        <w:t>scegli quella con più frutta e meno zucchero (almeno il 60% deve essere frutta), oppure fate di gruppo scout la marmellata all’inizio delle vacanze.</w:t>
      </w:r>
    </w:p>
    <w:p w:rsidR="002F0D6D" w:rsidRDefault="002F0D6D" w:rsidP="002F0D6D">
      <w:pPr>
        <w:spacing w:after="120"/>
        <w:jc w:val="both"/>
        <w:rPr>
          <w:rFonts w:ascii="Calibri" w:hAnsi="Calibri"/>
          <w:sz w:val="20"/>
          <w:szCs w:val="20"/>
        </w:rPr>
      </w:pPr>
      <w:r>
        <w:rPr>
          <w:rFonts w:ascii="Calibri" w:hAnsi="Calibri"/>
          <w:b/>
          <w:sz w:val="20"/>
          <w:szCs w:val="20"/>
        </w:rPr>
        <w:t>Spezie e piante aromatiche:</w:t>
      </w:r>
      <w:r>
        <w:rPr>
          <w:rFonts w:ascii="Calibri" w:hAnsi="Calibri"/>
          <w:sz w:val="20"/>
          <w:szCs w:val="20"/>
        </w:rPr>
        <w:t xml:space="preserve"> possono essere fresche o secche, basilico, salvia, prezzemolo, rosmarino, origano, alloro, menta e timo. Aglio e cipolle non devono essere germogliati. Via libera per zafferano, curcuma, zenzero, curry e per i semi: finocchio, cumino, sesamo, girasole, zucca.</w:t>
      </w:r>
    </w:p>
    <w:p w:rsidR="002F0D6D" w:rsidRDefault="002F0D6D" w:rsidP="002F0D6D">
      <w:pPr>
        <w:spacing w:after="40"/>
        <w:jc w:val="both"/>
        <w:rPr>
          <w:rFonts w:ascii="Calibri" w:hAnsi="Calibri"/>
          <w:b/>
          <w:sz w:val="20"/>
          <w:szCs w:val="20"/>
        </w:rPr>
      </w:pPr>
    </w:p>
    <w:p w:rsidR="002F0D6D" w:rsidRPr="002F0D6D" w:rsidRDefault="002F0D6D">
      <w:pPr>
        <w:suppressAutoHyphens w:val="0"/>
        <w:overflowPunct/>
        <w:rPr>
          <w:rFonts w:ascii="Calibri" w:hAnsi="Calibri"/>
          <w:bCs/>
          <w:color w:val="auto"/>
          <w:sz w:val="20"/>
          <w:szCs w:val="20"/>
        </w:rPr>
      </w:pPr>
      <w:r w:rsidRPr="002F0D6D">
        <w:rPr>
          <w:rFonts w:ascii="Calibri" w:hAnsi="Calibri"/>
          <w:bCs/>
          <w:color w:val="auto"/>
          <w:sz w:val="20"/>
          <w:szCs w:val="20"/>
        </w:rPr>
        <w:br w:type="page"/>
      </w:r>
    </w:p>
    <w:p w:rsidR="00FE56E9" w:rsidRPr="00A23DDF" w:rsidRDefault="00A23DDF" w:rsidP="00DB4AC8">
      <w:pPr>
        <w:pageBreakBefore/>
        <w:spacing w:after="120"/>
        <w:jc w:val="center"/>
        <w:rPr>
          <w:rFonts w:ascii="Calibri" w:hAnsi="Calibri"/>
          <w:color w:val="auto"/>
          <w:sz w:val="20"/>
          <w:szCs w:val="20"/>
        </w:rPr>
      </w:pPr>
      <w:r>
        <w:rPr>
          <w:rFonts w:ascii="Calibri" w:hAnsi="Calibri"/>
          <w:b/>
          <w:bCs/>
          <w:noProof/>
          <w:color w:val="auto"/>
          <w:sz w:val="20"/>
          <w:szCs w:val="20"/>
          <w:u w:val="single"/>
          <w:lang w:eastAsia="it-IT"/>
        </w:rPr>
        <w:lastRenderedPageBreak/>
        <w:drawing>
          <wp:anchor distT="0" distB="0" distL="114935" distR="114935" simplePos="0" relativeHeight="251631616" behindDoc="0" locked="0" layoutInCell="1" allowOverlap="1">
            <wp:simplePos x="0" y="0"/>
            <wp:positionH relativeFrom="column">
              <wp:posOffset>55245</wp:posOffset>
            </wp:positionH>
            <wp:positionV relativeFrom="paragraph">
              <wp:posOffset>-259715</wp:posOffset>
            </wp:positionV>
            <wp:extent cx="685800" cy="538480"/>
            <wp:effectExtent l="76200" t="95250" r="57150" b="9017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rot="1059332">
                      <a:off x="0" y="0"/>
                      <a:ext cx="685800" cy="538480"/>
                    </a:xfrm>
                    <a:prstGeom prst="rect">
                      <a:avLst/>
                    </a:prstGeom>
                    <a:solidFill>
                      <a:srgbClr val="FFFFFF"/>
                    </a:solidFill>
                    <a:ln w="9525">
                      <a:noFill/>
                      <a:miter lim="800000"/>
                      <a:headEnd/>
                      <a:tailEnd/>
                    </a:ln>
                  </pic:spPr>
                </pic:pic>
              </a:graphicData>
            </a:graphic>
          </wp:anchor>
        </w:drawing>
      </w:r>
      <w:r w:rsidR="00FB42E1" w:rsidRPr="00A23DDF">
        <w:rPr>
          <w:rFonts w:ascii="Calibri" w:hAnsi="Calibri"/>
          <w:b/>
          <w:bCs/>
          <w:color w:val="auto"/>
          <w:sz w:val="20"/>
          <w:szCs w:val="20"/>
          <w:u w:val="single"/>
        </w:rPr>
        <w:t>Saper costruire un menù equilibrato</w:t>
      </w:r>
    </w:p>
    <w:p w:rsidR="00FE56E9" w:rsidRDefault="00FB42E1" w:rsidP="00DB4AC8">
      <w:pPr>
        <w:pStyle w:val="Corpodeltesto31"/>
        <w:spacing w:after="120"/>
        <w:jc w:val="both"/>
        <w:rPr>
          <w:rFonts w:ascii="Calibri" w:hAnsi="Calibri"/>
          <w:sz w:val="20"/>
          <w:szCs w:val="20"/>
        </w:rPr>
      </w:pPr>
      <w:r>
        <w:rPr>
          <w:rFonts w:ascii="Calibri" w:hAnsi="Calibri" w:cs="Times New Roman"/>
          <w:sz w:val="20"/>
          <w:szCs w:val="20"/>
        </w:rPr>
        <w:t xml:space="preserve">Detto questo, lasciate perdere il "cibo spazzatura", serve solo a ingrassare le multinazionali a spese dei consumatori, i quali da questi acquisti ne ricavano solo fregature: </w:t>
      </w:r>
      <w:r w:rsidR="00A23DDF">
        <w:rPr>
          <w:rFonts w:ascii="Calibri" w:hAnsi="Calibri" w:cs="Times New Roman"/>
          <w:sz w:val="20"/>
          <w:szCs w:val="20"/>
        </w:rPr>
        <w:t>il basso</w:t>
      </w:r>
      <w:r>
        <w:rPr>
          <w:rFonts w:ascii="Calibri" w:hAnsi="Calibri" w:cs="Times New Roman"/>
          <w:sz w:val="20"/>
          <w:szCs w:val="20"/>
        </w:rPr>
        <w:t xml:space="preserve"> costo </w:t>
      </w:r>
      <w:r w:rsidR="00A23DDF">
        <w:rPr>
          <w:rFonts w:ascii="Calibri" w:hAnsi="Calibri" w:cs="Times New Roman"/>
          <w:sz w:val="20"/>
          <w:szCs w:val="20"/>
        </w:rPr>
        <w:t xml:space="preserve">del </w:t>
      </w:r>
      <w:r w:rsidR="00A23DDF" w:rsidRPr="00A23DDF">
        <w:rPr>
          <w:rFonts w:ascii="Calibri" w:hAnsi="Calibri" w:cs="Times New Roman"/>
          <w:i/>
          <w:sz w:val="20"/>
          <w:szCs w:val="20"/>
        </w:rPr>
        <w:t xml:space="preserve">junk </w:t>
      </w:r>
      <w:proofErr w:type="spellStart"/>
      <w:r w:rsidR="00A23DDF" w:rsidRPr="00A23DDF">
        <w:rPr>
          <w:rFonts w:ascii="Calibri" w:hAnsi="Calibri" w:cs="Times New Roman"/>
          <w:i/>
          <w:sz w:val="20"/>
          <w:szCs w:val="20"/>
        </w:rPr>
        <w:t>food</w:t>
      </w:r>
      <w:proofErr w:type="spellEnd"/>
      <w:r w:rsidR="00A23DDF">
        <w:rPr>
          <w:rFonts w:ascii="Calibri" w:hAnsi="Calibri" w:cs="Times New Roman"/>
          <w:sz w:val="20"/>
          <w:szCs w:val="20"/>
        </w:rPr>
        <w:t xml:space="preserve"> </w:t>
      </w:r>
      <w:r>
        <w:rPr>
          <w:rFonts w:ascii="Calibri" w:hAnsi="Calibri" w:cs="Times New Roman"/>
          <w:sz w:val="20"/>
          <w:szCs w:val="20"/>
        </w:rPr>
        <w:t xml:space="preserve">equivale in questo caso a </w:t>
      </w:r>
      <w:r w:rsidR="00A23DDF">
        <w:rPr>
          <w:rFonts w:ascii="Calibri" w:hAnsi="Calibri" w:cs="Times New Roman"/>
          <w:sz w:val="20"/>
          <w:szCs w:val="20"/>
        </w:rPr>
        <w:t>scarsa</w:t>
      </w:r>
      <w:r>
        <w:rPr>
          <w:rFonts w:ascii="Calibri" w:hAnsi="Calibri" w:cs="Times New Roman"/>
          <w:sz w:val="20"/>
          <w:szCs w:val="20"/>
        </w:rPr>
        <w:t xml:space="preserve"> </w:t>
      </w:r>
      <w:r w:rsidR="00A23DDF">
        <w:rPr>
          <w:rFonts w:ascii="Calibri" w:hAnsi="Calibri" w:cs="Times New Roman"/>
          <w:sz w:val="20"/>
          <w:szCs w:val="20"/>
        </w:rPr>
        <w:t>resa</w:t>
      </w:r>
      <w:r>
        <w:rPr>
          <w:rFonts w:ascii="Calibri" w:hAnsi="Calibri" w:cs="Times New Roman"/>
          <w:sz w:val="20"/>
          <w:szCs w:val="20"/>
        </w:rPr>
        <w:t xml:space="preserve">, in termini di </w:t>
      </w:r>
      <w:r w:rsidR="00A23DDF">
        <w:rPr>
          <w:rFonts w:ascii="Calibri" w:hAnsi="Calibri" w:cs="Times New Roman"/>
          <w:sz w:val="20"/>
          <w:szCs w:val="20"/>
        </w:rPr>
        <w:t>qualità</w:t>
      </w:r>
      <w:r>
        <w:rPr>
          <w:rFonts w:ascii="Calibri" w:hAnsi="Calibri" w:cs="Times New Roman"/>
          <w:sz w:val="20"/>
          <w:szCs w:val="20"/>
        </w:rPr>
        <w:t xml:space="preserve"> del cibo, di salute e di gusto.</w:t>
      </w:r>
      <w:r w:rsidR="00FA5903">
        <w:rPr>
          <w:rFonts w:ascii="Calibri" w:hAnsi="Calibri" w:cs="Times New Roman"/>
          <w:sz w:val="20"/>
          <w:szCs w:val="20"/>
        </w:rPr>
        <w:t xml:space="preserve"> </w:t>
      </w:r>
      <w:r>
        <w:rPr>
          <w:rFonts w:ascii="Calibri" w:hAnsi="Calibri"/>
          <w:sz w:val="20"/>
          <w:szCs w:val="20"/>
        </w:rPr>
        <w:t xml:space="preserve">Se eliminate i "cibi spazzatura" sarà molto </w:t>
      </w:r>
      <w:r w:rsidR="00105385">
        <w:rPr>
          <w:rFonts w:ascii="Calibri" w:hAnsi="Calibri"/>
          <w:sz w:val="20"/>
          <w:szCs w:val="20"/>
        </w:rPr>
        <w:t xml:space="preserve">più </w:t>
      </w:r>
      <w:r>
        <w:rPr>
          <w:rFonts w:ascii="Calibri" w:hAnsi="Calibri"/>
          <w:sz w:val="20"/>
          <w:szCs w:val="20"/>
        </w:rPr>
        <w:t>semplice costruire un menù equilibrato.</w:t>
      </w:r>
      <w:r w:rsidR="00FA5903">
        <w:rPr>
          <w:rFonts w:ascii="Calibri" w:hAnsi="Calibri"/>
          <w:sz w:val="20"/>
          <w:szCs w:val="20"/>
        </w:rPr>
        <w:t xml:space="preserve"> </w:t>
      </w:r>
    </w:p>
    <w:p w:rsidR="00FE56E9" w:rsidRPr="00DB4AC8" w:rsidRDefault="00FB42E1">
      <w:pPr>
        <w:spacing w:after="40"/>
        <w:jc w:val="both"/>
        <w:rPr>
          <w:rFonts w:ascii="Calibri" w:hAnsi="Calibri"/>
          <w:sz w:val="20"/>
          <w:szCs w:val="20"/>
        </w:rPr>
      </w:pPr>
      <w:r w:rsidRPr="00D164D4">
        <w:rPr>
          <w:rFonts w:ascii="Calibri" w:hAnsi="Calibri"/>
          <w:b/>
          <w:sz w:val="20"/>
          <w:szCs w:val="20"/>
        </w:rPr>
        <w:t>Il cibo più importante</w:t>
      </w:r>
      <w:r>
        <w:rPr>
          <w:rFonts w:ascii="Calibri" w:hAnsi="Calibri"/>
          <w:sz w:val="20"/>
          <w:szCs w:val="20"/>
        </w:rPr>
        <w:t xml:space="preserve">, contrariamente a quanto raccontano molte diete alla moda, è rappresentato dai </w:t>
      </w:r>
      <w:r w:rsidRPr="00312BD4">
        <w:rPr>
          <w:rFonts w:ascii="Calibri" w:hAnsi="Calibri"/>
          <w:b/>
          <w:sz w:val="20"/>
          <w:szCs w:val="20"/>
        </w:rPr>
        <w:t>cereali integrali</w:t>
      </w:r>
      <w:r>
        <w:rPr>
          <w:rFonts w:ascii="Calibri" w:hAnsi="Calibri"/>
          <w:sz w:val="20"/>
          <w:szCs w:val="20"/>
        </w:rPr>
        <w:t xml:space="preserve">, che però devono essere </w:t>
      </w:r>
      <w:r w:rsidRPr="006354F0">
        <w:rPr>
          <w:rFonts w:ascii="Calibri" w:hAnsi="Calibri"/>
          <w:b/>
          <w:sz w:val="20"/>
          <w:szCs w:val="20"/>
        </w:rPr>
        <w:t>biologici,</w:t>
      </w:r>
      <w:r>
        <w:rPr>
          <w:rFonts w:ascii="Calibri" w:hAnsi="Calibri"/>
          <w:sz w:val="20"/>
          <w:szCs w:val="20"/>
        </w:rPr>
        <w:t xml:space="preserve"> infatti gli antiparassitari se usati in agricoltura, si concentrano maggiormente proprio nel rivestimento dei semi.</w:t>
      </w:r>
      <w:r w:rsidR="00DB4AC8">
        <w:rPr>
          <w:rFonts w:ascii="Calibri" w:hAnsi="Calibri"/>
          <w:sz w:val="20"/>
          <w:szCs w:val="20"/>
        </w:rPr>
        <w:t xml:space="preserve"> </w:t>
      </w:r>
      <w:r w:rsidRPr="00D164D4">
        <w:rPr>
          <w:rFonts w:ascii="Calibri" w:hAnsi="Calibri"/>
          <w:b/>
          <w:sz w:val="20"/>
          <w:szCs w:val="20"/>
        </w:rPr>
        <w:t xml:space="preserve">Grano, </w:t>
      </w:r>
      <w:r w:rsidR="00312BD4">
        <w:rPr>
          <w:rFonts w:ascii="Calibri" w:hAnsi="Calibri"/>
          <w:b/>
          <w:sz w:val="20"/>
          <w:szCs w:val="20"/>
        </w:rPr>
        <w:t xml:space="preserve">riso, </w:t>
      </w:r>
      <w:r w:rsidRPr="00D164D4">
        <w:rPr>
          <w:rFonts w:ascii="Calibri" w:hAnsi="Calibri"/>
          <w:b/>
          <w:sz w:val="20"/>
          <w:szCs w:val="20"/>
        </w:rPr>
        <w:t xml:space="preserve">farro, orzo, </w:t>
      </w:r>
      <w:r w:rsidR="00312BD4">
        <w:rPr>
          <w:rFonts w:ascii="Calibri" w:hAnsi="Calibri"/>
          <w:b/>
          <w:sz w:val="20"/>
          <w:szCs w:val="20"/>
        </w:rPr>
        <w:t xml:space="preserve">avena, segale, </w:t>
      </w:r>
      <w:r w:rsidRPr="00D164D4">
        <w:rPr>
          <w:rFonts w:ascii="Calibri" w:hAnsi="Calibri"/>
          <w:b/>
          <w:sz w:val="20"/>
          <w:szCs w:val="20"/>
        </w:rPr>
        <w:t>mais</w:t>
      </w:r>
      <w:r w:rsidR="00312BD4">
        <w:rPr>
          <w:rFonts w:ascii="Calibri" w:hAnsi="Calibri"/>
          <w:b/>
          <w:sz w:val="20"/>
          <w:szCs w:val="20"/>
        </w:rPr>
        <w:t xml:space="preserve">, miglio, </w:t>
      </w:r>
      <w:proofErr w:type="spellStart"/>
      <w:r w:rsidR="00312BD4">
        <w:rPr>
          <w:rFonts w:ascii="Calibri" w:hAnsi="Calibri"/>
          <w:b/>
          <w:sz w:val="20"/>
          <w:szCs w:val="20"/>
        </w:rPr>
        <w:t>quinoa</w:t>
      </w:r>
      <w:proofErr w:type="spellEnd"/>
      <w:r w:rsidR="006354F0">
        <w:rPr>
          <w:rFonts w:ascii="Calibri" w:hAnsi="Calibri"/>
          <w:b/>
          <w:sz w:val="20"/>
          <w:szCs w:val="20"/>
        </w:rPr>
        <w:t xml:space="preserve">, </w:t>
      </w:r>
      <w:proofErr w:type="spellStart"/>
      <w:r w:rsidR="006354F0">
        <w:rPr>
          <w:rFonts w:ascii="Calibri" w:hAnsi="Calibri"/>
          <w:b/>
          <w:sz w:val="20"/>
          <w:szCs w:val="20"/>
        </w:rPr>
        <w:t>kamut</w:t>
      </w:r>
      <w:proofErr w:type="spellEnd"/>
      <w:r w:rsidR="00312BD4">
        <w:rPr>
          <w:rFonts w:ascii="Calibri" w:hAnsi="Calibri"/>
          <w:b/>
          <w:sz w:val="20"/>
          <w:szCs w:val="20"/>
        </w:rPr>
        <w:t xml:space="preserve"> </w:t>
      </w:r>
      <w:r w:rsidR="00312BD4">
        <w:rPr>
          <w:rFonts w:ascii="Calibri" w:hAnsi="Calibri"/>
          <w:sz w:val="20"/>
          <w:szCs w:val="20"/>
        </w:rPr>
        <w:t xml:space="preserve">sono alcuni tra i più noti, </w:t>
      </w:r>
      <w:r>
        <w:rPr>
          <w:rFonts w:ascii="Calibri" w:hAnsi="Calibri"/>
          <w:sz w:val="20"/>
          <w:szCs w:val="20"/>
        </w:rPr>
        <w:t xml:space="preserve">li troviamo nel pane, nella pasta, nel riso, nella polenta, </w:t>
      </w:r>
      <w:r w:rsidR="00312BD4">
        <w:rPr>
          <w:rFonts w:ascii="Calibri" w:hAnsi="Calibri"/>
          <w:sz w:val="20"/>
          <w:szCs w:val="20"/>
        </w:rPr>
        <w:t xml:space="preserve">nei pizzoccheri, </w:t>
      </w:r>
      <w:r w:rsidR="00105385">
        <w:rPr>
          <w:rFonts w:ascii="Calibri" w:hAnsi="Calibri"/>
          <w:sz w:val="20"/>
          <w:szCs w:val="20"/>
        </w:rPr>
        <w:t xml:space="preserve">possiamo usarli nei piatti asciutti o </w:t>
      </w:r>
      <w:r>
        <w:rPr>
          <w:rFonts w:ascii="Calibri" w:hAnsi="Calibri"/>
          <w:sz w:val="20"/>
          <w:szCs w:val="20"/>
        </w:rPr>
        <w:t>nelle minestre</w:t>
      </w:r>
      <w:r w:rsidR="00105385">
        <w:rPr>
          <w:rFonts w:ascii="Calibri" w:hAnsi="Calibri"/>
          <w:sz w:val="20"/>
          <w:szCs w:val="20"/>
        </w:rPr>
        <w:t>,</w:t>
      </w:r>
      <w:r>
        <w:rPr>
          <w:rFonts w:ascii="Calibri" w:hAnsi="Calibri"/>
          <w:sz w:val="20"/>
          <w:szCs w:val="20"/>
        </w:rPr>
        <w:t xml:space="preserve"> </w:t>
      </w:r>
      <w:r w:rsidR="00105385">
        <w:rPr>
          <w:rFonts w:ascii="Calibri" w:hAnsi="Calibri"/>
          <w:sz w:val="20"/>
          <w:szCs w:val="20"/>
        </w:rPr>
        <w:t>nelle</w:t>
      </w:r>
      <w:r>
        <w:rPr>
          <w:rFonts w:ascii="Calibri" w:hAnsi="Calibri"/>
          <w:sz w:val="20"/>
          <w:szCs w:val="20"/>
        </w:rPr>
        <w:t xml:space="preserve"> insalate di </w:t>
      </w:r>
      <w:r w:rsidR="00105385">
        <w:rPr>
          <w:rFonts w:ascii="Calibri" w:hAnsi="Calibri"/>
          <w:sz w:val="20"/>
          <w:szCs w:val="20"/>
        </w:rPr>
        <w:t xml:space="preserve">riso, </w:t>
      </w:r>
      <w:r>
        <w:rPr>
          <w:rFonts w:ascii="Calibri" w:hAnsi="Calibri"/>
          <w:sz w:val="20"/>
          <w:szCs w:val="20"/>
        </w:rPr>
        <w:t xml:space="preserve">farro </w:t>
      </w:r>
      <w:r w:rsidR="00105385">
        <w:rPr>
          <w:rFonts w:ascii="Calibri" w:hAnsi="Calibri"/>
          <w:sz w:val="20"/>
          <w:szCs w:val="20"/>
        </w:rPr>
        <w:t>o</w:t>
      </w:r>
      <w:r>
        <w:rPr>
          <w:rFonts w:ascii="Calibri" w:hAnsi="Calibri"/>
          <w:sz w:val="20"/>
          <w:szCs w:val="20"/>
        </w:rPr>
        <w:t xml:space="preserve"> orzo. Ogni giorno possiamo consumarne 5 porzioni divise nei 3 pasti principali: colazione, pranzo </w:t>
      </w:r>
      <w:r w:rsidRPr="00DB4AC8">
        <w:rPr>
          <w:rFonts w:ascii="Calibri" w:hAnsi="Calibri"/>
          <w:sz w:val="20"/>
          <w:szCs w:val="20"/>
        </w:rPr>
        <w:t>e cena.</w:t>
      </w:r>
      <w:r w:rsidR="00DB4AC8" w:rsidRPr="00DB4AC8">
        <w:rPr>
          <w:rFonts w:ascii="Calibri" w:hAnsi="Calibri"/>
          <w:sz w:val="20"/>
          <w:szCs w:val="20"/>
        </w:rPr>
        <w:t xml:space="preserve"> Frutta e verdura di stagione sono da consumare 5 volte al giorno. </w:t>
      </w:r>
    </w:p>
    <w:p w:rsidR="00DB4AC8" w:rsidRDefault="00DB4AC8" w:rsidP="00DB4AC8">
      <w:pPr>
        <w:spacing w:after="40"/>
        <w:jc w:val="both"/>
        <w:rPr>
          <w:rFonts w:ascii="Calibri" w:hAnsi="Calibri"/>
          <w:sz w:val="20"/>
          <w:szCs w:val="20"/>
        </w:rPr>
      </w:pPr>
      <w:r w:rsidRPr="00DB4AC8">
        <w:rPr>
          <w:rFonts w:ascii="Calibri" w:hAnsi="Calibri"/>
          <w:b/>
          <w:sz w:val="20"/>
          <w:szCs w:val="20"/>
        </w:rPr>
        <w:t>Pesce, carne e uova</w:t>
      </w:r>
      <w:r w:rsidRPr="00DB4AC8">
        <w:rPr>
          <w:rFonts w:ascii="Calibri" w:hAnsi="Calibri"/>
          <w:sz w:val="20"/>
          <w:szCs w:val="20"/>
        </w:rPr>
        <w:t xml:space="preserve">: non è necessario mangiarne tutti i giorni, è bene alternarla con i </w:t>
      </w:r>
      <w:r w:rsidRPr="00DB4AC8">
        <w:rPr>
          <w:rFonts w:ascii="Calibri" w:hAnsi="Calibri"/>
          <w:b/>
          <w:sz w:val="20"/>
          <w:szCs w:val="20"/>
        </w:rPr>
        <w:t>legumi e il pesce</w:t>
      </w:r>
      <w:r w:rsidRPr="00DB4AC8">
        <w:rPr>
          <w:rFonts w:ascii="Calibri" w:hAnsi="Calibri"/>
          <w:sz w:val="20"/>
          <w:szCs w:val="20"/>
        </w:rPr>
        <w:t xml:space="preserve">. </w:t>
      </w:r>
      <w:r w:rsidRPr="00DB4AC8">
        <w:rPr>
          <w:rFonts w:ascii="Calibri" w:hAnsi="Calibri"/>
          <w:b/>
          <w:sz w:val="20"/>
          <w:szCs w:val="20"/>
        </w:rPr>
        <w:t>Latte o yogurt,</w:t>
      </w:r>
      <w:r w:rsidRPr="00DB4AC8">
        <w:rPr>
          <w:rFonts w:ascii="Calibri" w:hAnsi="Calibri"/>
          <w:sz w:val="20"/>
          <w:szCs w:val="20"/>
        </w:rPr>
        <w:t xml:space="preserve"> contrariamente a quanto si pensava prima, non è necessario consumarli quotidianamente, come pure i formaggi, che sono molto grassi e sono da consumare a piccole dosi, ad esempio per condire un piatto completo.</w:t>
      </w:r>
      <w:r>
        <w:rPr>
          <w:rFonts w:ascii="Calibri" w:hAnsi="Calibri"/>
          <w:sz w:val="20"/>
          <w:szCs w:val="20"/>
        </w:rPr>
        <w:t xml:space="preserve"> </w:t>
      </w:r>
    </w:p>
    <w:p w:rsidR="00DB4AC8" w:rsidRPr="00DB4AC8" w:rsidRDefault="00DB4AC8" w:rsidP="00DB4AC8">
      <w:pPr>
        <w:spacing w:after="40"/>
        <w:jc w:val="both"/>
        <w:rPr>
          <w:rFonts w:ascii="Calibri" w:hAnsi="Calibri"/>
          <w:sz w:val="20"/>
          <w:szCs w:val="20"/>
        </w:rPr>
      </w:pPr>
      <w:r>
        <w:rPr>
          <w:rFonts w:ascii="Calibri" w:hAnsi="Calibri"/>
          <w:sz w:val="20"/>
          <w:szCs w:val="20"/>
        </w:rPr>
        <w:t xml:space="preserve">I </w:t>
      </w:r>
      <w:r w:rsidRPr="00DB4AC8">
        <w:rPr>
          <w:rFonts w:ascii="Calibri" w:hAnsi="Calibri"/>
          <w:b/>
          <w:sz w:val="20"/>
          <w:szCs w:val="20"/>
        </w:rPr>
        <w:t xml:space="preserve">grassi </w:t>
      </w:r>
      <w:r>
        <w:rPr>
          <w:rFonts w:ascii="Calibri" w:hAnsi="Calibri"/>
          <w:b/>
          <w:sz w:val="20"/>
          <w:szCs w:val="20"/>
        </w:rPr>
        <w:t xml:space="preserve">di origine </w:t>
      </w:r>
      <w:r w:rsidRPr="00DB4AC8">
        <w:rPr>
          <w:rFonts w:ascii="Calibri" w:hAnsi="Calibri"/>
          <w:b/>
          <w:sz w:val="20"/>
          <w:szCs w:val="20"/>
        </w:rPr>
        <w:t>animal</w:t>
      </w:r>
      <w:r>
        <w:rPr>
          <w:rFonts w:ascii="Calibri" w:hAnsi="Calibri"/>
          <w:b/>
          <w:sz w:val="20"/>
          <w:szCs w:val="20"/>
        </w:rPr>
        <w:t>e</w:t>
      </w:r>
      <w:r w:rsidRPr="00DB4AC8">
        <w:rPr>
          <w:rFonts w:ascii="Calibri" w:hAnsi="Calibri"/>
          <w:b/>
          <w:sz w:val="20"/>
          <w:szCs w:val="20"/>
        </w:rPr>
        <w:t xml:space="preserve">, </w:t>
      </w:r>
      <w:r>
        <w:rPr>
          <w:rFonts w:ascii="Calibri" w:hAnsi="Calibri"/>
          <w:b/>
          <w:sz w:val="20"/>
          <w:szCs w:val="20"/>
        </w:rPr>
        <w:t xml:space="preserve">gli </w:t>
      </w:r>
      <w:r w:rsidRPr="00DB4AC8">
        <w:rPr>
          <w:rFonts w:ascii="Calibri" w:hAnsi="Calibri"/>
          <w:b/>
          <w:sz w:val="20"/>
          <w:szCs w:val="20"/>
        </w:rPr>
        <w:t>alimenti molto salati o zuccherati</w:t>
      </w:r>
      <w:r w:rsidRPr="00DB4AC8">
        <w:rPr>
          <w:rFonts w:ascii="Calibri" w:hAnsi="Calibri"/>
          <w:sz w:val="20"/>
          <w:szCs w:val="20"/>
        </w:rPr>
        <w:t xml:space="preserve"> sono da ridurre, consumiamone pochi, abbiamo visto che sono gli ingredienti privilegiati dei "cibi spazzatura". </w:t>
      </w:r>
    </w:p>
    <w:p w:rsidR="00DB4AC8" w:rsidRDefault="00DB4AC8" w:rsidP="00DB4AC8">
      <w:pPr>
        <w:spacing w:after="240"/>
        <w:jc w:val="both"/>
        <w:rPr>
          <w:rFonts w:ascii="Calibri" w:hAnsi="Calibri"/>
          <w:sz w:val="18"/>
          <w:szCs w:val="18"/>
        </w:rPr>
      </w:pPr>
      <w:r w:rsidRPr="00A23DDF">
        <w:rPr>
          <w:rFonts w:ascii="Calibri" w:hAnsi="Calibri"/>
          <w:sz w:val="18"/>
          <w:szCs w:val="18"/>
        </w:rPr>
        <w:t xml:space="preserve">Vuoi saperne di più? Leggi il libro: </w:t>
      </w:r>
      <w:r w:rsidRPr="00A23DDF">
        <w:rPr>
          <w:rFonts w:ascii="Calibri" w:hAnsi="Calibri"/>
          <w:i/>
          <w:sz w:val="18"/>
          <w:szCs w:val="18"/>
        </w:rPr>
        <w:t>Grassi, dolci, salati: come l’industria alimentare ci ha ingannato e continua a farlo;</w:t>
      </w:r>
      <w:r w:rsidRPr="00A23DDF">
        <w:rPr>
          <w:rFonts w:ascii="Calibri" w:hAnsi="Calibri"/>
          <w:sz w:val="18"/>
          <w:szCs w:val="18"/>
        </w:rPr>
        <w:t xml:space="preserve"> di Michael Moss. </w:t>
      </w:r>
    </w:p>
    <w:p w:rsidR="00DB4AC8" w:rsidRDefault="00DB4AC8">
      <w:pPr>
        <w:spacing w:after="40"/>
        <w:jc w:val="both"/>
        <w:rPr>
          <w:rFonts w:ascii="Calibri" w:hAnsi="Calibri"/>
          <w:sz w:val="20"/>
          <w:szCs w:val="20"/>
        </w:rPr>
      </w:pPr>
      <w:r>
        <w:rPr>
          <w:rFonts w:ascii="Calibri" w:hAnsi="Calibri"/>
          <w:sz w:val="20"/>
          <w:szCs w:val="20"/>
        </w:rPr>
        <w:t>Ogni pasto sarà quindi così composto:</w:t>
      </w:r>
    </w:p>
    <w:p w:rsidR="00F96434" w:rsidRDefault="00F96434" w:rsidP="00F96434">
      <w:pPr>
        <w:pStyle w:val="NormaleWeb"/>
        <w:shd w:val="clear" w:color="auto" w:fill="FFFFFF"/>
        <w:jc w:val="both"/>
        <w:rPr>
          <w:rFonts w:ascii="Arial" w:hAnsi="Arial" w:cs="Arial"/>
          <w:color w:val="444C4E"/>
        </w:rPr>
      </w:pPr>
    </w:p>
    <w:p w:rsidR="00F96434" w:rsidRDefault="00F96434" w:rsidP="00F96434">
      <w:pPr>
        <w:pStyle w:val="NormaleWeb"/>
        <w:shd w:val="clear" w:color="auto" w:fill="FFFFFF"/>
        <w:jc w:val="both"/>
        <w:rPr>
          <w:rFonts w:ascii="Arial" w:hAnsi="Arial" w:cs="Arial"/>
          <w:color w:val="444C4E"/>
        </w:rPr>
      </w:pPr>
    </w:p>
    <w:p w:rsidR="00F96434" w:rsidRDefault="00F96434" w:rsidP="00F96434">
      <w:pPr>
        <w:pStyle w:val="NormaleWeb"/>
        <w:shd w:val="clear" w:color="auto" w:fill="FFFFFF"/>
        <w:jc w:val="both"/>
        <w:rPr>
          <w:rFonts w:ascii="Arial" w:hAnsi="Arial" w:cs="Arial"/>
          <w:color w:val="444C4E"/>
        </w:rPr>
      </w:pPr>
    </w:p>
    <w:p w:rsidR="00F96434" w:rsidRDefault="00EF047C" w:rsidP="00F96434">
      <w:pPr>
        <w:numPr>
          <w:ilvl w:val="0"/>
          <w:numId w:val="28"/>
        </w:numPr>
        <w:shd w:val="clear" w:color="auto" w:fill="FFFFFF"/>
        <w:suppressAutoHyphens w:val="0"/>
        <w:overflowPunct/>
        <w:spacing w:before="100" w:beforeAutospacing="1" w:after="100" w:afterAutospacing="1" w:line="226" w:lineRule="atLeast"/>
        <w:jc w:val="both"/>
        <w:rPr>
          <w:rFonts w:ascii="fluxregularregular" w:hAnsi="fluxregularregular" w:cs="Arial"/>
          <w:color w:val="444C4E"/>
          <w:sz w:val="17"/>
          <w:szCs w:val="17"/>
        </w:rPr>
      </w:pPr>
      <w:r>
        <w:rPr>
          <w:rFonts w:ascii="fluxregularregular" w:hAnsi="fluxregularregular" w:cs="Arial"/>
          <w:b/>
          <w:bCs/>
          <w:noProof/>
          <w:color w:val="444C4E"/>
          <w:sz w:val="17"/>
          <w:szCs w:val="17"/>
          <w:lang w:eastAsia="it-IT"/>
        </w:rPr>
        <w:lastRenderedPageBreak/>
        <w:drawing>
          <wp:anchor distT="0" distB="0" distL="114300" distR="114300" simplePos="0" relativeHeight="251901952" behindDoc="0" locked="0" layoutInCell="1" allowOverlap="1">
            <wp:simplePos x="0" y="0"/>
            <wp:positionH relativeFrom="column">
              <wp:posOffset>702945</wp:posOffset>
            </wp:positionH>
            <wp:positionV relativeFrom="paragraph">
              <wp:posOffset>313055</wp:posOffset>
            </wp:positionV>
            <wp:extent cx="2687320" cy="2013585"/>
            <wp:effectExtent l="19050" t="0" r="0" b="0"/>
            <wp:wrapNone/>
            <wp:docPr id="43" name="Immagine 42" descr="kamb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mbusa.jpg"/>
                    <pic:cNvPicPr/>
                  </pic:nvPicPr>
                  <pic:blipFill>
                    <a:blip r:embed="rId85" cstate="print"/>
                    <a:stretch>
                      <a:fillRect/>
                    </a:stretch>
                  </pic:blipFill>
                  <pic:spPr>
                    <a:xfrm>
                      <a:off x="0" y="0"/>
                      <a:ext cx="2687320" cy="2013585"/>
                    </a:xfrm>
                    <a:prstGeom prst="rect">
                      <a:avLst/>
                    </a:prstGeom>
                  </pic:spPr>
                </pic:pic>
              </a:graphicData>
            </a:graphic>
          </wp:anchor>
        </w:drawing>
      </w:r>
      <w:r w:rsidR="00F96434">
        <w:rPr>
          <w:rStyle w:val="Enfasigrassetto"/>
          <w:rFonts w:ascii="fluxregularregular" w:hAnsi="fluxregularregular" w:cs="Arial"/>
          <w:color w:val="444C4E"/>
          <w:sz w:val="17"/>
          <w:szCs w:val="17"/>
        </w:rPr>
        <w:t>Un piatto sano dovrebbe essere composto per metà da frutta e verdura</w:t>
      </w:r>
      <w:r w:rsidR="002F64FD">
        <w:rPr>
          <w:rStyle w:val="Enfasigrassetto"/>
          <w:rFonts w:ascii="fluxregularregular" w:hAnsi="fluxregularregular" w:cs="Arial"/>
          <w:color w:val="444C4E"/>
          <w:sz w:val="17"/>
          <w:szCs w:val="17"/>
        </w:rPr>
        <w:t>, l</w:t>
      </w:r>
      <w:r w:rsidR="002F64FD">
        <w:rPr>
          <w:rStyle w:val="Enfasigrassetto"/>
          <w:rFonts w:ascii="fluxregularregular" w:hAnsi="fluxregularregular" w:cs="Arial" w:hint="eastAsia"/>
          <w:color w:val="444C4E"/>
          <w:sz w:val="17"/>
          <w:szCs w:val="17"/>
        </w:rPr>
        <w:t>’</w:t>
      </w:r>
      <w:r w:rsidR="002F64FD">
        <w:rPr>
          <w:rStyle w:val="Enfasigrassetto"/>
          <w:rFonts w:ascii="fluxregularregular" w:hAnsi="fluxregularregular" w:cs="Arial"/>
          <w:color w:val="444C4E"/>
          <w:sz w:val="17"/>
          <w:szCs w:val="17"/>
        </w:rPr>
        <w:t xml:space="preserve">altra metà da cereali </w:t>
      </w:r>
      <w:r>
        <w:rPr>
          <w:rStyle w:val="Enfasigrassetto"/>
          <w:rFonts w:ascii="fluxregularregular" w:hAnsi="fluxregularregular" w:cs="Arial"/>
          <w:color w:val="444C4E"/>
          <w:sz w:val="17"/>
          <w:szCs w:val="17"/>
        </w:rPr>
        <w:t xml:space="preserve">e legumi o </w:t>
      </w:r>
      <w:r w:rsidR="002F64FD">
        <w:rPr>
          <w:rStyle w:val="Enfasigrassetto"/>
          <w:rFonts w:ascii="fluxregularregular" w:hAnsi="fluxregularregular" w:cs="Arial"/>
          <w:color w:val="444C4E"/>
          <w:sz w:val="17"/>
          <w:szCs w:val="17"/>
        </w:rPr>
        <w:t>piccole porzioni di p</w:t>
      </w:r>
      <w:r>
        <w:rPr>
          <w:rStyle w:val="Enfasigrassetto"/>
          <w:rFonts w:ascii="fluxregularregular" w:hAnsi="fluxregularregular" w:cs="Arial"/>
          <w:color w:val="444C4E"/>
          <w:sz w:val="17"/>
          <w:szCs w:val="17"/>
        </w:rPr>
        <w:t>esce, carne, uova o latticini.</w:t>
      </w: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r>
        <w:rPr>
          <w:rFonts w:ascii="fluxregularregular" w:hAnsi="fluxregularregular" w:cs="Arial"/>
          <w:noProof/>
          <w:color w:val="444C4E"/>
          <w:kern w:val="0"/>
          <w:sz w:val="17"/>
          <w:szCs w:val="17"/>
          <w:lang w:eastAsia="it-IT"/>
        </w:rPr>
        <w:drawing>
          <wp:anchor distT="0" distB="0" distL="114300" distR="114300" simplePos="0" relativeHeight="251902976" behindDoc="0" locked="0" layoutInCell="1" allowOverlap="1">
            <wp:simplePos x="0" y="0"/>
            <wp:positionH relativeFrom="column">
              <wp:posOffset>601345</wp:posOffset>
            </wp:positionH>
            <wp:positionV relativeFrom="paragraph">
              <wp:posOffset>76835</wp:posOffset>
            </wp:positionV>
            <wp:extent cx="2888615" cy="2163445"/>
            <wp:effectExtent l="19050" t="0" r="6985" b="0"/>
            <wp:wrapNone/>
            <wp:docPr id="55" name="Immagine 48" descr="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86" cstate="print"/>
                    <a:stretch>
                      <a:fillRect/>
                    </a:stretch>
                  </pic:blipFill>
                  <pic:spPr>
                    <a:xfrm>
                      <a:off x="0" y="0"/>
                      <a:ext cx="2888615" cy="2163445"/>
                    </a:xfrm>
                    <a:prstGeom prst="rect">
                      <a:avLst/>
                    </a:prstGeom>
                  </pic:spPr>
                </pic:pic>
              </a:graphicData>
            </a:graphic>
          </wp:anchor>
        </w:drawing>
      </w: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EF047C" w:rsidRDefault="00EF047C">
      <w:pPr>
        <w:suppressAutoHyphens w:val="0"/>
        <w:overflowPunct/>
        <w:rPr>
          <w:rFonts w:ascii="fluxregularregular" w:hAnsi="fluxregularregular" w:cs="Arial"/>
          <w:color w:val="444C4E"/>
          <w:kern w:val="0"/>
          <w:sz w:val="17"/>
          <w:szCs w:val="17"/>
          <w:lang w:eastAsia="it-IT"/>
        </w:rPr>
      </w:pPr>
    </w:p>
    <w:p w:rsidR="00F96434" w:rsidRDefault="00F96434">
      <w:pPr>
        <w:suppressAutoHyphens w:val="0"/>
        <w:overflowPunct/>
        <w:rPr>
          <w:rFonts w:ascii="Calibri" w:hAnsi="Calibri"/>
          <w:sz w:val="20"/>
          <w:szCs w:val="20"/>
        </w:rPr>
      </w:pPr>
      <w:r>
        <w:rPr>
          <w:rFonts w:ascii="Calibri" w:hAnsi="Calibri"/>
          <w:sz w:val="20"/>
          <w:szCs w:val="20"/>
        </w:rPr>
        <w:br w:type="page"/>
      </w:r>
    </w:p>
    <w:p w:rsidR="00DB4AC8" w:rsidRDefault="00DB4AC8" w:rsidP="00DB4AC8">
      <w:pPr>
        <w:spacing w:after="120"/>
        <w:jc w:val="both"/>
        <w:rPr>
          <w:rFonts w:ascii="Calibri" w:hAnsi="Calibri"/>
          <w:sz w:val="20"/>
          <w:szCs w:val="20"/>
        </w:rPr>
      </w:pPr>
    </w:p>
    <w:p w:rsidR="00DB4AC8" w:rsidRPr="002F0D6D" w:rsidRDefault="00DB4AC8" w:rsidP="00DB4AC8">
      <w:pPr>
        <w:ind w:right="-108"/>
        <w:jc w:val="both"/>
        <w:rPr>
          <w:rFonts w:ascii="Calibri" w:hAnsi="Calibri"/>
          <w:bCs/>
          <w:color w:val="1F497D"/>
          <w:sz w:val="20"/>
          <w:szCs w:val="20"/>
        </w:rPr>
      </w:pPr>
      <w:r w:rsidRPr="002F0D6D">
        <w:rPr>
          <w:rFonts w:ascii="Calibri" w:hAnsi="Calibri"/>
          <w:bCs/>
          <w:color w:val="1F497D"/>
          <w:sz w:val="20"/>
          <w:szCs w:val="20"/>
        </w:rPr>
        <w:br w:type="page"/>
      </w:r>
    </w:p>
    <w:p w:rsidR="00A23DDF" w:rsidRDefault="00C77055">
      <w:pPr>
        <w:jc w:val="both"/>
        <w:rPr>
          <w:rFonts w:ascii="Calibri" w:hAnsi="Calibri"/>
          <w:sz w:val="20"/>
          <w:szCs w:val="20"/>
        </w:rPr>
      </w:pPr>
      <w:r>
        <w:rPr>
          <w:rFonts w:ascii="Calibri" w:hAnsi="Calibri"/>
          <w:b/>
          <w:bCs/>
          <w:noProof/>
          <w:sz w:val="20"/>
          <w:szCs w:val="20"/>
          <w:lang w:eastAsia="it-IT"/>
        </w:rPr>
        <w:lastRenderedPageBreak/>
        <w:drawing>
          <wp:anchor distT="0" distB="0" distL="114935" distR="114935" simplePos="0" relativeHeight="251619328" behindDoc="1" locked="0" layoutInCell="1" allowOverlap="1">
            <wp:simplePos x="0" y="0"/>
            <wp:positionH relativeFrom="column">
              <wp:posOffset>3105785</wp:posOffset>
            </wp:positionH>
            <wp:positionV relativeFrom="paragraph">
              <wp:posOffset>-81280</wp:posOffset>
            </wp:positionV>
            <wp:extent cx="911860" cy="1003935"/>
            <wp:effectExtent l="19050" t="0" r="254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911860" cy="1003935"/>
                    </a:xfrm>
                    <a:prstGeom prst="rect">
                      <a:avLst/>
                    </a:prstGeom>
                    <a:solidFill>
                      <a:srgbClr val="FFFFFF"/>
                    </a:solidFill>
                    <a:ln w="9525">
                      <a:noFill/>
                      <a:miter lim="800000"/>
                      <a:headEnd/>
                      <a:tailEnd/>
                    </a:ln>
                  </pic:spPr>
                </pic:pic>
              </a:graphicData>
            </a:graphic>
          </wp:anchor>
        </w:drawing>
      </w:r>
      <w:r>
        <w:rPr>
          <w:rFonts w:ascii="Calibri" w:hAnsi="Calibri"/>
          <w:b/>
          <w:bCs/>
          <w:sz w:val="20"/>
          <w:szCs w:val="20"/>
        </w:rPr>
        <w:t>Il menù equilibrato per le Vacanze di Branco</w:t>
      </w:r>
    </w:p>
    <w:p w:rsidR="00FE56E9" w:rsidRDefault="00FB42E1">
      <w:pPr>
        <w:jc w:val="both"/>
        <w:rPr>
          <w:rFonts w:ascii="Calibri" w:hAnsi="Calibri"/>
          <w:sz w:val="20"/>
          <w:szCs w:val="20"/>
        </w:rPr>
      </w:pPr>
      <w:r>
        <w:rPr>
          <w:rFonts w:ascii="Calibri" w:hAnsi="Calibri"/>
          <w:sz w:val="20"/>
          <w:szCs w:val="20"/>
        </w:rPr>
        <w:t xml:space="preserve">Per prima cosa, visitate la cucina che avrete a disposizione: </w:t>
      </w:r>
    </w:p>
    <w:p w:rsidR="00FE56E9" w:rsidRDefault="00FE56E9">
      <w:pPr>
        <w:jc w:val="both"/>
        <w:rPr>
          <w:rFonts w:ascii="Calibri" w:hAnsi="Calibri"/>
          <w:sz w:val="20"/>
          <w:szCs w:val="20"/>
        </w:rPr>
      </w:pPr>
    </w:p>
    <w:p w:rsidR="00FE56E9" w:rsidRPr="007C01AB" w:rsidRDefault="00FB42E1" w:rsidP="007C01AB">
      <w:pPr>
        <w:pStyle w:val="Paragrafoelenco"/>
        <w:numPr>
          <w:ilvl w:val="0"/>
          <w:numId w:val="17"/>
        </w:numPr>
        <w:ind w:left="426"/>
        <w:jc w:val="both"/>
        <w:rPr>
          <w:rFonts w:ascii="Calibri" w:hAnsi="Calibri"/>
          <w:sz w:val="20"/>
          <w:szCs w:val="20"/>
        </w:rPr>
      </w:pPr>
      <w:r w:rsidRPr="007C01AB">
        <w:rPr>
          <w:rFonts w:ascii="Calibri" w:hAnsi="Calibri"/>
          <w:sz w:val="20"/>
          <w:szCs w:val="20"/>
        </w:rPr>
        <w:t>C’è il frigorifero? Quanto è capiente? Questo vi serve per programmare gli acquisti dei cibi freschi che vanno tenuti in frigorifero (latte, yogurt, carne, pesce, formaggi).</w:t>
      </w:r>
    </w:p>
    <w:p w:rsidR="00FE56E9" w:rsidRPr="007C01AB" w:rsidRDefault="00FB42E1" w:rsidP="007C01AB">
      <w:pPr>
        <w:pStyle w:val="Paragrafoelenco"/>
        <w:numPr>
          <w:ilvl w:val="0"/>
          <w:numId w:val="17"/>
        </w:numPr>
        <w:ind w:left="426"/>
        <w:jc w:val="both"/>
        <w:rPr>
          <w:rFonts w:ascii="Calibri" w:hAnsi="Calibri"/>
          <w:sz w:val="20"/>
          <w:szCs w:val="20"/>
        </w:rPr>
      </w:pPr>
      <w:r w:rsidRPr="007C01AB">
        <w:rPr>
          <w:rFonts w:ascii="Calibri" w:hAnsi="Calibri"/>
          <w:sz w:val="20"/>
          <w:szCs w:val="20"/>
        </w:rPr>
        <w:t>C’è una dispensa? Serve un luogo fresco dove tenere il cibo al riparo da insetti e roditori.</w:t>
      </w:r>
    </w:p>
    <w:p w:rsidR="00FE56E9" w:rsidRPr="007C01AB" w:rsidRDefault="00FB42E1" w:rsidP="007C01AB">
      <w:pPr>
        <w:pStyle w:val="Paragrafoelenco"/>
        <w:numPr>
          <w:ilvl w:val="0"/>
          <w:numId w:val="17"/>
        </w:numPr>
        <w:ind w:left="426"/>
        <w:jc w:val="both"/>
        <w:rPr>
          <w:rFonts w:ascii="Calibri" w:hAnsi="Calibri"/>
          <w:sz w:val="20"/>
          <w:szCs w:val="20"/>
        </w:rPr>
      </w:pPr>
      <w:r w:rsidRPr="007C01AB">
        <w:rPr>
          <w:rFonts w:ascii="Calibri" w:hAnsi="Calibri"/>
          <w:sz w:val="20"/>
          <w:szCs w:val="20"/>
        </w:rPr>
        <w:t>Quanti fuochi ha la cucina? C’è il forno? Vi serve per capire quali ricette potete cucinare.</w:t>
      </w:r>
    </w:p>
    <w:p w:rsidR="00FE56E9" w:rsidRPr="007C01AB" w:rsidRDefault="004D71C7" w:rsidP="007C01AB">
      <w:pPr>
        <w:pStyle w:val="Paragrafoelenco"/>
        <w:numPr>
          <w:ilvl w:val="0"/>
          <w:numId w:val="17"/>
        </w:numPr>
        <w:ind w:left="426"/>
        <w:jc w:val="both"/>
        <w:rPr>
          <w:rFonts w:ascii="Calibri" w:hAnsi="Calibri"/>
          <w:sz w:val="20"/>
          <w:szCs w:val="20"/>
        </w:rPr>
      </w:pPr>
      <w:r>
        <w:rPr>
          <w:rFonts w:ascii="Calibri" w:hAnsi="Calibri"/>
          <w:sz w:val="20"/>
          <w:szCs w:val="20"/>
        </w:rPr>
        <w:t xml:space="preserve">Quanti lavandini ci sono? </w:t>
      </w:r>
      <w:r w:rsidR="00FB42E1" w:rsidRPr="007C01AB">
        <w:rPr>
          <w:rFonts w:ascii="Calibri" w:hAnsi="Calibri"/>
          <w:sz w:val="20"/>
          <w:szCs w:val="20"/>
        </w:rPr>
        <w:t>Uno serve per lavare la frutta e la verdura, un altro per lavare i piatti.</w:t>
      </w:r>
    </w:p>
    <w:p w:rsidR="00FE56E9" w:rsidRDefault="00FE56E9">
      <w:pPr>
        <w:jc w:val="both"/>
        <w:rPr>
          <w:rFonts w:ascii="Calibri" w:hAnsi="Calibri"/>
          <w:sz w:val="20"/>
          <w:szCs w:val="20"/>
        </w:rPr>
      </w:pPr>
    </w:p>
    <w:p w:rsidR="00FE56E9" w:rsidRDefault="00FB42E1">
      <w:pPr>
        <w:jc w:val="both"/>
        <w:rPr>
          <w:rFonts w:ascii="Calibri" w:hAnsi="Calibri"/>
          <w:b/>
          <w:sz w:val="20"/>
          <w:szCs w:val="20"/>
        </w:rPr>
      </w:pPr>
      <w:r>
        <w:rPr>
          <w:rFonts w:ascii="Calibri" w:hAnsi="Calibri"/>
          <w:b/>
          <w:sz w:val="20"/>
          <w:szCs w:val="20"/>
        </w:rPr>
        <w:t xml:space="preserve">Programmate con attenzione il vostro menù sano ed equilibrato, seguendo lo schema </w:t>
      </w:r>
      <w:r w:rsidR="00FC69D0">
        <w:rPr>
          <w:rFonts w:ascii="Calibri" w:hAnsi="Calibri"/>
          <w:b/>
          <w:sz w:val="20"/>
          <w:szCs w:val="20"/>
        </w:rPr>
        <w:t>indicato a pagina 41</w:t>
      </w:r>
      <w:r>
        <w:rPr>
          <w:rFonts w:ascii="Calibri" w:hAnsi="Calibri"/>
          <w:b/>
          <w:sz w:val="20"/>
          <w:szCs w:val="20"/>
        </w:rPr>
        <w:t>.</w:t>
      </w:r>
    </w:p>
    <w:p w:rsidR="00957193" w:rsidRDefault="00957193">
      <w:pPr>
        <w:jc w:val="both"/>
        <w:rPr>
          <w:rFonts w:ascii="Calibri" w:hAnsi="Calibri"/>
          <w:sz w:val="20"/>
          <w:szCs w:val="20"/>
        </w:rPr>
      </w:pPr>
    </w:p>
    <w:p w:rsidR="00FE56E9" w:rsidRDefault="00FB42E1">
      <w:pPr>
        <w:jc w:val="both"/>
        <w:rPr>
          <w:rFonts w:ascii="Calibri" w:hAnsi="Calibri"/>
          <w:sz w:val="20"/>
          <w:szCs w:val="20"/>
        </w:rPr>
      </w:pPr>
      <w:r>
        <w:rPr>
          <w:rFonts w:ascii="Calibri" w:hAnsi="Calibri"/>
          <w:sz w:val="20"/>
          <w:szCs w:val="20"/>
        </w:rPr>
        <w:t xml:space="preserve">Per costruire il vostro menù, sostituite il piatto generico (ad esempio “primo di pasta”) con una ricetta specifica dall’elenco delle ricette (vedi </w:t>
      </w:r>
      <w:r w:rsidR="00FC69D0">
        <w:rPr>
          <w:rFonts w:ascii="Calibri" w:hAnsi="Calibri"/>
          <w:sz w:val="20"/>
          <w:szCs w:val="20"/>
        </w:rPr>
        <w:t>…</w:t>
      </w:r>
      <w:r>
        <w:rPr>
          <w:rFonts w:ascii="Calibri" w:hAnsi="Calibri"/>
          <w:sz w:val="20"/>
          <w:szCs w:val="20"/>
        </w:rPr>
        <w:t>).  Scegliete sempre frutta e verdura di stagione.</w:t>
      </w:r>
    </w:p>
    <w:p w:rsidR="00FE56E9" w:rsidRDefault="00FE56E9">
      <w:pPr>
        <w:jc w:val="both"/>
        <w:rPr>
          <w:rFonts w:ascii="Calibri" w:hAnsi="Calibri"/>
          <w:sz w:val="20"/>
          <w:szCs w:val="20"/>
        </w:rPr>
      </w:pPr>
    </w:p>
    <w:p w:rsidR="00FE56E9" w:rsidRDefault="00FE56E9">
      <w:pPr>
        <w:ind w:left="-284" w:firstLine="284"/>
        <w:jc w:val="both"/>
        <w:rPr>
          <w:rFonts w:ascii="Calibri" w:hAnsi="Calibri"/>
          <w:b/>
          <w:sz w:val="20"/>
          <w:szCs w:val="20"/>
        </w:rPr>
      </w:pPr>
    </w:p>
    <w:p w:rsidR="00957193" w:rsidRDefault="00957193">
      <w:pPr>
        <w:ind w:left="-284"/>
        <w:jc w:val="both"/>
        <w:rPr>
          <w:rFonts w:ascii="Calibri" w:hAnsi="Calibri" w:cs="Arial"/>
          <w:i/>
          <w:sz w:val="20"/>
          <w:szCs w:val="20"/>
        </w:rPr>
      </w:pPr>
    </w:p>
    <w:p w:rsidR="007C01AB" w:rsidRDefault="007C01AB">
      <w:pPr>
        <w:suppressAutoHyphens w:val="0"/>
        <w:overflowPunct/>
        <w:rPr>
          <w:rFonts w:ascii="Calibri" w:hAnsi="Calibri" w:cs="Arial"/>
          <w:i/>
          <w:sz w:val="20"/>
          <w:szCs w:val="20"/>
        </w:rPr>
      </w:pPr>
    </w:p>
    <w:p w:rsidR="007C01AB" w:rsidRDefault="007C01AB">
      <w:pPr>
        <w:suppressAutoHyphens w:val="0"/>
        <w:overflowPunct/>
        <w:rPr>
          <w:rFonts w:ascii="Calibri" w:hAnsi="Calibri" w:cs="Arial"/>
          <w:i/>
          <w:sz w:val="20"/>
          <w:szCs w:val="20"/>
        </w:rPr>
      </w:pPr>
    </w:p>
    <w:p w:rsidR="00957193" w:rsidRDefault="00957193">
      <w:pPr>
        <w:suppressAutoHyphens w:val="0"/>
        <w:overflowPunct/>
        <w:rPr>
          <w:rFonts w:ascii="Calibri" w:hAnsi="Calibri" w:cs="Arial"/>
          <w:i/>
          <w:sz w:val="20"/>
          <w:szCs w:val="20"/>
        </w:rPr>
      </w:pPr>
      <w:r>
        <w:rPr>
          <w:rFonts w:ascii="Calibri" w:hAnsi="Calibri" w:cs="Arial"/>
          <w:i/>
          <w:sz w:val="20"/>
          <w:szCs w:val="20"/>
        </w:rPr>
        <w:br w:type="page"/>
      </w:r>
    </w:p>
    <w:p w:rsidR="00FE56E9" w:rsidRPr="006E2D43" w:rsidRDefault="006E2D43">
      <w:pPr>
        <w:ind w:left="-284"/>
        <w:jc w:val="both"/>
        <w:rPr>
          <w:rFonts w:asciiTheme="minorHAnsi" w:hAnsiTheme="minorHAnsi" w:cs="Arial"/>
          <w:sz w:val="20"/>
          <w:szCs w:val="20"/>
        </w:rPr>
      </w:pPr>
      <w:r w:rsidRPr="006E2D43">
        <w:rPr>
          <w:rFonts w:asciiTheme="minorHAnsi" w:hAnsiTheme="minorHAnsi" w:cs="Arial"/>
          <w:b/>
          <w:noProof/>
          <w:sz w:val="20"/>
          <w:szCs w:val="20"/>
          <w:u w:val="single"/>
          <w:lang w:eastAsia="it-IT"/>
        </w:rPr>
        <w:lastRenderedPageBreak/>
        <w:drawing>
          <wp:anchor distT="0" distB="0" distL="114300" distR="114300" simplePos="0" relativeHeight="251753472" behindDoc="0" locked="0" layoutInCell="1" allowOverlap="1">
            <wp:simplePos x="0" y="0"/>
            <wp:positionH relativeFrom="column">
              <wp:posOffset>-178435</wp:posOffset>
            </wp:positionH>
            <wp:positionV relativeFrom="paragraph">
              <wp:posOffset>-41910</wp:posOffset>
            </wp:positionV>
            <wp:extent cx="738505" cy="579120"/>
            <wp:effectExtent l="0" t="0" r="4445" b="0"/>
            <wp:wrapSquare wrapText="bothSides"/>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ccia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38505" cy="579120"/>
                    </a:xfrm>
                    <a:prstGeom prst="rect">
                      <a:avLst/>
                    </a:prstGeom>
                  </pic:spPr>
                </pic:pic>
              </a:graphicData>
            </a:graphic>
          </wp:anchor>
        </w:drawing>
      </w:r>
      <w:r w:rsidR="00FB42E1" w:rsidRPr="006E2D43">
        <w:rPr>
          <w:rFonts w:asciiTheme="minorHAnsi" w:hAnsiTheme="minorHAnsi" w:cs="Arial"/>
          <w:b/>
          <w:sz w:val="20"/>
          <w:szCs w:val="20"/>
          <w:u w:val="single"/>
        </w:rPr>
        <w:t>A colazione</w:t>
      </w:r>
      <w:r w:rsidR="00FB42E1" w:rsidRPr="006E2D43">
        <w:rPr>
          <w:rFonts w:asciiTheme="minorHAnsi" w:hAnsiTheme="minorHAnsi" w:cs="Arial"/>
          <w:sz w:val="20"/>
          <w:szCs w:val="20"/>
        </w:rPr>
        <w:t xml:space="preserve"> si può offrire un’ampia scelta tra: latte o tè o yogurt o succo di frutta con pane e marmellata o </w:t>
      </w:r>
      <w:proofErr w:type="spellStart"/>
      <w:r w:rsidR="00FB42E1" w:rsidRPr="006E2D43">
        <w:rPr>
          <w:rFonts w:asciiTheme="minorHAnsi" w:hAnsiTheme="minorHAnsi" w:cs="Arial"/>
          <w:sz w:val="20"/>
          <w:szCs w:val="20"/>
        </w:rPr>
        <w:t>musli</w:t>
      </w:r>
      <w:proofErr w:type="spellEnd"/>
      <w:r w:rsidR="00FB42E1" w:rsidRPr="006E2D43">
        <w:rPr>
          <w:rFonts w:asciiTheme="minorHAnsi" w:hAnsiTheme="minorHAnsi" w:cs="Arial"/>
          <w:sz w:val="20"/>
          <w:szCs w:val="20"/>
        </w:rPr>
        <w:t xml:space="preserve"> o cereali o biscotti secchi</w:t>
      </w:r>
    </w:p>
    <w:p w:rsidR="007C01AB" w:rsidRDefault="007C01AB">
      <w:pPr>
        <w:ind w:left="-284"/>
        <w:jc w:val="both"/>
        <w:rPr>
          <w:rFonts w:asciiTheme="minorHAnsi" w:hAnsiTheme="minorHAnsi" w:cs="Arial"/>
          <w:sz w:val="20"/>
          <w:szCs w:val="20"/>
        </w:rPr>
      </w:pPr>
    </w:p>
    <w:p w:rsidR="006E2D43" w:rsidRPr="006E2D43" w:rsidRDefault="006E2D43">
      <w:pPr>
        <w:ind w:left="-284"/>
        <w:jc w:val="both"/>
        <w:rPr>
          <w:rFonts w:asciiTheme="minorHAnsi" w:hAnsiTheme="minorHAnsi" w:cs="Arial"/>
          <w:sz w:val="20"/>
          <w:szCs w:val="20"/>
        </w:rPr>
      </w:pPr>
    </w:p>
    <w:p w:rsidR="00FE56E9" w:rsidRPr="006E2D43" w:rsidRDefault="006E2D43">
      <w:pPr>
        <w:ind w:left="-284"/>
        <w:jc w:val="both"/>
        <w:rPr>
          <w:rFonts w:asciiTheme="minorHAnsi" w:hAnsiTheme="minorHAnsi"/>
          <w:sz w:val="20"/>
          <w:szCs w:val="20"/>
        </w:rPr>
      </w:pPr>
      <w:r>
        <w:rPr>
          <w:rFonts w:asciiTheme="minorHAnsi" w:hAnsiTheme="minorHAnsi" w:cs="Arial"/>
          <w:noProof/>
          <w:sz w:val="20"/>
          <w:szCs w:val="20"/>
          <w:lang w:eastAsia="it-IT"/>
        </w:rPr>
        <w:drawing>
          <wp:anchor distT="0" distB="0" distL="114300" distR="114300" simplePos="0" relativeHeight="251755520" behindDoc="0" locked="0" layoutInCell="1" allowOverlap="1">
            <wp:simplePos x="0" y="0"/>
            <wp:positionH relativeFrom="column">
              <wp:posOffset>-212725</wp:posOffset>
            </wp:positionH>
            <wp:positionV relativeFrom="paragraph">
              <wp:posOffset>76200</wp:posOffset>
            </wp:positionV>
            <wp:extent cx="738505" cy="579120"/>
            <wp:effectExtent l="0" t="0" r="0" b="0"/>
            <wp:wrapSquare wrapText="bothSides"/>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ccia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38505" cy="579120"/>
                    </a:xfrm>
                    <a:prstGeom prst="rect">
                      <a:avLst/>
                    </a:prstGeom>
                  </pic:spPr>
                </pic:pic>
              </a:graphicData>
            </a:graphic>
          </wp:anchor>
        </w:drawing>
      </w:r>
      <w:r>
        <w:rPr>
          <w:rFonts w:asciiTheme="minorHAnsi" w:hAnsiTheme="minorHAnsi" w:cs="Arial"/>
          <w:sz w:val="20"/>
          <w:szCs w:val="20"/>
        </w:rPr>
        <w:t>S</w:t>
      </w:r>
      <w:r w:rsidR="00FB42E1" w:rsidRPr="006E2D43">
        <w:rPr>
          <w:rFonts w:asciiTheme="minorHAnsi" w:hAnsiTheme="minorHAnsi" w:cs="Arial"/>
          <w:sz w:val="20"/>
          <w:szCs w:val="20"/>
        </w:rPr>
        <w:t xml:space="preserve">uggerite </w:t>
      </w:r>
      <w:r w:rsidR="00142F5D">
        <w:rPr>
          <w:rFonts w:asciiTheme="minorHAnsi" w:hAnsiTheme="minorHAnsi" w:cs="Arial"/>
          <w:sz w:val="20"/>
          <w:szCs w:val="20"/>
        </w:rPr>
        <w:t xml:space="preserve">durante la </w:t>
      </w:r>
      <w:r w:rsidR="00142F5D" w:rsidRPr="00142F5D">
        <w:rPr>
          <w:rFonts w:asciiTheme="minorHAnsi" w:hAnsiTheme="minorHAnsi" w:cs="Arial"/>
          <w:b/>
          <w:sz w:val="20"/>
          <w:szCs w:val="20"/>
        </w:rPr>
        <w:t>giornata de</w:t>
      </w:r>
      <w:r w:rsidR="00FB42E1" w:rsidRPr="00142F5D">
        <w:rPr>
          <w:rFonts w:asciiTheme="minorHAnsi" w:hAnsiTheme="minorHAnsi" w:cs="Arial"/>
          <w:b/>
          <w:sz w:val="20"/>
          <w:szCs w:val="20"/>
        </w:rPr>
        <w:t>i genitori</w:t>
      </w:r>
      <w:r w:rsidR="00FB42E1" w:rsidRPr="006E2D43">
        <w:rPr>
          <w:rFonts w:asciiTheme="minorHAnsi" w:hAnsiTheme="minorHAnsi" w:cs="Arial"/>
          <w:sz w:val="20"/>
          <w:szCs w:val="20"/>
        </w:rPr>
        <w:t xml:space="preserve"> di portare piatti sani, insalate di riso o di pasta, torte di verdure ed evitate se possibile la carne o salsicce alla griglia; piuttosto delle bibite zuccherate, è meglio l'acqua (o al limite succhi contenenti 100% di frutta). </w:t>
      </w:r>
    </w:p>
    <w:p w:rsidR="00FE56E9" w:rsidRPr="006E2D43" w:rsidRDefault="00FE56E9">
      <w:pPr>
        <w:ind w:left="-284"/>
        <w:jc w:val="both"/>
        <w:rPr>
          <w:rFonts w:asciiTheme="minorHAnsi" w:hAnsiTheme="minorHAnsi"/>
          <w:sz w:val="20"/>
          <w:szCs w:val="20"/>
        </w:rPr>
      </w:pPr>
    </w:p>
    <w:p w:rsidR="00FE56E9" w:rsidRDefault="00FE56E9">
      <w:pPr>
        <w:jc w:val="both"/>
        <w:rPr>
          <w:rFonts w:ascii="Calibri" w:hAnsi="Calibri"/>
          <w:sz w:val="20"/>
          <w:szCs w:val="20"/>
        </w:rPr>
      </w:pPr>
    </w:p>
    <w:p w:rsidR="00FE56E9" w:rsidRDefault="00FB42E1">
      <w:pPr>
        <w:ind w:left="-284"/>
        <w:jc w:val="both"/>
      </w:pPr>
      <w:r>
        <w:rPr>
          <w:rFonts w:ascii="Calibri" w:hAnsi="Calibri"/>
          <w:sz w:val="20"/>
          <w:szCs w:val="20"/>
        </w:rPr>
        <w:t xml:space="preserve">E’ molto bello che la cambusa coinvolga i lupetti in alcuni momenti educativi per proporre un menù ricco di frutta e verdura e cibi integrali. Questo può essere fatto attraverso giochi di Kim come annusare, assaggiare e riconoscere la frutta e la verdura, o preparare una macedonia, fare la marmellata o il pane integrale o cucinare. Fate conoscere la quantità giusta di frutta e verdura da mangiare (5 o più porzioni al giorno) dando a questo cibo molta importanza nell’ambientazione che avete scelto per le Vacanze di Branco (ad esempio: mitologia? frutta e verdura il cibo degli dei…; Supereroi? frutta e verdura per i superpoteri…; Bosco di Sherwood? frutta e verdura da rubare allo sceriffo…; Star </w:t>
      </w:r>
      <w:proofErr w:type="spellStart"/>
      <w:r>
        <w:rPr>
          <w:rFonts w:ascii="Calibri" w:hAnsi="Calibri"/>
          <w:sz w:val="20"/>
          <w:szCs w:val="20"/>
        </w:rPr>
        <w:t>Wars</w:t>
      </w:r>
      <w:proofErr w:type="spellEnd"/>
      <w:r>
        <w:rPr>
          <w:rFonts w:ascii="Calibri" w:hAnsi="Calibri"/>
          <w:sz w:val="20"/>
          <w:szCs w:val="20"/>
        </w:rPr>
        <w:t xml:space="preserve">? Frutta e verdura la Forza che entra nel Jedi…). </w:t>
      </w: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C69D0">
      <w:pPr>
        <w:jc w:val="both"/>
        <w:rPr>
          <w:rFonts w:ascii="Calibri" w:hAnsi="Calibri"/>
          <w:sz w:val="20"/>
          <w:szCs w:val="20"/>
        </w:rPr>
      </w:pPr>
      <w:r>
        <w:rPr>
          <w:noProof/>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42" type="#_x0000_t175" style="position:absolute;left:0;text-align:left;margin-left:131.35pt;margin-top:5pt;width:140.8pt;height:12.95pt;z-index:251782144" adj="0" fillcolor="black">
            <v:fill r:id="rId89" o:title=""/>
            <v:stroke r:id="rId89" o:title=""/>
            <v:shadow color="#868686"/>
            <v:textpath style="font-family:&quot;Comic Sans MS&quot;;v-text-kern:t" trim="t" fitpath="t" string="Che la Forza sia con te!"/>
          </v:shape>
        </w:pict>
      </w:r>
      <w:r w:rsidR="007C01AB">
        <w:rPr>
          <w:rFonts w:ascii="Calibri" w:hAnsi="Calibri"/>
          <w:noProof/>
          <w:sz w:val="20"/>
          <w:szCs w:val="20"/>
          <w:lang w:eastAsia="it-IT"/>
        </w:rPr>
        <w:drawing>
          <wp:anchor distT="0" distB="0" distL="114300" distR="114300" simplePos="0" relativeHeight="251655168" behindDoc="1" locked="0" layoutInCell="1" allowOverlap="1">
            <wp:simplePos x="0" y="0"/>
            <wp:positionH relativeFrom="column">
              <wp:posOffset>14257</wp:posOffset>
            </wp:positionH>
            <wp:positionV relativeFrom="paragraph">
              <wp:posOffset>61738</wp:posOffset>
            </wp:positionV>
            <wp:extent cx="3527937" cy="1710813"/>
            <wp:effectExtent l="1905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3527937" cy="1710813"/>
                    </a:xfrm>
                    <a:prstGeom prst="rect">
                      <a:avLst/>
                    </a:prstGeom>
                    <a:solidFill>
                      <a:srgbClr val="FFFFFF"/>
                    </a:solidFill>
                    <a:ln w="9525">
                      <a:noFill/>
                      <a:miter lim="800000"/>
                      <a:headEnd/>
                      <a:tailEnd/>
                    </a:ln>
                  </pic:spPr>
                </pic:pic>
              </a:graphicData>
            </a:graphic>
          </wp:anchor>
        </w:drawing>
      </w: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4F7A3D" w:rsidRDefault="004F7A3D">
      <w:pPr>
        <w:suppressAutoHyphens w:val="0"/>
        <w:overflowPunct/>
        <w:rPr>
          <w:rFonts w:ascii="Calibri" w:hAnsi="Calibri"/>
          <w:b/>
          <w:bCs/>
          <w:sz w:val="20"/>
          <w:szCs w:val="20"/>
        </w:rPr>
      </w:pPr>
      <w:r>
        <w:rPr>
          <w:rFonts w:ascii="Calibri" w:hAnsi="Calibri"/>
          <w:b/>
          <w:bCs/>
          <w:sz w:val="20"/>
          <w:szCs w:val="20"/>
        </w:rPr>
        <w:br w:type="page"/>
      </w:r>
    </w:p>
    <w:p w:rsidR="007C01AB" w:rsidRDefault="004F7A3D" w:rsidP="00FB1732">
      <w:pPr>
        <w:spacing w:after="80"/>
        <w:jc w:val="both"/>
        <w:rPr>
          <w:rFonts w:ascii="Calibri" w:hAnsi="Calibri"/>
          <w:sz w:val="20"/>
          <w:szCs w:val="20"/>
        </w:rPr>
      </w:pPr>
      <w:r>
        <w:rPr>
          <w:rFonts w:ascii="Calibri" w:hAnsi="Calibri"/>
          <w:b/>
          <w:bCs/>
          <w:sz w:val="20"/>
          <w:szCs w:val="20"/>
        </w:rPr>
        <w:lastRenderedPageBreak/>
        <w:t>Il menù equilibrato per il Campo Estivo</w:t>
      </w:r>
    </w:p>
    <w:p w:rsidR="00FE56E9" w:rsidRDefault="00FC69D0" w:rsidP="00FB1732">
      <w:pPr>
        <w:spacing w:after="80"/>
        <w:jc w:val="both"/>
        <w:rPr>
          <w:rFonts w:ascii="Calibri" w:hAnsi="Calibri"/>
          <w:sz w:val="20"/>
          <w:szCs w:val="20"/>
        </w:rPr>
      </w:pPr>
      <w:r>
        <w:rPr>
          <w:rFonts w:ascii="Calibri" w:hAnsi="Calibri"/>
          <w:sz w:val="20"/>
          <w:szCs w:val="20"/>
        </w:rPr>
        <w:t xml:space="preserve">La cambusa del campo estivo </w:t>
      </w:r>
      <w:r w:rsidR="00FB42E1">
        <w:rPr>
          <w:rFonts w:ascii="Calibri" w:hAnsi="Calibri"/>
          <w:sz w:val="20"/>
          <w:szCs w:val="20"/>
        </w:rPr>
        <w:t xml:space="preserve">deve tenere conto di quanto </w:t>
      </w:r>
      <w:r>
        <w:rPr>
          <w:rFonts w:ascii="Calibri" w:hAnsi="Calibri"/>
          <w:sz w:val="20"/>
          <w:szCs w:val="20"/>
        </w:rPr>
        <w:t>di alcune variabili</w:t>
      </w:r>
      <w:r w:rsidR="00FB42E1">
        <w:rPr>
          <w:rFonts w:ascii="Calibri" w:hAnsi="Calibri"/>
          <w:sz w:val="20"/>
          <w:szCs w:val="20"/>
        </w:rPr>
        <w:t>:</w:t>
      </w:r>
    </w:p>
    <w:p w:rsidR="006E2D43" w:rsidRPr="006E2D43" w:rsidRDefault="006E2D43" w:rsidP="006E2D43">
      <w:pPr>
        <w:spacing w:after="120"/>
        <w:ind w:left="1"/>
        <w:jc w:val="both"/>
        <w:rPr>
          <w:rFonts w:ascii="Calibri" w:hAnsi="Calibri"/>
          <w:sz w:val="20"/>
          <w:szCs w:val="20"/>
        </w:rPr>
      </w:pPr>
      <w:r>
        <w:rPr>
          <w:noProof/>
          <w:lang w:eastAsia="it-IT"/>
        </w:rPr>
        <w:drawing>
          <wp:anchor distT="0" distB="0" distL="114300" distR="114300" simplePos="0" relativeHeight="251756544" behindDoc="0" locked="0" layoutInCell="1" allowOverlap="1">
            <wp:simplePos x="0" y="0"/>
            <wp:positionH relativeFrom="column">
              <wp:posOffset>44450</wp:posOffset>
            </wp:positionH>
            <wp:positionV relativeFrom="paragraph">
              <wp:posOffset>73660</wp:posOffset>
            </wp:positionV>
            <wp:extent cx="512445" cy="549910"/>
            <wp:effectExtent l="57150" t="57150" r="59055" b="40640"/>
            <wp:wrapSquare wrapText="bothSides"/>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ccia10.JPG"/>
                    <pic:cNvPicPr/>
                  </pic:nvPicPr>
                  <pic:blipFill>
                    <a:blip r:embed="rId91" cstate="print">
                      <a:extLst>
                        <a:ext uri="{28A0092B-C50C-407E-A947-70E740481C1C}">
                          <a14:useLocalDpi xmlns:a14="http://schemas.microsoft.com/office/drawing/2010/main" val="0"/>
                        </a:ext>
                      </a:extLst>
                    </a:blip>
                    <a:stretch>
                      <a:fillRect/>
                    </a:stretch>
                  </pic:blipFill>
                  <pic:spPr>
                    <a:xfrm rot="890762">
                      <a:off x="0" y="0"/>
                      <a:ext cx="512445" cy="549910"/>
                    </a:xfrm>
                    <a:prstGeom prst="rect">
                      <a:avLst/>
                    </a:prstGeom>
                  </pic:spPr>
                </pic:pic>
              </a:graphicData>
            </a:graphic>
          </wp:anchor>
        </w:drawing>
      </w:r>
      <w:r>
        <w:rPr>
          <w:rFonts w:ascii="Calibri" w:hAnsi="Calibri"/>
          <w:sz w:val="20"/>
          <w:szCs w:val="20"/>
        </w:rPr>
        <w:t xml:space="preserve">- </w:t>
      </w:r>
      <w:r w:rsidR="00FB42E1" w:rsidRPr="006E2D43">
        <w:rPr>
          <w:rFonts w:ascii="Calibri" w:hAnsi="Calibri"/>
          <w:sz w:val="20"/>
          <w:szCs w:val="20"/>
        </w:rPr>
        <w:t xml:space="preserve">sarà un campo mobile o fisso? </w:t>
      </w:r>
    </w:p>
    <w:p w:rsidR="006E2D43" w:rsidRPr="006E2D43" w:rsidRDefault="006E2D43" w:rsidP="006E2D43">
      <w:pPr>
        <w:spacing w:after="120"/>
        <w:ind w:left="1"/>
        <w:jc w:val="both"/>
        <w:rPr>
          <w:rFonts w:ascii="Calibri" w:hAnsi="Calibri"/>
          <w:sz w:val="20"/>
          <w:szCs w:val="20"/>
        </w:rPr>
      </w:pPr>
      <w:r>
        <w:rPr>
          <w:rFonts w:ascii="Calibri" w:hAnsi="Calibri"/>
          <w:sz w:val="20"/>
          <w:szCs w:val="20"/>
        </w:rPr>
        <w:t xml:space="preserve">- </w:t>
      </w:r>
      <w:r w:rsidR="00FB42E1" w:rsidRPr="006E2D43">
        <w:rPr>
          <w:rFonts w:ascii="Calibri" w:hAnsi="Calibri"/>
          <w:sz w:val="20"/>
          <w:szCs w:val="20"/>
        </w:rPr>
        <w:t xml:space="preserve">saranno costruite delle cucine dai ragazzi? </w:t>
      </w:r>
    </w:p>
    <w:p w:rsidR="00FE56E9" w:rsidRPr="006E2D43" w:rsidRDefault="006E2D43" w:rsidP="006E2D43">
      <w:pPr>
        <w:spacing w:after="120"/>
        <w:ind w:left="1"/>
        <w:jc w:val="both"/>
        <w:rPr>
          <w:rFonts w:ascii="Calibri" w:hAnsi="Calibri"/>
          <w:sz w:val="20"/>
          <w:szCs w:val="20"/>
        </w:rPr>
      </w:pPr>
      <w:r>
        <w:rPr>
          <w:rFonts w:ascii="Calibri" w:hAnsi="Calibri"/>
          <w:sz w:val="20"/>
          <w:szCs w:val="20"/>
        </w:rPr>
        <w:t xml:space="preserve">- </w:t>
      </w:r>
      <w:r w:rsidRPr="006E2D43">
        <w:rPr>
          <w:rFonts w:ascii="Calibri" w:hAnsi="Calibri"/>
          <w:sz w:val="20"/>
          <w:szCs w:val="20"/>
        </w:rPr>
        <w:t>q</w:t>
      </w:r>
      <w:r w:rsidR="00FB42E1" w:rsidRPr="006E2D43">
        <w:rPr>
          <w:rFonts w:ascii="Calibri" w:hAnsi="Calibri"/>
          <w:sz w:val="20"/>
          <w:szCs w:val="20"/>
        </w:rPr>
        <w:t xml:space="preserve">uanto dista il paese per i rifornimenti? </w:t>
      </w:r>
    </w:p>
    <w:p w:rsidR="00FE56E9" w:rsidRDefault="00FB42E1">
      <w:pPr>
        <w:jc w:val="both"/>
        <w:rPr>
          <w:rFonts w:ascii="Calibri" w:hAnsi="Calibri"/>
          <w:sz w:val="20"/>
          <w:szCs w:val="20"/>
        </w:rPr>
      </w:pPr>
      <w:r>
        <w:rPr>
          <w:rFonts w:ascii="Calibri" w:hAnsi="Calibri"/>
          <w:sz w:val="20"/>
          <w:szCs w:val="20"/>
        </w:rPr>
        <w:t>Possiamo solo dare qualche suggerimento e indicazione: rileggete bene la parte sul “cibo spazzatura” perché la tentazione di usarlo è molto forte, specie se fate un campo mobile…</w:t>
      </w:r>
    </w:p>
    <w:p w:rsidR="00FE56E9" w:rsidRDefault="00FB42E1">
      <w:pPr>
        <w:jc w:val="both"/>
        <w:rPr>
          <w:rFonts w:ascii="Calibri" w:hAnsi="Calibri"/>
          <w:sz w:val="20"/>
          <w:szCs w:val="20"/>
        </w:rPr>
      </w:pPr>
      <w:r>
        <w:rPr>
          <w:rFonts w:ascii="Calibri" w:hAnsi="Calibri"/>
          <w:sz w:val="20"/>
          <w:szCs w:val="20"/>
        </w:rPr>
        <w:t>Quando si cucina al campo la cosa più conveniente è fare dei “piatti completi” o piatti con verdura, ad esempio pizzoccheri, pasta pasticciata, insalata di riso, riso e lenticchie, riso e piselli o pasta con zucchine o altre verdure, riso e spinaci,.</w:t>
      </w:r>
    </w:p>
    <w:p w:rsidR="00FE56E9" w:rsidRDefault="00FE56E9">
      <w:pPr>
        <w:jc w:val="both"/>
        <w:rPr>
          <w:rFonts w:ascii="Calibri" w:hAnsi="Calibri"/>
          <w:sz w:val="20"/>
          <w:szCs w:val="20"/>
        </w:rPr>
      </w:pPr>
    </w:p>
    <w:p w:rsidR="00FE56E9" w:rsidRDefault="00FB42E1">
      <w:pPr>
        <w:jc w:val="both"/>
      </w:pPr>
      <w:r>
        <w:rPr>
          <w:rFonts w:ascii="Calibri" w:hAnsi="Calibri"/>
          <w:sz w:val="20"/>
          <w:szCs w:val="20"/>
        </w:rPr>
        <w:t>Il “</w:t>
      </w:r>
      <w:r>
        <w:rPr>
          <w:rFonts w:ascii="Calibri" w:hAnsi="Calibri"/>
          <w:b/>
          <w:sz w:val="20"/>
          <w:szCs w:val="20"/>
        </w:rPr>
        <w:t>piatto completo</w:t>
      </w:r>
      <w:r>
        <w:rPr>
          <w:rFonts w:ascii="Calibri" w:hAnsi="Calibri"/>
          <w:sz w:val="20"/>
          <w:szCs w:val="20"/>
        </w:rPr>
        <w:t xml:space="preserve">” è molto importante per un menù semplice ed equilibrato, è fatto da una combinazione di cereali (pasta, riso, orzo, farro, mais, ecc.)  e </w:t>
      </w:r>
      <w:r w:rsidR="007C01AB">
        <w:rPr>
          <w:rFonts w:ascii="Calibri" w:hAnsi="Calibri"/>
          <w:sz w:val="20"/>
          <w:szCs w:val="20"/>
        </w:rPr>
        <w:t xml:space="preserve">da legumi o da </w:t>
      </w:r>
      <w:r>
        <w:rPr>
          <w:rFonts w:ascii="Calibri" w:hAnsi="Calibri"/>
          <w:sz w:val="20"/>
          <w:szCs w:val="20"/>
        </w:rPr>
        <w:t xml:space="preserve">moderate dosi di cibi di origine animale </w:t>
      </w:r>
      <w:r w:rsidR="007C01AB">
        <w:rPr>
          <w:rFonts w:ascii="Calibri" w:hAnsi="Calibri"/>
          <w:sz w:val="20"/>
          <w:szCs w:val="20"/>
        </w:rPr>
        <w:t>(uova, formaggio, carne, pesce)</w:t>
      </w:r>
      <w:r>
        <w:rPr>
          <w:rFonts w:ascii="Calibri" w:hAnsi="Calibri"/>
          <w:sz w:val="20"/>
          <w:szCs w:val="20"/>
        </w:rPr>
        <w:t>. Il “piatto completo” contiene una proporzione di carboidrati, proteine e grassi che si avvicina molto a quelle raccomandate per una sana alimentazione, che sarebbero:</w:t>
      </w:r>
    </w:p>
    <w:p w:rsidR="00FE56E9" w:rsidRDefault="00FE56E9">
      <w:pPr>
        <w:jc w:val="both"/>
        <w:rPr>
          <w:rFonts w:ascii="Calibri" w:hAnsi="Calibri"/>
          <w:sz w:val="20"/>
          <w:szCs w:val="20"/>
        </w:rPr>
      </w:pPr>
    </w:p>
    <w:p w:rsidR="00FE56E9" w:rsidRDefault="00C17832">
      <w:pPr>
        <w:numPr>
          <w:ilvl w:val="0"/>
          <w:numId w:val="7"/>
        </w:numPr>
        <w:jc w:val="both"/>
        <w:rPr>
          <w:rFonts w:ascii="Calibri" w:hAnsi="Calibri"/>
          <w:sz w:val="20"/>
          <w:szCs w:val="20"/>
        </w:rPr>
      </w:pPr>
      <w:r>
        <w:rPr>
          <w:rFonts w:ascii="Calibri" w:hAnsi="Calibri"/>
          <w:noProof/>
          <w:sz w:val="20"/>
          <w:szCs w:val="20"/>
          <w:lang w:eastAsia="it-IT"/>
        </w:rPr>
        <w:drawing>
          <wp:anchor distT="0" distB="0" distL="114300" distR="114300" simplePos="0" relativeHeight="251785216" behindDoc="0" locked="0" layoutInCell="1" allowOverlap="1">
            <wp:simplePos x="0" y="0"/>
            <wp:positionH relativeFrom="column">
              <wp:posOffset>2889885</wp:posOffset>
            </wp:positionH>
            <wp:positionV relativeFrom="paragraph">
              <wp:posOffset>248920</wp:posOffset>
            </wp:positionV>
            <wp:extent cx="982980" cy="139319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oco.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982980" cy="1393190"/>
                    </a:xfrm>
                    <a:prstGeom prst="rect">
                      <a:avLst/>
                    </a:prstGeom>
                  </pic:spPr>
                </pic:pic>
              </a:graphicData>
            </a:graphic>
          </wp:anchor>
        </w:drawing>
      </w:r>
      <w:r w:rsidR="00FB42E1">
        <w:rPr>
          <w:rFonts w:ascii="Calibri" w:hAnsi="Calibri"/>
          <w:sz w:val="20"/>
          <w:szCs w:val="20"/>
        </w:rPr>
        <w:t>carboidrati (preferibilmente integrali): 65% di quello che mangiamo</w:t>
      </w:r>
    </w:p>
    <w:p w:rsidR="00FE56E9" w:rsidRDefault="00FB42E1">
      <w:pPr>
        <w:numPr>
          <w:ilvl w:val="0"/>
          <w:numId w:val="7"/>
        </w:numPr>
        <w:jc w:val="both"/>
        <w:rPr>
          <w:rFonts w:ascii="Calibri" w:hAnsi="Calibri"/>
          <w:sz w:val="20"/>
          <w:szCs w:val="20"/>
        </w:rPr>
      </w:pPr>
      <w:r>
        <w:rPr>
          <w:rFonts w:ascii="Calibri" w:hAnsi="Calibri"/>
          <w:sz w:val="20"/>
          <w:szCs w:val="20"/>
        </w:rPr>
        <w:t>proteine (sia vegetali che animali):</w:t>
      </w:r>
      <w:r>
        <w:rPr>
          <w:rFonts w:ascii="Calibri" w:hAnsi="Calibri"/>
          <w:sz w:val="20"/>
          <w:szCs w:val="20"/>
        </w:rPr>
        <w:tab/>
        <w:t>10% di quello che mangiamo</w:t>
      </w:r>
    </w:p>
    <w:p w:rsidR="00FE56E9" w:rsidRDefault="00FB42E1">
      <w:pPr>
        <w:numPr>
          <w:ilvl w:val="0"/>
          <w:numId w:val="7"/>
        </w:numPr>
        <w:jc w:val="both"/>
        <w:rPr>
          <w:rFonts w:ascii="Calibri" w:hAnsi="Calibri"/>
          <w:sz w:val="20"/>
          <w:szCs w:val="20"/>
        </w:rPr>
      </w:pPr>
      <w:r>
        <w:rPr>
          <w:rFonts w:ascii="Calibri" w:hAnsi="Calibri"/>
          <w:sz w:val="20"/>
          <w:szCs w:val="20"/>
        </w:rPr>
        <w:t>grassi (preferibilmente vegetali o dal pesce): 25% di quello che mangiamo</w:t>
      </w:r>
    </w:p>
    <w:p w:rsidR="00FE56E9" w:rsidRDefault="00FE56E9">
      <w:pPr>
        <w:jc w:val="both"/>
        <w:rPr>
          <w:rFonts w:ascii="Calibri" w:hAnsi="Calibri"/>
          <w:sz w:val="20"/>
          <w:szCs w:val="20"/>
        </w:rPr>
      </w:pPr>
    </w:p>
    <w:p w:rsidR="00701493" w:rsidRDefault="00701493" w:rsidP="00701493">
      <w:pPr>
        <w:suppressAutoHyphens w:val="0"/>
        <w:jc w:val="both"/>
        <w:rPr>
          <w:rFonts w:ascii="Calibri" w:hAnsi="Calibri"/>
          <w:sz w:val="20"/>
          <w:szCs w:val="20"/>
        </w:rPr>
      </w:pPr>
    </w:p>
    <w:p w:rsidR="00461316" w:rsidRDefault="00461316">
      <w:pPr>
        <w:suppressAutoHyphens w:val="0"/>
        <w:overflowPunct/>
        <w:rPr>
          <w:rFonts w:ascii="Calibri" w:hAnsi="Calibri"/>
          <w:sz w:val="20"/>
          <w:szCs w:val="20"/>
        </w:rPr>
      </w:pPr>
      <w:r>
        <w:rPr>
          <w:rFonts w:ascii="Calibri" w:hAnsi="Calibri"/>
          <w:sz w:val="20"/>
          <w:szCs w:val="20"/>
        </w:rPr>
        <w:br w:type="page"/>
      </w:r>
    </w:p>
    <w:p w:rsidR="00461316" w:rsidRDefault="00461316">
      <w:pPr>
        <w:suppressAutoHyphens w:val="0"/>
        <w:overflowPunct/>
        <w:rPr>
          <w:rFonts w:ascii="Calibri" w:hAnsi="Calibri"/>
          <w:sz w:val="20"/>
          <w:szCs w:val="20"/>
        </w:rPr>
      </w:pPr>
      <w:r>
        <w:rPr>
          <w:rFonts w:ascii="Calibri" w:hAnsi="Calibri"/>
          <w:sz w:val="20"/>
          <w:szCs w:val="20"/>
        </w:rPr>
        <w:lastRenderedPageBreak/>
        <w:t>Per un campo fisso con costruzione di cucine vi proponiamo questo schema:</w:t>
      </w:r>
    </w:p>
    <w:p w:rsidR="00461316" w:rsidRDefault="00461316">
      <w:pPr>
        <w:suppressAutoHyphens w:val="0"/>
        <w:overflowPunct/>
        <w:rPr>
          <w:rFonts w:ascii="Calibri" w:hAnsi="Calibri"/>
          <w:sz w:val="20"/>
          <w:szCs w:val="20"/>
        </w:rPr>
      </w:pPr>
    </w:p>
    <w:tbl>
      <w:tblPr>
        <w:tblW w:w="0" w:type="auto"/>
        <w:tblInd w:w="49" w:type="dxa"/>
        <w:tblLayout w:type="fixed"/>
        <w:tblCellMar>
          <w:left w:w="50" w:type="dxa"/>
          <w:right w:w="70" w:type="dxa"/>
        </w:tblCellMar>
        <w:tblLook w:val="0000" w:firstRow="0" w:lastRow="0" w:firstColumn="0" w:lastColumn="0" w:noHBand="0" w:noVBand="0"/>
      </w:tblPr>
      <w:tblGrid>
        <w:gridCol w:w="3120"/>
        <w:gridCol w:w="2835"/>
      </w:tblGrid>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b/>
                <w:bCs/>
                <w:sz w:val="20"/>
                <w:szCs w:val="20"/>
              </w:rPr>
            </w:pPr>
            <w:r>
              <w:rPr>
                <w:rFonts w:ascii="Calibri" w:hAnsi="Calibri"/>
                <w:b/>
                <w:bCs/>
                <w:sz w:val="20"/>
                <w:szCs w:val="20"/>
              </w:rPr>
              <w:t>piatto da cucinare</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b/>
                <w:bCs/>
                <w:sz w:val="20"/>
                <w:szCs w:val="20"/>
              </w:rPr>
              <w:t>Quante volte?</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Verdure e frutta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5 volte al giorno</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Piatto  completo  con legumi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2-3 volte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Piatto completo</w:t>
            </w:r>
            <w:r w:rsidR="00A319F9">
              <w:rPr>
                <w:rFonts w:ascii="Calibri" w:hAnsi="Calibri"/>
                <w:sz w:val="20"/>
                <w:szCs w:val="20"/>
              </w:rPr>
              <w:t xml:space="preserve"> con pesce, carne, formaggio o uova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3</w:t>
            </w:r>
            <w:r w:rsidR="00A319F9">
              <w:rPr>
                <w:rFonts w:ascii="Calibri" w:hAnsi="Calibri"/>
                <w:sz w:val="20"/>
                <w:szCs w:val="20"/>
              </w:rPr>
              <w:t>-4</w:t>
            </w:r>
            <w:r>
              <w:rPr>
                <w:rFonts w:ascii="Calibri" w:hAnsi="Calibri"/>
                <w:sz w:val="20"/>
                <w:szCs w:val="20"/>
              </w:rPr>
              <w:t xml:space="preserve">  volte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Primi di pasta</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3-4 volte alla settimana</w:t>
            </w:r>
          </w:p>
        </w:tc>
      </w:tr>
      <w:tr w:rsidR="00461316" w:rsidTr="00C14BBC">
        <w:trPr>
          <w:trHeight w:val="242"/>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Primi di riso</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1-2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Minestroni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1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A319F9">
            <w:pPr>
              <w:jc w:val="both"/>
              <w:rPr>
                <w:rFonts w:ascii="Calibri" w:hAnsi="Calibri"/>
                <w:sz w:val="20"/>
                <w:szCs w:val="20"/>
              </w:rPr>
            </w:pPr>
            <w:r>
              <w:rPr>
                <w:rFonts w:ascii="Calibri" w:hAnsi="Calibri"/>
                <w:sz w:val="20"/>
                <w:szCs w:val="20"/>
              </w:rPr>
              <w:t>Altri primi: or</w:t>
            </w:r>
            <w:r w:rsidR="00A319F9">
              <w:rPr>
                <w:rFonts w:ascii="Calibri" w:hAnsi="Calibri"/>
                <w:sz w:val="20"/>
                <w:szCs w:val="20"/>
              </w:rPr>
              <w:t>z</w:t>
            </w:r>
            <w:r>
              <w:rPr>
                <w:rFonts w:ascii="Calibri" w:hAnsi="Calibri"/>
                <w:sz w:val="20"/>
                <w:szCs w:val="20"/>
              </w:rPr>
              <w:t xml:space="preserve">o, farro, polenta, </w:t>
            </w:r>
            <w:proofErr w:type="spellStart"/>
            <w:r>
              <w:rPr>
                <w:rFonts w:ascii="Calibri" w:hAnsi="Calibri"/>
                <w:sz w:val="20"/>
                <w:szCs w:val="20"/>
              </w:rPr>
              <w:t>cous</w:t>
            </w:r>
            <w:proofErr w:type="spellEnd"/>
            <w:r>
              <w:rPr>
                <w:rFonts w:ascii="Calibri" w:hAnsi="Calibri"/>
                <w:sz w:val="20"/>
                <w:szCs w:val="20"/>
              </w:rPr>
              <w:t xml:space="preserve"> </w:t>
            </w:r>
            <w:proofErr w:type="spellStart"/>
            <w:r>
              <w:rPr>
                <w:rFonts w:ascii="Calibri" w:hAnsi="Calibri"/>
                <w:sz w:val="20"/>
                <w:szCs w:val="20"/>
              </w:rPr>
              <w:t>cous</w:t>
            </w:r>
            <w:proofErr w:type="spellEnd"/>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1-2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Secondo di legumi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1-2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Secondo di pesce</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A319F9">
            <w:pPr>
              <w:jc w:val="both"/>
            </w:pPr>
            <w:r>
              <w:rPr>
                <w:rFonts w:ascii="Calibri" w:hAnsi="Calibri"/>
                <w:sz w:val="20"/>
                <w:szCs w:val="20"/>
              </w:rPr>
              <w:t>2</w:t>
            </w:r>
            <w:r w:rsidR="00A319F9">
              <w:rPr>
                <w:rFonts w:ascii="Calibri" w:hAnsi="Calibri"/>
                <w:sz w:val="20"/>
                <w:szCs w:val="20"/>
              </w:rPr>
              <w:t>-3</w:t>
            </w:r>
            <w:r>
              <w:rPr>
                <w:rFonts w:ascii="Calibri" w:hAnsi="Calibri"/>
                <w:sz w:val="20"/>
                <w:szCs w:val="20"/>
              </w:rPr>
              <w:t xml:space="preserve"> volt</w:t>
            </w:r>
            <w:r w:rsidR="00A319F9">
              <w:rPr>
                <w:rFonts w:ascii="Calibri" w:hAnsi="Calibri"/>
                <w:sz w:val="20"/>
                <w:szCs w:val="20"/>
              </w:rPr>
              <w:t>e</w:t>
            </w:r>
            <w:r>
              <w:rPr>
                <w:rFonts w:ascii="Calibri" w:hAnsi="Calibri"/>
                <w:sz w:val="20"/>
                <w:szCs w:val="20"/>
              </w:rPr>
              <w:t xml:space="preserve"> alla settimana</w:t>
            </w:r>
          </w:p>
        </w:tc>
      </w:tr>
      <w:tr w:rsidR="00461316" w:rsidTr="00C14BBC">
        <w:trPr>
          <w:trHeight w:val="242"/>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 xml:space="preserve">Secondo di carni bianche: pollo, tacchino, coniglio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1- 2 volte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Secondo di carne rossa: vitello, vitellone o maiale</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Non più di 1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Altri secondi: uova o formaggio o prosciutto</w:t>
            </w:r>
            <w:r w:rsidR="00A319F9">
              <w:rPr>
                <w:rFonts w:ascii="Calibri" w:hAnsi="Calibri"/>
                <w:sz w:val="20"/>
                <w:szCs w:val="20"/>
              </w:rPr>
              <w:t xml:space="preserve"> crudo</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Non più di 1 volta alla settimana</w:t>
            </w:r>
          </w:p>
        </w:tc>
      </w:tr>
      <w:tr w:rsidR="00461316" w:rsidTr="00C14BBC">
        <w:trPr>
          <w:trHeight w:val="255"/>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Piatti con patate</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Non più di 1 volta alla settimana</w:t>
            </w:r>
          </w:p>
        </w:tc>
      </w:tr>
      <w:tr w:rsidR="00461316" w:rsidTr="00C14BBC">
        <w:trPr>
          <w:trHeight w:val="268"/>
        </w:trPr>
        <w:tc>
          <w:tcPr>
            <w:tcW w:w="3120" w:type="dxa"/>
            <w:tcBorders>
              <w:top w:val="single" w:sz="4" w:space="0" w:color="000000"/>
              <w:left w:val="single" w:sz="4" w:space="0" w:color="000000"/>
              <w:bottom w:val="single" w:sz="4" w:space="0" w:color="000000"/>
            </w:tcBorders>
            <w:shd w:val="clear" w:color="auto" w:fill="FFFFFF"/>
          </w:tcPr>
          <w:p w:rsidR="00461316" w:rsidRDefault="00461316" w:rsidP="00C14BBC">
            <w:pPr>
              <w:jc w:val="both"/>
              <w:rPr>
                <w:rFonts w:ascii="Calibri" w:hAnsi="Calibri"/>
                <w:sz w:val="20"/>
                <w:szCs w:val="20"/>
              </w:rPr>
            </w:pPr>
            <w:r>
              <w:rPr>
                <w:rFonts w:ascii="Calibri" w:hAnsi="Calibri"/>
                <w:sz w:val="20"/>
                <w:szCs w:val="20"/>
              </w:rPr>
              <w:t>Altre cose: dolci</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rsidR="00461316" w:rsidRDefault="00461316" w:rsidP="00C14BBC">
            <w:pPr>
              <w:jc w:val="both"/>
            </w:pPr>
            <w:r>
              <w:rPr>
                <w:rFonts w:ascii="Calibri" w:hAnsi="Calibri"/>
                <w:sz w:val="20"/>
                <w:szCs w:val="20"/>
              </w:rPr>
              <w:t>Non più di 1 volta alla settimana</w:t>
            </w:r>
          </w:p>
        </w:tc>
      </w:tr>
    </w:tbl>
    <w:p w:rsidR="00B047EE" w:rsidRDefault="00C17832">
      <w:pPr>
        <w:suppressAutoHyphens w:val="0"/>
        <w:overflowPunct/>
        <w:rPr>
          <w:rFonts w:ascii="Calibri" w:hAnsi="Calibri"/>
          <w:sz w:val="20"/>
          <w:szCs w:val="20"/>
        </w:rPr>
      </w:pPr>
      <w:r>
        <w:rPr>
          <w:rFonts w:ascii="Calibri" w:hAnsi="Calibri"/>
          <w:noProof/>
          <w:sz w:val="20"/>
          <w:szCs w:val="20"/>
          <w:lang w:eastAsia="it-IT"/>
        </w:rPr>
        <w:drawing>
          <wp:anchor distT="0" distB="0" distL="114300" distR="114300" simplePos="0" relativeHeight="251786240" behindDoc="0" locked="0" layoutInCell="1" allowOverlap="1">
            <wp:simplePos x="0" y="0"/>
            <wp:positionH relativeFrom="column">
              <wp:posOffset>749410</wp:posOffset>
            </wp:positionH>
            <wp:positionV relativeFrom="paragraph">
              <wp:posOffset>3286125</wp:posOffset>
            </wp:positionV>
            <wp:extent cx="2389879" cy="2314104"/>
            <wp:effectExtent l="0" t="0" r="0" b="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inaalcampo 2.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389879" cy="2314104"/>
                    </a:xfrm>
                    <a:prstGeom prst="rect">
                      <a:avLst/>
                    </a:prstGeom>
                  </pic:spPr>
                </pic:pic>
              </a:graphicData>
            </a:graphic>
          </wp:anchor>
        </w:drawing>
      </w:r>
    </w:p>
    <w:p w:rsidR="00B047EE" w:rsidRDefault="00A319F9">
      <w:pPr>
        <w:suppressAutoHyphens w:val="0"/>
        <w:overflowPunct/>
        <w:rPr>
          <w:rFonts w:ascii="Calibri" w:hAnsi="Calibri"/>
          <w:sz w:val="20"/>
          <w:szCs w:val="20"/>
        </w:rPr>
      </w:pPr>
      <w:r>
        <w:rPr>
          <w:rFonts w:ascii="Calibri" w:hAnsi="Calibri"/>
          <w:sz w:val="20"/>
          <w:szCs w:val="20"/>
        </w:rPr>
        <w:t>Evitare carni conservate e insaccati</w:t>
      </w: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p>
    <w:p w:rsidR="00B047EE" w:rsidRDefault="00B047EE">
      <w:pPr>
        <w:suppressAutoHyphens w:val="0"/>
        <w:overflowPunct/>
        <w:rPr>
          <w:rFonts w:ascii="Calibri" w:hAnsi="Calibri"/>
          <w:sz w:val="20"/>
          <w:szCs w:val="20"/>
        </w:rPr>
      </w:pPr>
      <w:r>
        <w:rPr>
          <w:rFonts w:ascii="Calibri" w:hAnsi="Calibri"/>
          <w:noProof/>
          <w:sz w:val="20"/>
          <w:szCs w:val="20"/>
          <w:lang w:eastAsia="it-IT"/>
        </w:rPr>
        <w:drawing>
          <wp:anchor distT="0" distB="0" distL="114300" distR="114300" simplePos="0" relativeHeight="251747328" behindDoc="0" locked="0" layoutInCell="1" allowOverlap="1">
            <wp:simplePos x="0" y="0"/>
            <wp:positionH relativeFrom="column">
              <wp:posOffset>68580</wp:posOffset>
            </wp:positionH>
            <wp:positionV relativeFrom="paragraph">
              <wp:posOffset>4114083</wp:posOffset>
            </wp:positionV>
            <wp:extent cx="3976285" cy="862780"/>
            <wp:effectExtent l="0" t="0" r="5715" b="0"/>
            <wp:wrapNone/>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976285" cy="862780"/>
                    </a:xfrm>
                    <a:prstGeom prst="rect">
                      <a:avLst/>
                    </a:prstGeom>
                    <a:noFill/>
                    <a:ln>
                      <a:noFill/>
                    </a:ln>
                  </pic:spPr>
                </pic:pic>
              </a:graphicData>
            </a:graphic>
          </wp:anchor>
        </w:drawing>
      </w:r>
      <w:r>
        <w:rPr>
          <w:rFonts w:ascii="Calibri" w:hAnsi="Calibri"/>
          <w:sz w:val="20"/>
          <w:szCs w:val="20"/>
        </w:rPr>
        <w:br w:type="page"/>
      </w:r>
    </w:p>
    <w:p w:rsidR="00D45B37" w:rsidRDefault="00D45B37" w:rsidP="00D45B37">
      <w:pPr>
        <w:jc w:val="both"/>
        <w:rPr>
          <w:rFonts w:ascii="Calibri" w:hAnsi="Calibri"/>
          <w:sz w:val="20"/>
          <w:szCs w:val="20"/>
        </w:rPr>
      </w:pPr>
      <w:r>
        <w:rPr>
          <w:rFonts w:ascii="Calibri" w:hAnsi="Calibri"/>
          <w:sz w:val="20"/>
          <w:szCs w:val="20"/>
        </w:rPr>
        <w:lastRenderedPageBreak/>
        <w:t xml:space="preserve">Ecco un esempio di menù per la settimana AL CAMPO DI REPARTO: </w:t>
      </w:r>
    </w:p>
    <w:p w:rsidR="00D45B37" w:rsidRDefault="00D45B37" w:rsidP="00D45B37">
      <w:pPr>
        <w:jc w:val="both"/>
        <w:rPr>
          <w:rFonts w:ascii="Calibri" w:hAnsi="Calibri"/>
          <w:sz w:val="20"/>
          <w:szCs w:val="20"/>
        </w:rPr>
      </w:pPr>
    </w:p>
    <w:p w:rsidR="00D45B37" w:rsidRDefault="00D45B37" w:rsidP="00D45B37">
      <w:pPr>
        <w:jc w:val="both"/>
        <w:rPr>
          <w:rFonts w:ascii="Calibri" w:hAnsi="Calibri"/>
          <w:sz w:val="20"/>
          <w:szCs w:val="20"/>
        </w:rPr>
      </w:pPr>
    </w:p>
    <w:p w:rsidR="00D45B37" w:rsidRDefault="00D45B37" w:rsidP="00D45B37">
      <w:pPr>
        <w:jc w:val="both"/>
        <w:rPr>
          <w:rFonts w:ascii="Calibri" w:hAnsi="Calibri"/>
          <w:b/>
          <w:i/>
          <w:color w:val="333399"/>
          <w:sz w:val="20"/>
          <w:szCs w:val="20"/>
        </w:rPr>
      </w:pPr>
      <w:r>
        <w:rPr>
          <w:noProof/>
          <w:lang w:eastAsia="it-IT"/>
        </w:rPr>
        <w:drawing>
          <wp:anchor distT="0" distB="0" distL="114300" distR="114300" simplePos="0" relativeHeight="251875328" behindDoc="0" locked="0" layoutInCell="1" allowOverlap="1">
            <wp:simplePos x="0" y="0"/>
            <wp:positionH relativeFrom="column">
              <wp:posOffset>-88982</wp:posOffset>
            </wp:positionH>
            <wp:positionV relativeFrom="paragraph">
              <wp:posOffset>14359</wp:posOffset>
            </wp:positionV>
            <wp:extent cx="4414196" cy="4018936"/>
            <wp:effectExtent l="19050" t="0" r="5404" b="0"/>
            <wp:wrapNone/>
            <wp:docPr id="1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cstate="print"/>
                    <a:srcRect/>
                    <a:stretch>
                      <a:fillRect/>
                    </a:stretch>
                  </pic:blipFill>
                  <pic:spPr bwMode="auto">
                    <a:xfrm>
                      <a:off x="0" y="0"/>
                      <a:ext cx="4417215" cy="4021685"/>
                    </a:xfrm>
                    <a:prstGeom prst="rect">
                      <a:avLst/>
                    </a:prstGeom>
                    <a:solidFill>
                      <a:srgbClr val="FFFFFF"/>
                    </a:solidFill>
                    <a:ln w="9525">
                      <a:noFill/>
                      <a:miter lim="800000"/>
                      <a:headEnd/>
                      <a:tailEnd/>
                    </a:ln>
                  </pic:spPr>
                </pic:pic>
              </a:graphicData>
            </a:graphic>
          </wp:anchor>
        </w:drawing>
      </w: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r>
        <w:rPr>
          <w:noProof/>
          <w:lang w:eastAsia="it-IT"/>
        </w:rPr>
        <w:drawing>
          <wp:inline distT="0" distB="0" distL="0" distR="0">
            <wp:extent cx="930275" cy="665480"/>
            <wp:effectExtent l="19050" t="0" r="3175" b="0"/>
            <wp:docPr id="1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930275" cy="665480"/>
                    </a:xfrm>
                    <a:prstGeom prst="rect">
                      <a:avLst/>
                    </a:prstGeom>
                    <a:solidFill>
                      <a:srgbClr val="FFFFFF"/>
                    </a:solidFill>
                    <a:ln w="9525">
                      <a:noFill/>
                      <a:miter lim="800000"/>
                      <a:headEnd/>
                      <a:tailEnd/>
                    </a:ln>
                  </pic:spPr>
                </pic:pic>
              </a:graphicData>
            </a:graphic>
          </wp:inline>
        </w:drawing>
      </w: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p>
    <w:p w:rsidR="00D45B37" w:rsidRDefault="00D45B37" w:rsidP="00D45B37">
      <w:pPr>
        <w:jc w:val="both"/>
        <w:rPr>
          <w:rFonts w:ascii="Calibri" w:hAnsi="Calibri"/>
          <w:b/>
          <w:i/>
          <w:color w:val="333399"/>
          <w:sz w:val="20"/>
          <w:szCs w:val="20"/>
        </w:rPr>
      </w:pPr>
      <w:r>
        <w:rPr>
          <w:rFonts w:ascii="Calibri" w:hAnsi="Calibri"/>
          <w:b/>
          <w:i/>
          <w:noProof/>
          <w:color w:val="333399"/>
          <w:sz w:val="20"/>
          <w:szCs w:val="20"/>
          <w:lang w:eastAsia="it-IT"/>
        </w:rPr>
        <w:drawing>
          <wp:anchor distT="0" distB="0" distL="114300" distR="114300" simplePos="0" relativeHeight="251876352" behindDoc="0" locked="0" layoutInCell="1" allowOverlap="1">
            <wp:simplePos x="0" y="0"/>
            <wp:positionH relativeFrom="column">
              <wp:posOffset>890694</wp:posOffset>
            </wp:positionH>
            <wp:positionV relativeFrom="paragraph">
              <wp:posOffset>53904</wp:posOffset>
            </wp:positionV>
            <wp:extent cx="2306461" cy="1490134"/>
            <wp:effectExtent l="19050" t="0" r="0" b="0"/>
            <wp:wrapNone/>
            <wp:docPr id="149" name="Immagine 139" descr="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gif"/>
                    <pic:cNvPicPr/>
                  </pic:nvPicPr>
                  <pic:blipFill>
                    <a:blip r:embed="rId97" cstate="print"/>
                    <a:stretch>
                      <a:fillRect/>
                    </a:stretch>
                  </pic:blipFill>
                  <pic:spPr>
                    <a:xfrm>
                      <a:off x="0" y="0"/>
                      <a:ext cx="2306461" cy="1490134"/>
                    </a:xfrm>
                    <a:prstGeom prst="rect">
                      <a:avLst/>
                    </a:prstGeom>
                  </pic:spPr>
                </pic:pic>
              </a:graphicData>
            </a:graphic>
          </wp:anchor>
        </w:drawing>
      </w:r>
    </w:p>
    <w:p w:rsidR="00D45B37" w:rsidRDefault="00D45B37" w:rsidP="00D45B37">
      <w:pPr>
        <w:jc w:val="both"/>
        <w:rPr>
          <w:rFonts w:ascii="Calibri" w:hAnsi="Calibri"/>
          <w:b/>
          <w:i/>
          <w:color w:val="333399"/>
          <w:sz w:val="20"/>
          <w:szCs w:val="20"/>
        </w:rPr>
      </w:pPr>
    </w:p>
    <w:p w:rsidR="00FE56E9" w:rsidRDefault="00FB42E1">
      <w:pPr>
        <w:pageBreakBefore/>
        <w:jc w:val="both"/>
        <w:rPr>
          <w:rFonts w:ascii="Calibri" w:hAnsi="Calibri"/>
          <w:sz w:val="20"/>
          <w:szCs w:val="20"/>
        </w:rPr>
      </w:pPr>
      <w:r>
        <w:rPr>
          <w:rFonts w:ascii="Calibri" w:hAnsi="Calibri"/>
          <w:b/>
          <w:sz w:val="20"/>
          <w:szCs w:val="20"/>
        </w:rPr>
        <w:lastRenderedPageBreak/>
        <w:t>Per il pranzo al sacco</w:t>
      </w:r>
      <w:r>
        <w:rPr>
          <w:rFonts w:ascii="Calibri" w:hAnsi="Calibri"/>
          <w:sz w:val="20"/>
          <w:szCs w:val="20"/>
        </w:rPr>
        <w:t>, che sostituisce un pasto, vi consigliamo (solo per queste occasioni):</w:t>
      </w:r>
    </w:p>
    <w:p w:rsidR="00FE56E9" w:rsidRDefault="00FE56E9">
      <w:pPr>
        <w:jc w:val="both"/>
        <w:rPr>
          <w:rFonts w:ascii="Calibri" w:hAnsi="Calibri"/>
          <w:sz w:val="20"/>
          <w:szCs w:val="20"/>
        </w:rPr>
      </w:pPr>
    </w:p>
    <w:p w:rsidR="00FE56E9" w:rsidRDefault="00FB42E1">
      <w:pPr>
        <w:numPr>
          <w:ilvl w:val="0"/>
          <w:numId w:val="4"/>
        </w:numPr>
        <w:ind w:left="284"/>
        <w:jc w:val="both"/>
        <w:rPr>
          <w:rFonts w:ascii="Calibri" w:hAnsi="Calibri"/>
          <w:sz w:val="20"/>
          <w:szCs w:val="20"/>
        </w:rPr>
      </w:pPr>
      <w:r>
        <w:rPr>
          <w:rFonts w:ascii="Calibri" w:hAnsi="Calibri"/>
          <w:sz w:val="20"/>
          <w:szCs w:val="20"/>
        </w:rPr>
        <w:t xml:space="preserve">panino con prosciutto: </w:t>
      </w:r>
      <w:r>
        <w:rPr>
          <w:rFonts w:ascii="Calibri" w:hAnsi="Calibri"/>
          <w:sz w:val="20"/>
          <w:szCs w:val="20"/>
        </w:rPr>
        <w:tab/>
        <w:t>1 volta alla settimana</w:t>
      </w:r>
    </w:p>
    <w:p w:rsidR="00FE56E9" w:rsidRDefault="00FB42E1">
      <w:pPr>
        <w:numPr>
          <w:ilvl w:val="0"/>
          <w:numId w:val="4"/>
        </w:numPr>
        <w:ind w:left="284"/>
        <w:jc w:val="both"/>
        <w:rPr>
          <w:rFonts w:ascii="Calibri" w:hAnsi="Calibri"/>
          <w:sz w:val="20"/>
          <w:szCs w:val="20"/>
        </w:rPr>
      </w:pPr>
      <w:r>
        <w:rPr>
          <w:rFonts w:ascii="Calibri" w:hAnsi="Calibri"/>
          <w:sz w:val="20"/>
          <w:szCs w:val="20"/>
        </w:rPr>
        <w:t xml:space="preserve">panino e formaggio: </w:t>
      </w:r>
      <w:r>
        <w:rPr>
          <w:rFonts w:ascii="Calibri" w:hAnsi="Calibri"/>
          <w:sz w:val="20"/>
          <w:szCs w:val="20"/>
        </w:rPr>
        <w:tab/>
      </w:r>
      <w:r>
        <w:rPr>
          <w:rFonts w:ascii="Calibri" w:hAnsi="Calibri"/>
          <w:sz w:val="20"/>
          <w:szCs w:val="20"/>
        </w:rPr>
        <w:tab/>
        <w:t>1 volta alla settimana</w:t>
      </w:r>
    </w:p>
    <w:p w:rsidR="00FE56E9" w:rsidRDefault="00FB42E1">
      <w:pPr>
        <w:numPr>
          <w:ilvl w:val="0"/>
          <w:numId w:val="4"/>
        </w:numPr>
        <w:ind w:left="284"/>
        <w:jc w:val="both"/>
        <w:rPr>
          <w:rFonts w:ascii="Calibri" w:hAnsi="Calibri"/>
          <w:sz w:val="20"/>
          <w:szCs w:val="20"/>
        </w:rPr>
      </w:pPr>
      <w:r>
        <w:rPr>
          <w:rFonts w:ascii="Calibri" w:hAnsi="Calibri"/>
          <w:sz w:val="20"/>
          <w:szCs w:val="20"/>
        </w:rPr>
        <w:t>panino con uovo sodo:</w:t>
      </w:r>
      <w:r>
        <w:rPr>
          <w:rFonts w:ascii="Calibri" w:hAnsi="Calibri"/>
          <w:sz w:val="20"/>
          <w:szCs w:val="20"/>
        </w:rPr>
        <w:tab/>
        <w:t>1 volta alla settimana</w:t>
      </w:r>
    </w:p>
    <w:p w:rsidR="00FE56E9" w:rsidRDefault="00FB42E1">
      <w:pPr>
        <w:numPr>
          <w:ilvl w:val="0"/>
          <w:numId w:val="4"/>
        </w:numPr>
        <w:ind w:left="284"/>
        <w:jc w:val="both"/>
        <w:rPr>
          <w:rFonts w:ascii="Calibri" w:hAnsi="Calibri"/>
          <w:sz w:val="20"/>
          <w:szCs w:val="20"/>
        </w:rPr>
      </w:pPr>
      <w:r>
        <w:rPr>
          <w:rFonts w:ascii="Calibri" w:hAnsi="Calibri"/>
          <w:sz w:val="20"/>
          <w:szCs w:val="20"/>
        </w:rPr>
        <w:t xml:space="preserve">tra le scatolette/tetrapak da utilizzare, consigliamo quelle di legumi (fagioli, ceci, piselli) o alici/ sardine/ sgombro; </w:t>
      </w:r>
    </w:p>
    <w:p w:rsidR="00FE56E9" w:rsidRDefault="00FB42E1">
      <w:pPr>
        <w:numPr>
          <w:ilvl w:val="0"/>
          <w:numId w:val="4"/>
        </w:numPr>
        <w:ind w:left="284"/>
        <w:jc w:val="both"/>
        <w:rPr>
          <w:rFonts w:ascii="Calibri" w:hAnsi="Calibri"/>
          <w:sz w:val="20"/>
          <w:szCs w:val="20"/>
        </w:rPr>
      </w:pPr>
      <w:r>
        <w:rPr>
          <w:rFonts w:ascii="Calibri" w:hAnsi="Calibri"/>
          <w:sz w:val="20"/>
          <w:szCs w:val="20"/>
        </w:rPr>
        <w:t xml:space="preserve">succhi di frutta, </w:t>
      </w:r>
      <w:proofErr w:type="spellStart"/>
      <w:r>
        <w:rPr>
          <w:rFonts w:ascii="Calibri" w:hAnsi="Calibri"/>
          <w:sz w:val="20"/>
          <w:szCs w:val="20"/>
        </w:rPr>
        <w:t>marmellatine</w:t>
      </w:r>
      <w:proofErr w:type="spellEnd"/>
      <w:r>
        <w:rPr>
          <w:rFonts w:ascii="Calibri" w:hAnsi="Calibri"/>
          <w:sz w:val="20"/>
          <w:szCs w:val="20"/>
        </w:rPr>
        <w:t xml:space="preserve"> e cioccolato (meglio fondente)</w:t>
      </w:r>
    </w:p>
    <w:p w:rsidR="00FE56E9" w:rsidRDefault="00AB70C7">
      <w:pPr>
        <w:numPr>
          <w:ilvl w:val="0"/>
          <w:numId w:val="4"/>
        </w:numPr>
        <w:ind w:left="284"/>
        <w:jc w:val="both"/>
        <w:rPr>
          <w:rFonts w:ascii="Calibri" w:hAnsi="Calibri"/>
          <w:b/>
          <w:bCs/>
          <w:sz w:val="20"/>
          <w:szCs w:val="20"/>
        </w:rPr>
      </w:pPr>
      <w:r>
        <w:rPr>
          <w:rFonts w:ascii="Calibri" w:hAnsi="Calibri"/>
          <w:noProof/>
          <w:sz w:val="20"/>
          <w:szCs w:val="20"/>
          <w:lang w:eastAsia="it-IT"/>
        </w:rPr>
        <w:drawing>
          <wp:anchor distT="0" distB="0" distL="114935" distR="114935" simplePos="0" relativeHeight="251651072" behindDoc="1" locked="0" layoutInCell="1" allowOverlap="1">
            <wp:simplePos x="0" y="0"/>
            <wp:positionH relativeFrom="column">
              <wp:posOffset>1108538</wp:posOffset>
            </wp:positionH>
            <wp:positionV relativeFrom="paragraph">
              <wp:posOffset>2572877</wp:posOffset>
            </wp:positionV>
            <wp:extent cx="1728955" cy="1700953"/>
            <wp:effectExtent l="0" t="0" r="0" b="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srcRect/>
                    <a:stretch>
                      <a:fillRect/>
                    </a:stretch>
                  </pic:blipFill>
                  <pic:spPr bwMode="auto">
                    <a:xfrm>
                      <a:off x="0" y="0"/>
                      <a:ext cx="1728955" cy="1700953"/>
                    </a:xfrm>
                    <a:prstGeom prst="rect">
                      <a:avLst/>
                    </a:prstGeom>
                    <a:solidFill>
                      <a:srgbClr val="FFFFFF"/>
                    </a:solidFill>
                    <a:ln w="9525">
                      <a:noFill/>
                      <a:miter lim="800000"/>
                      <a:headEnd/>
                      <a:tailEnd/>
                    </a:ln>
                  </pic:spPr>
                </pic:pic>
              </a:graphicData>
            </a:graphic>
          </wp:anchor>
        </w:drawing>
      </w:r>
      <w:r w:rsidR="00FB42E1">
        <w:rPr>
          <w:rFonts w:ascii="Calibri" w:hAnsi="Calibri"/>
          <w:sz w:val="20"/>
          <w:szCs w:val="20"/>
        </w:rPr>
        <w:t>frutta e verdura resistenti all’</w:t>
      </w:r>
      <w:proofErr w:type="spellStart"/>
      <w:r w:rsidR="00FB42E1">
        <w:rPr>
          <w:rFonts w:ascii="Calibri" w:hAnsi="Calibri"/>
          <w:sz w:val="20"/>
          <w:szCs w:val="20"/>
        </w:rPr>
        <w:t>hike</w:t>
      </w:r>
      <w:proofErr w:type="spellEnd"/>
      <w:r w:rsidR="00FB42E1">
        <w:rPr>
          <w:rFonts w:ascii="Calibri" w:hAnsi="Calibri"/>
          <w:sz w:val="20"/>
          <w:szCs w:val="20"/>
        </w:rPr>
        <w:t>: mele, arance, meloni, carote, cetrioli, rapanelli, finocchi, ma anche qualche sacchetto di frutta secca o semi (mandorle, nocciole, noci, albicocche, uvetta, semi di girasole e di zucca).</w:t>
      </w:r>
    </w:p>
    <w:p w:rsidR="00FE56E9" w:rsidRPr="00FB1732" w:rsidRDefault="004F7A3D" w:rsidP="004F7A3D">
      <w:pPr>
        <w:pageBreakBefore/>
        <w:jc w:val="center"/>
        <w:rPr>
          <w:rFonts w:ascii="Calibri" w:hAnsi="Calibri"/>
          <w:sz w:val="20"/>
          <w:szCs w:val="20"/>
          <w:u w:val="single"/>
        </w:rPr>
      </w:pPr>
      <w:r w:rsidRPr="00FB1732">
        <w:rPr>
          <w:rFonts w:ascii="Calibri" w:hAnsi="Calibri"/>
          <w:b/>
          <w:bCs/>
          <w:noProof/>
          <w:sz w:val="20"/>
          <w:szCs w:val="20"/>
          <w:u w:val="single"/>
          <w:lang w:eastAsia="it-IT"/>
        </w:rPr>
        <w:lastRenderedPageBreak/>
        <w:drawing>
          <wp:anchor distT="0" distB="0" distL="114935" distR="114935" simplePos="0" relativeHeight="251621376" behindDoc="0" locked="0" layoutInCell="1" allowOverlap="1">
            <wp:simplePos x="0" y="0"/>
            <wp:positionH relativeFrom="column">
              <wp:posOffset>145501</wp:posOffset>
            </wp:positionH>
            <wp:positionV relativeFrom="paragraph">
              <wp:posOffset>-294571</wp:posOffset>
            </wp:positionV>
            <wp:extent cx="694316" cy="541879"/>
            <wp:effectExtent l="76200" t="76200" r="48634" b="67721"/>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825495">
                      <a:off x="0" y="0"/>
                      <a:ext cx="694316" cy="541879"/>
                    </a:xfrm>
                    <a:prstGeom prst="rect">
                      <a:avLst/>
                    </a:prstGeom>
                    <a:solidFill>
                      <a:srgbClr val="FFFFFF"/>
                    </a:solidFill>
                    <a:ln w="9525">
                      <a:noFill/>
                      <a:miter lim="800000"/>
                      <a:headEnd/>
                      <a:tailEnd/>
                    </a:ln>
                  </pic:spPr>
                </pic:pic>
              </a:graphicData>
            </a:graphic>
          </wp:anchor>
        </w:drawing>
      </w:r>
      <w:r w:rsidR="00FB42E1" w:rsidRPr="00FB1732">
        <w:rPr>
          <w:rFonts w:ascii="Calibri" w:hAnsi="Calibri"/>
          <w:b/>
          <w:bCs/>
          <w:sz w:val="20"/>
          <w:szCs w:val="20"/>
          <w:u w:val="single"/>
        </w:rPr>
        <w:t xml:space="preserve">Elenco delle ricette </w:t>
      </w:r>
    </w:p>
    <w:p w:rsidR="00AB70C7" w:rsidRDefault="00AB70C7">
      <w:pPr>
        <w:jc w:val="both"/>
        <w:rPr>
          <w:rFonts w:ascii="Calibri" w:hAnsi="Calibri"/>
          <w:sz w:val="20"/>
          <w:szCs w:val="20"/>
        </w:rPr>
      </w:pPr>
    </w:p>
    <w:p w:rsidR="00AB70C7" w:rsidRDefault="00FB42E1">
      <w:pPr>
        <w:jc w:val="both"/>
        <w:rPr>
          <w:rFonts w:ascii="Calibri" w:hAnsi="Calibri"/>
          <w:sz w:val="20"/>
          <w:szCs w:val="20"/>
        </w:rPr>
      </w:pPr>
      <w:r>
        <w:rPr>
          <w:rFonts w:ascii="Calibri" w:hAnsi="Calibri"/>
          <w:sz w:val="20"/>
          <w:szCs w:val="20"/>
        </w:rPr>
        <w:t xml:space="preserve">Per costruire il vostro menù potete scegliere le ricette tra i gruppi di questo elenco, ma con un po’ di abilità potrete utilizzarne altre adattandole alle semplici regole di cui abbiamo parlato. Per le quantità fate riferimento all’elenco a </w:t>
      </w:r>
      <w:r w:rsidRPr="00AB70C7">
        <w:rPr>
          <w:rFonts w:ascii="Calibri" w:hAnsi="Calibri"/>
          <w:color w:val="FF0000"/>
          <w:sz w:val="20"/>
          <w:szCs w:val="20"/>
        </w:rPr>
        <w:t>pagina  e .</w:t>
      </w:r>
      <w:r>
        <w:rPr>
          <w:rFonts w:ascii="Calibri" w:hAnsi="Calibri"/>
          <w:sz w:val="20"/>
          <w:szCs w:val="20"/>
        </w:rPr>
        <w:t xml:space="preserve"> </w:t>
      </w:r>
      <w:r w:rsidRPr="002978DE">
        <w:rPr>
          <w:rFonts w:ascii="Calibri" w:hAnsi="Calibri"/>
          <w:b/>
          <w:sz w:val="20"/>
          <w:szCs w:val="20"/>
        </w:rPr>
        <w:t>Le ricette sono in ordine di maggior consumo</w:t>
      </w:r>
      <w:r w:rsidR="002978DE">
        <w:rPr>
          <w:rFonts w:ascii="Calibri" w:hAnsi="Calibri"/>
          <w:sz w:val="20"/>
          <w:szCs w:val="20"/>
        </w:rPr>
        <w:t xml:space="preserve"> </w:t>
      </w:r>
      <w:r w:rsidR="002978DE" w:rsidRPr="002978DE">
        <w:rPr>
          <w:rFonts w:ascii="Calibri" w:hAnsi="Calibri"/>
          <w:b/>
          <w:sz w:val="20"/>
          <w:szCs w:val="20"/>
        </w:rPr>
        <w:t>raccomandato</w:t>
      </w:r>
      <w:r>
        <w:rPr>
          <w:rFonts w:ascii="Calibri" w:hAnsi="Calibri"/>
          <w:sz w:val="20"/>
          <w:szCs w:val="20"/>
        </w:rPr>
        <w:t xml:space="preserve">. Frutta e verdura al primo posto perché devono essere sempre proposte, tutti i giorni, 5 volte al giorno. </w:t>
      </w:r>
    </w:p>
    <w:p w:rsidR="00FE56E9" w:rsidRDefault="00FB42E1">
      <w:pPr>
        <w:jc w:val="both"/>
        <w:rPr>
          <w:rFonts w:ascii="Calibri" w:hAnsi="Calibri"/>
          <w:sz w:val="20"/>
          <w:szCs w:val="20"/>
        </w:rPr>
      </w:pPr>
      <w:r>
        <w:rPr>
          <w:rFonts w:ascii="Calibri" w:hAnsi="Calibri"/>
          <w:sz w:val="20"/>
          <w:szCs w:val="20"/>
        </w:rPr>
        <w:t xml:space="preserve">Ricordati di utilizzare le </w:t>
      </w:r>
      <w:r w:rsidRPr="00E64E9B">
        <w:rPr>
          <w:rFonts w:ascii="Calibri" w:hAnsi="Calibri"/>
          <w:b/>
          <w:sz w:val="20"/>
          <w:szCs w:val="20"/>
        </w:rPr>
        <w:t>erbe aromatiche</w:t>
      </w:r>
      <w:r>
        <w:rPr>
          <w:rFonts w:ascii="Calibri" w:hAnsi="Calibri"/>
          <w:sz w:val="20"/>
          <w:szCs w:val="20"/>
        </w:rPr>
        <w:t>, per insaporire le tue ricette: prezzemolo, basilico, origano, timo, salvia</w:t>
      </w:r>
      <w:r w:rsidR="0003030D">
        <w:rPr>
          <w:rFonts w:ascii="Calibri" w:hAnsi="Calibri"/>
          <w:sz w:val="20"/>
          <w:szCs w:val="20"/>
        </w:rPr>
        <w:t>,</w:t>
      </w:r>
      <w:r>
        <w:rPr>
          <w:rFonts w:ascii="Calibri" w:hAnsi="Calibri"/>
          <w:sz w:val="20"/>
          <w:szCs w:val="20"/>
        </w:rPr>
        <w:t xml:space="preserve"> </w:t>
      </w:r>
      <w:r w:rsidR="0003030D">
        <w:rPr>
          <w:rFonts w:ascii="Calibri" w:hAnsi="Calibri"/>
          <w:sz w:val="20"/>
          <w:szCs w:val="20"/>
        </w:rPr>
        <w:t xml:space="preserve">alloro </w:t>
      </w:r>
      <w:r>
        <w:rPr>
          <w:rFonts w:ascii="Calibri" w:hAnsi="Calibri"/>
          <w:sz w:val="20"/>
          <w:szCs w:val="20"/>
        </w:rPr>
        <w:t xml:space="preserve">e rosmarino. </w:t>
      </w:r>
      <w:r w:rsidR="00FC69D0">
        <w:rPr>
          <w:noProof/>
          <w:lang w:eastAsia="it-IT"/>
        </w:rPr>
        <w:pict>
          <v:shape id="Text Box 94" o:spid="_x0000_s1030" type="#_x0000_t202" style="position:absolute;left:0;text-align:left;margin-left:456.75pt;margin-top:24.7pt;width:58.25pt;height:37pt;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" fillcolor="#fe3e02" strokeweight=".05pt">
            <v:textbox style="mso-next-textbox:#Text Box 94">
              <w:txbxContent>
                <w:p w:rsidR="00FC69D0" w:rsidRDefault="00FC69D0">
                  <w:pPr>
                    <w:pStyle w:val="FrameContents"/>
                  </w:pPr>
                  <w:r>
                    <w:t xml:space="preserve">5 a </w:t>
                  </w:r>
                  <w:proofErr w:type="spellStart"/>
                  <w:r>
                    <w:t>day</w:t>
                  </w:r>
                  <w:proofErr w:type="spellEnd"/>
                </w:p>
              </w:txbxContent>
            </v:textbox>
          </v:shape>
        </w:pict>
      </w:r>
      <w:r w:rsidR="0003030D">
        <w:rPr>
          <w:rFonts w:ascii="Calibri" w:hAnsi="Calibri"/>
          <w:sz w:val="20"/>
          <w:szCs w:val="20"/>
        </w:rPr>
        <w:t>Per una cucina “esotica” puoi anche sperimentare curcuma, cumino, curry e zen</w:t>
      </w:r>
      <w:r w:rsidR="002978DE">
        <w:rPr>
          <w:rFonts w:ascii="Calibri" w:hAnsi="Calibri"/>
          <w:sz w:val="20"/>
          <w:szCs w:val="20"/>
        </w:rPr>
        <w:t>z</w:t>
      </w:r>
      <w:r w:rsidR="0003030D">
        <w:rPr>
          <w:rFonts w:ascii="Calibri" w:hAnsi="Calibri"/>
          <w:sz w:val="20"/>
          <w:szCs w:val="20"/>
        </w:rPr>
        <w:t>ero.</w:t>
      </w:r>
    </w:p>
    <w:p w:rsidR="00FE56E9" w:rsidRDefault="00FE56E9">
      <w:pPr>
        <w:jc w:val="both"/>
        <w:rPr>
          <w:rFonts w:ascii="Calibri" w:hAnsi="Calibri"/>
          <w:sz w:val="20"/>
          <w:szCs w:val="20"/>
        </w:rPr>
      </w:pPr>
    </w:p>
    <w:p w:rsidR="00FE56E9" w:rsidRPr="00C2177D" w:rsidRDefault="00FB42E1" w:rsidP="00AD4689">
      <w:pPr>
        <w:jc w:val="both"/>
        <w:rPr>
          <w:rFonts w:ascii="Calibri" w:hAnsi="Calibri"/>
          <w:color w:val="FF0000"/>
          <w:sz w:val="20"/>
          <w:szCs w:val="20"/>
        </w:rPr>
      </w:pPr>
      <w:r w:rsidRPr="00C2177D">
        <w:rPr>
          <w:rFonts w:ascii="Calibri" w:hAnsi="Calibri"/>
          <w:b/>
          <w:bCs/>
          <w:color w:val="FF0000"/>
          <w:sz w:val="20"/>
          <w:szCs w:val="20"/>
        </w:rPr>
        <w:t>Verdure crude:</w:t>
      </w:r>
    </w:p>
    <w:p w:rsidR="00FE56E9" w:rsidRPr="00C2177D" w:rsidRDefault="00FB42E1" w:rsidP="00AD4689">
      <w:pPr>
        <w:jc w:val="both"/>
        <w:rPr>
          <w:rFonts w:ascii="Calibri" w:hAnsi="Calibri"/>
          <w:color w:val="FF0000"/>
          <w:sz w:val="20"/>
          <w:szCs w:val="20"/>
        </w:rPr>
      </w:pPr>
      <w:r w:rsidRPr="00C2177D">
        <w:rPr>
          <w:rFonts w:ascii="Calibri" w:hAnsi="Calibri"/>
          <w:color w:val="FF0000"/>
          <w:sz w:val="20"/>
          <w:szCs w:val="20"/>
        </w:rPr>
        <w:t xml:space="preserve">insalata </w:t>
      </w:r>
      <w:r w:rsidR="00FE3C06" w:rsidRPr="00C2177D">
        <w:rPr>
          <w:rFonts w:ascii="Calibri" w:hAnsi="Calibri"/>
          <w:color w:val="FF0000"/>
          <w:sz w:val="20"/>
          <w:szCs w:val="20"/>
        </w:rPr>
        <w:t xml:space="preserve">singola o mista </w:t>
      </w:r>
      <w:r w:rsidR="002978DE" w:rsidRPr="00C2177D">
        <w:rPr>
          <w:rFonts w:ascii="Calibri" w:hAnsi="Calibri"/>
          <w:color w:val="FF0000"/>
          <w:sz w:val="20"/>
          <w:szCs w:val="20"/>
        </w:rPr>
        <w:t xml:space="preserve">con </w:t>
      </w:r>
      <w:r w:rsidRPr="00C2177D">
        <w:rPr>
          <w:rFonts w:ascii="Calibri" w:hAnsi="Calibri"/>
          <w:color w:val="FF0000"/>
          <w:sz w:val="20"/>
          <w:szCs w:val="20"/>
        </w:rPr>
        <w:t>lattuga, scarola, radicchio, romana, iceberg, soncino, valeriana, rucola</w:t>
      </w:r>
      <w:r w:rsidR="002978DE" w:rsidRPr="00C2177D">
        <w:rPr>
          <w:rFonts w:ascii="Calibri" w:hAnsi="Calibri"/>
          <w:color w:val="FF0000"/>
          <w:sz w:val="20"/>
          <w:szCs w:val="20"/>
        </w:rPr>
        <w:t xml:space="preserve">, </w:t>
      </w:r>
      <w:proofErr w:type="spellStart"/>
      <w:r w:rsidR="002978DE" w:rsidRPr="00C2177D">
        <w:rPr>
          <w:rFonts w:ascii="Calibri" w:hAnsi="Calibri"/>
          <w:color w:val="FF0000"/>
          <w:sz w:val="20"/>
          <w:szCs w:val="20"/>
        </w:rPr>
        <w:t>spinacino</w:t>
      </w:r>
      <w:proofErr w:type="spellEnd"/>
      <w:r w:rsidR="002978DE" w:rsidRPr="00C2177D">
        <w:rPr>
          <w:rFonts w:ascii="Calibri" w:hAnsi="Calibri"/>
          <w:color w:val="FF0000"/>
          <w:sz w:val="20"/>
          <w:szCs w:val="20"/>
        </w:rPr>
        <w:t>, ecc.</w:t>
      </w:r>
    </w:p>
    <w:p w:rsidR="00FE56E9" w:rsidRPr="00C2177D" w:rsidRDefault="00FB42E1" w:rsidP="00AD4689">
      <w:pPr>
        <w:spacing w:after="80"/>
        <w:jc w:val="both"/>
        <w:rPr>
          <w:rFonts w:ascii="Calibri" w:hAnsi="Calibri"/>
          <w:color w:val="FF0000"/>
          <w:sz w:val="20"/>
          <w:szCs w:val="20"/>
        </w:rPr>
      </w:pPr>
      <w:r w:rsidRPr="00C2177D">
        <w:rPr>
          <w:rFonts w:ascii="Calibri" w:hAnsi="Calibri"/>
          <w:color w:val="FF0000"/>
          <w:sz w:val="20"/>
          <w:szCs w:val="20"/>
        </w:rPr>
        <w:t xml:space="preserve">insalata </w:t>
      </w:r>
      <w:r w:rsidR="00FE3C06" w:rsidRPr="00C2177D">
        <w:rPr>
          <w:rFonts w:ascii="Calibri" w:hAnsi="Calibri"/>
          <w:color w:val="FF0000"/>
          <w:sz w:val="20"/>
          <w:szCs w:val="20"/>
        </w:rPr>
        <w:t xml:space="preserve">singola o mista </w:t>
      </w:r>
      <w:r w:rsidRPr="00C2177D">
        <w:rPr>
          <w:rFonts w:ascii="Calibri" w:hAnsi="Calibri"/>
          <w:color w:val="FF0000"/>
          <w:sz w:val="20"/>
          <w:szCs w:val="20"/>
        </w:rPr>
        <w:t xml:space="preserve">con finocchi, carote </w:t>
      </w:r>
      <w:r w:rsidR="002978DE" w:rsidRPr="00C2177D">
        <w:rPr>
          <w:rFonts w:ascii="Calibri" w:hAnsi="Calibri"/>
          <w:color w:val="FF0000"/>
          <w:sz w:val="20"/>
          <w:szCs w:val="20"/>
        </w:rPr>
        <w:t>julienne</w:t>
      </w:r>
      <w:r w:rsidRPr="00C2177D">
        <w:rPr>
          <w:rFonts w:ascii="Calibri" w:hAnsi="Calibri"/>
          <w:color w:val="FF0000"/>
          <w:sz w:val="20"/>
          <w:szCs w:val="20"/>
        </w:rPr>
        <w:t xml:space="preserve">, pomodori, peperoni, cetrioli, </w:t>
      </w:r>
      <w:r w:rsidR="00FE3C06" w:rsidRPr="00C2177D">
        <w:rPr>
          <w:rFonts w:ascii="Calibri" w:hAnsi="Calibri"/>
          <w:color w:val="FF0000"/>
          <w:sz w:val="20"/>
          <w:szCs w:val="20"/>
        </w:rPr>
        <w:t xml:space="preserve">cipollotti, </w:t>
      </w:r>
      <w:r w:rsidRPr="00C2177D">
        <w:rPr>
          <w:rFonts w:ascii="Calibri" w:hAnsi="Calibri"/>
          <w:color w:val="FF0000"/>
          <w:sz w:val="20"/>
          <w:szCs w:val="20"/>
        </w:rPr>
        <w:t>rapanelli.</w:t>
      </w:r>
    </w:p>
    <w:p w:rsidR="002978DE" w:rsidRPr="00C2177D" w:rsidRDefault="002978DE" w:rsidP="00AD4689">
      <w:pPr>
        <w:spacing w:after="80"/>
        <w:jc w:val="both"/>
        <w:rPr>
          <w:rFonts w:ascii="Calibri" w:hAnsi="Calibri"/>
          <w:color w:val="FF0000"/>
          <w:sz w:val="20"/>
          <w:szCs w:val="20"/>
        </w:rPr>
      </w:pPr>
      <w:r w:rsidRPr="00C2177D">
        <w:rPr>
          <w:rFonts w:ascii="Calibri" w:hAnsi="Calibri"/>
          <w:color w:val="FF0000"/>
          <w:sz w:val="20"/>
          <w:szCs w:val="20"/>
        </w:rPr>
        <w:t>verdure in pinzimonio,</w:t>
      </w:r>
      <w:r w:rsidR="00FE3C06" w:rsidRPr="00C2177D">
        <w:rPr>
          <w:rFonts w:ascii="Calibri" w:hAnsi="Calibri"/>
          <w:color w:val="FF0000"/>
          <w:sz w:val="20"/>
          <w:szCs w:val="20"/>
        </w:rPr>
        <w:t xml:space="preserve"> antipasto di verdure crude</w:t>
      </w:r>
    </w:p>
    <w:p w:rsidR="00FE56E9" w:rsidRPr="00C2177D" w:rsidRDefault="00FB42E1" w:rsidP="00AD4689">
      <w:pPr>
        <w:jc w:val="both"/>
        <w:rPr>
          <w:rFonts w:ascii="Calibri" w:hAnsi="Calibri"/>
          <w:color w:val="FF0000"/>
          <w:sz w:val="20"/>
          <w:szCs w:val="20"/>
        </w:rPr>
      </w:pPr>
      <w:r w:rsidRPr="00C2177D">
        <w:rPr>
          <w:rFonts w:ascii="Calibri" w:hAnsi="Calibri"/>
          <w:b/>
          <w:bCs/>
          <w:color w:val="FF0000"/>
          <w:sz w:val="20"/>
          <w:szCs w:val="20"/>
        </w:rPr>
        <w:t>Verdure cotte:</w:t>
      </w:r>
    </w:p>
    <w:p w:rsidR="00FE56E9" w:rsidRPr="00C2177D" w:rsidRDefault="00FB42E1" w:rsidP="00AD4689">
      <w:pPr>
        <w:spacing w:after="80"/>
        <w:jc w:val="both"/>
        <w:rPr>
          <w:rFonts w:ascii="Calibri" w:hAnsi="Calibri"/>
          <w:color w:val="FF0000"/>
          <w:sz w:val="20"/>
          <w:szCs w:val="20"/>
        </w:rPr>
      </w:pPr>
      <w:r w:rsidRPr="00C2177D">
        <w:rPr>
          <w:rFonts w:ascii="Calibri" w:hAnsi="Calibri"/>
          <w:color w:val="FF0000"/>
          <w:sz w:val="20"/>
          <w:szCs w:val="20"/>
        </w:rPr>
        <w:t>zucchine, fagiolini, spinaci</w:t>
      </w:r>
      <w:r w:rsidR="00FE3C06" w:rsidRPr="00C2177D">
        <w:rPr>
          <w:rFonts w:ascii="Calibri" w:hAnsi="Calibri"/>
          <w:color w:val="FF0000"/>
          <w:sz w:val="20"/>
          <w:szCs w:val="20"/>
        </w:rPr>
        <w:t>,</w:t>
      </w:r>
      <w:r w:rsidRPr="00C2177D">
        <w:rPr>
          <w:rFonts w:ascii="Calibri" w:hAnsi="Calibri"/>
          <w:color w:val="FF0000"/>
          <w:sz w:val="20"/>
          <w:szCs w:val="20"/>
        </w:rPr>
        <w:t xml:space="preserve"> coste o biete, carote, cavolfiore</w:t>
      </w:r>
      <w:r w:rsidR="00FE3C06" w:rsidRPr="00C2177D">
        <w:rPr>
          <w:rFonts w:ascii="Calibri" w:hAnsi="Calibri"/>
          <w:color w:val="FF0000"/>
          <w:sz w:val="20"/>
          <w:szCs w:val="20"/>
        </w:rPr>
        <w:t xml:space="preserve">, finocchi, cavolini di Bruxelles, melanzane e peperoni, cipolle in padella trifolate, al vapore, al forno o alla griglia; </w:t>
      </w:r>
      <w:r w:rsidRPr="00C2177D">
        <w:rPr>
          <w:rFonts w:ascii="Calibri" w:hAnsi="Calibri"/>
          <w:color w:val="FF0000"/>
          <w:sz w:val="20"/>
          <w:szCs w:val="20"/>
        </w:rPr>
        <w:t>ratatouille di verdure in padella, caponata.</w:t>
      </w:r>
    </w:p>
    <w:p w:rsidR="00E835E3" w:rsidRPr="00C2177D" w:rsidRDefault="00FB42E1" w:rsidP="00AD4689">
      <w:pPr>
        <w:jc w:val="both"/>
        <w:rPr>
          <w:rFonts w:ascii="Calibri" w:hAnsi="Calibri"/>
          <w:b/>
          <w:bCs/>
          <w:color w:val="FF0000"/>
          <w:sz w:val="20"/>
          <w:szCs w:val="20"/>
        </w:rPr>
      </w:pPr>
      <w:r w:rsidRPr="00C2177D">
        <w:rPr>
          <w:rFonts w:ascii="Calibri" w:hAnsi="Calibri"/>
          <w:b/>
          <w:bCs/>
          <w:color w:val="FF0000"/>
          <w:sz w:val="20"/>
          <w:szCs w:val="20"/>
        </w:rPr>
        <w:t xml:space="preserve">Frutta di stagione: </w:t>
      </w:r>
    </w:p>
    <w:p w:rsidR="00FE56E9" w:rsidRPr="00C2177D" w:rsidRDefault="00FE3C06" w:rsidP="00FE3C06">
      <w:pPr>
        <w:spacing w:after="120"/>
        <w:jc w:val="both"/>
        <w:rPr>
          <w:rFonts w:ascii="Calibri" w:hAnsi="Calibri"/>
          <w:color w:val="FF0000"/>
          <w:sz w:val="20"/>
          <w:szCs w:val="20"/>
        </w:rPr>
      </w:pPr>
      <w:r w:rsidRPr="00C2177D">
        <w:rPr>
          <w:rFonts w:ascii="Calibri" w:hAnsi="Calibri"/>
          <w:color w:val="FF0000"/>
          <w:sz w:val="20"/>
          <w:szCs w:val="20"/>
        </w:rPr>
        <w:t xml:space="preserve">frutto intero o </w:t>
      </w:r>
      <w:r w:rsidR="00FB42E1" w:rsidRPr="00C2177D">
        <w:rPr>
          <w:rFonts w:ascii="Calibri" w:hAnsi="Calibri"/>
          <w:color w:val="FF0000"/>
          <w:sz w:val="20"/>
          <w:szCs w:val="20"/>
        </w:rPr>
        <w:t>macedonia di frutta fresca</w:t>
      </w:r>
      <w:r w:rsidRPr="00C2177D">
        <w:rPr>
          <w:rFonts w:ascii="Calibri" w:hAnsi="Calibri"/>
          <w:color w:val="FF0000"/>
          <w:sz w:val="20"/>
          <w:szCs w:val="20"/>
        </w:rPr>
        <w:t xml:space="preserve"> </w:t>
      </w:r>
    </w:p>
    <w:p w:rsidR="00AD4689" w:rsidRPr="00C2177D" w:rsidRDefault="00AD4689" w:rsidP="00FE3C06">
      <w:pPr>
        <w:jc w:val="both"/>
        <w:rPr>
          <w:rFonts w:ascii="Calibri" w:hAnsi="Calibri"/>
          <w:color w:val="FF0000"/>
          <w:sz w:val="20"/>
          <w:szCs w:val="20"/>
        </w:rPr>
      </w:pPr>
      <w:r w:rsidRPr="00C2177D">
        <w:rPr>
          <w:rFonts w:ascii="Calibri" w:hAnsi="Calibri"/>
          <w:b/>
          <w:color w:val="FF0000"/>
          <w:sz w:val="20"/>
          <w:szCs w:val="20"/>
        </w:rPr>
        <w:t>Piatto completo con legumi</w:t>
      </w:r>
    </w:p>
    <w:p w:rsidR="00A319F9" w:rsidRPr="00C2177D" w:rsidRDefault="00A319F9" w:rsidP="00FC69D0">
      <w:pPr>
        <w:spacing w:afterLines="80" w:after="192"/>
        <w:jc w:val="both"/>
        <w:rPr>
          <w:rFonts w:ascii="Calibri" w:hAnsi="Calibri"/>
          <w:color w:val="FF0000"/>
          <w:sz w:val="20"/>
          <w:szCs w:val="20"/>
        </w:rPr>
      </w:pPr>
      <w:r w:rsidRPr="00C2177D">
        <w:rPr>
          <w:rFonts w:ascii="Calibri" w:hAnsi="Calibri"/>
          <w:color w:val="FF0000"/>
          <w:sz w:val="20"/>
          <w:szCs w:val="20"/>
        </w:rPr>
        <w:t xml:space="preserve">Riso, cous-cous, pasta, polenta o patate con </w:t>
      </w:r>
    </w:p>
    <w:p w:rsidR="00805F61" w:rsidRPr="00C2177D" w:rsidRDefault="00805F61" w:rsidP="00FC69D0">
      <w:pPr>
        <w:spacing w:afterLines="80" w:after="192"/>
        <w:jc w:val="both"/>
        <w:rPr>
          <w:rFonts w:ascii="Calibri" w:hAnsi="Calibri"/>
          <w:color w:val="FF0000"/>
          <w:sz w:val="20"/>
          <w:szCs w:val="20"/>
        </w:rPr>
      </w:pPr>
      <w:r w:rsidRPr="00C2177D">
        <w:rPr>
          <w:rFonts w:ascii="Calibri" w:hAnsi="Calibri"/>
          <w:color w:val="FF0000"/>
          <w:sz w:val="20"/>
          <w:szCs w:val="20"/>
        </w:rPr>
        <w:t xml:space="preserve">pasta e ceci, pasta e fagioli, pasta e lenticchie, pasta con zucchine e cannellini, riso e lenticchie, risotto con fagioli,  riso e piselli, pasta con fave, crema di legumi con crostini, riso e ceci, pasta e piselli, polenta </w:t>
      </w:r>
      <w:proofErr w:type="spellStart"/>
      <w:r w:rsidRPr="00C2177D">
        <w:rPr>
          <w:rFonts w:ascii="Calibri" w:hAnsi="Calibri"/>
          <w:color w:val="FF0000"/>
          <w:sz w:val="20"/>
          <w:szCs w:val="20"/>
        </w:rPr>
        <w:t>infagiolata</w:t>
      </w:r>
      <w:proofErr w:type="spellEnd"/>
      <w:r w:rsidRPr="00C2177D">
        <w:rPr>
          <w:rFonts w:ascii="Calibri" w:hAnsi="Calibri"/>
          <w:color w:val="FF0000"/>
          <w:sz w:val="20"/>
          <w:szCs w:val="20"/>
        </w:rPr>
        <w:t>, lasagne al ragù di fagioli e lenticchie, sformato di patate e ceci.</w:t>
      </w:r>
    </w:p>
    <w:p w:rsidR="00805F61" w:rsidRPr="00C2177D" w:rsidRDefault="00805F61" w:rsidP="00A752C4">
      <w:pPr>
        <w:jc w:val="both"/>
        <w:rPr>
          <w:rFonts w:ascii="Calibri" w:hAnsi="Calibri"/>
          <w:color w:val="FF0000"/>
          <w:sz w:val="20"/>
          <w:szCs w:val="20"/>
        </w:rPr>
      </w:pPr>
      <w:r w:rsidRPr="00C2177D">
        <w:rPr>
          <w:rFonts w:ascii="Calibri" w:hAnsi="Calibri"/>
          <w:b/>
          <w:color w:val="FF0000"/>
          <w:sz w:val="20"/>
          <w:szCs w:val="20"/>
        </w:rPr>
        <w:t>Piatto completo con pesce</w:t>
      </w:r>
    </w:p>
    <w:p w:rsidR="00805F61" w:rsidRPr="00C2177D" w:rsidRDefault="00805F61" w:rsidP="00FC69D0">
      <w:pPr>
        <w:pStyle w:val="Default"/>
        <w:spacing w:afterLines="80" w:after="192"/>
        <w:jc w:val="both"/>
        <w:rPr>
          <w:rFonts w:ascii="Calibri" w:hAnsi="Calibri"/>
          <w:color w:val="FF0000"/>
          <w:sz w:val="20"/>
          <w:szCs w:val="20"/>
        </w:rPr>
      </w:pPr>
      <w:r w:rsidRPr="00C2177D">
        <w:rPr>
          <w:rFonts w:ascii="Calibri" w:hAnsi="Calibri"/>
          <w:color w:val="FF0000"/>
          <w:sz w:val="20"/>
          <w:szCs w:val="20"/>
        </w:rPr>
        <w:t>Riso</w:t>
      </w:r>
      <w:r w:rsidR="00FE3C06" w:rsidRPr="00C2177D">
        <w:rPr>
          <w:rFonts w:ascii="Calibri" w:hAnsi="Calibri"/>
          <w:color w:val="FF0000"/>
          <w:sz w:val="20"/>
          <w:szCs w:val="20"/>
        </w:rPr>
        <w:t>,</w:t>
      </w:r>
      <w:r w:rsidRPr="00C2177D">
        <w:rPr>
          <w:rFonts w:ascii="Calibri" w:hAnsi="Calibri"/>
          <w:color w:val="FF0000"/>
          <w:sz w:val="20"/>
          <w:szCs w:val="20"/>
        </w:rPr>
        <w:t xml:space="preserve"> cous-cous</w:t>
      </w:r>
      <w:r w:rsidR="00FE3C06" w:rsidRPr="00C2177D">
        <w:rPr>
          <w:rFonts w:ascii="Calibri" w:hAnsi="Calibri"/>
          <w:color w:val="FF0000"/>
          <w:sz w:val="20"/>
          <w:szCs w:val="20"/>
        </w:rPr>
        <w:t>, pasta, polenta o patate con pesce in umido</w:t>
      </w:r>
    </w:p>
    <w:p w:rsidR="00805F61" w:rsidRPr="00C2177D" w:rsidRDefault="00805F61" w:rsidP="00A752C4">
      <w:pPr>
        <w:jc w:val="both"/>
        <w:rPr>
          <w:rFonts w:ascii="Calibri" w:hAnsi="Calibri"/>
          <w:color w:val="FF0000"/>
          <w:sz w:val="20"/>
          <w:szCs w:val="20"/>
        </w:rPr>
      </w:pPr>
      <w:r w:rsidRPr="00C2177D">
        <w:rPr>
          <w:rFonts w:ascii="Calibri" w:hAnsi="Calibri"/>
          <w:b/>
          <w:color w:val="FF0000"/>
          <w:sz w:val="20"/>
          <w:szCs w:val="20"/>
        </w:rPr>
        <w:t>Piatto completo con carne:</w:t>
      </w:r>
    </w:p>
    <w:p w:rsidR="00805F61" w:rsidRPr="00C2177D" w:rsidRDefault="00FE3C06" w:rsidP="00FC69D0">
      <w:pPr>
        <w:spacing w:afterLines="80" w:after="192"/>
        <w:jc w:val="both"/>
        <w:rPr>
          <w:color w:val="FF0000"/>
        </w:rPr>
      </w:pPr>
      <w:r w:rsidRPr="00C2177D">
        <w:rPr>
          <w:rFonts w:ascii="Calibri" w:hAnsi="Calibri"/>
          <w:color w:val="FF0000"/>
          <w:sz w:val="20"/>
          <w:szCs w:val="20"/>
        </w:rPr>
        <w:lastRenderedPageBreak/>
        <w:t xml:space="preserve">Riso, cous-cous, pasta, polenta o patate con </w:t>
      </w:r>
      <w:r w:rsidR="00805F61" w:rsidRPr="00C2177D">
        <w:rPr>
          <w:rFonts w:ascii="Calibri" w:hAnsi="Calibri"/>
          <w:color w:val="FF0000"/>
          <w:sz w:val="20"/>
          <w:szCs w:val="20"/>
        </w:rPr>
        <w:t>spezzatino</w:t>
      </w:r>
      <w:r w:rsidR="00A319F9" w:rsidRPr="00C2177D">
        <w:rPr>
          <w:rFonts w:ascii="Calibri" w:hAnsi="Calibri"/>
          <w:color w:val="FF0000"/>
          <w:sz w:val="20"/>
          <w:szCs w:val="20"/>
        </w:rPr>
        <w:t>,</w:t>
      </w:r>
      <w:r w:rsidR="00805F61" w:rsidRPr="00C2177D">
        <w:rPr>
          <w:rFonts w:ascii="Calibri" w:hAnsi="Calibri"/>
          <w:color w:val="FF0000"/>
          <w:sz w:val="20"/>
          <w:szCs w:val="20"/>
        </w:rPr>
        <w:t xml:space="preserve"> brasato, ragù,</w:t>
      </w:r>
      <w:r w:rsidRPr="00C2177D">
        <w:rPr>
          <w:rFonts w:ascii="Calibri" w:hAnsi="Calibri"/>
          <w:color w:val="FF0000"/>
          <w:sz w:val="20"/>
          <w:szCs w:val="20"/>
        </w:rPr>
        <w:t xml:space="preserve"> </w:t>
      </w:r>
      <w:r w:rsidR="00A319F9" w:rsidRPr="00C2177D">
        <w:rPr>
          <w:rFonts w:ascii="Calibri" w:hAnsi="Calibri"/>
          <w:color w:val="FF0000"/>
          <w:sz w:val="20"/>
          <w:szCs w:val="20"/>
        </w:rPr>
        <w:t xml:space="preserve">arrosto di </w:t>
      </w:r>
      <w:r w:rsidRPr="00C2177D">
        <w:rPr>
          <w:rFonts w:ascii="Calibri" w:hAnsi="Calibri"/>
          <w:color w:val="FF0000"/>
          <w:sz w:val="20"/>
          <w:szCs w:val="20"/>
        </w:rPr>
        <w:t>pollo</w:t>
      </w:r>
      <w:r w:rsidR="00A319F9" w:rsidRPr="00C2177D">
        <w:rPr>
          <w:rFonts w:ascii="Calibri" w:hAnsi="Calibri"/>
          <w:color w:val="FF0000"/>
          <w:sz w:val="20"/>
          <w:szCs w:val="20"/>
        </w:rPr>
        <w:t>, tacchino o coniglio, vitellone, lonza, agnello</w:t>
      </w:r>
    </w:p>
    <w:p w:rsidR="00805F61" w:rsidRPr="00C2177D" w:rsidRDefault="00805F61" w:rsidP="00A752C4">
      <w:pPr>
        <w:jc w:val="both"/>
        <w:rPr>
          <w:rFonts w:ascii="Calibri" w:hAnsi="Calibri"/>
          <w:color w:val="FF0000"/>
          <w:sz w:val="20"/>
          <w:szCs w:val="20"/>
        </w:rPr>
      </w:pPr>
      <w:r w:rsidRPr="00C2177D">
        <w:rPr>
          <w:rFonts w:ascii="Calibri" w:hAnsi="Calibri"/>
          <w:b/>
          <w:bCs/>
          <w:color w:val="FF0000"/>
          <w:sz w:val="20"/>
          <w:szCs w:val="20"/>
        </w:rPr>
        <w:t>Piatto completo con formaggio:</w:t>
      </w:r>
    </w:p>
    <w:p w:rsidR="00A319F9" w:rsidRPr="00C2177D" w:rsidRDefault="00A319F9" w:rsidP="00FC69D0">
      <w:pPr>
        <w:spacing w:afterLines="80" w:after="192"/>
        <w:jc w:val="both"/>
        <w:rPr>
          <w:rFonts w:ascii="Calibri" w:hAnsi="Calibri"/>
          <w:color w:val="FF0000"/>
          <w:sz w:val="20"/>
          <w:szCs w:val="20"/>
        </w:rPr>
      </w:pPr>
      <w:r w:rsidRPr="00C2177D">
        <w:rPr>
          <w:rFonts w:ascii="Calibri" w:hAnsi="Calibri"/>
          <w:color w:val="FF0000"/>
          <w:sz w:val="20"/>
          <w:szCs w:val="20"/>
        </w:rPr>
        <w:t>Riso, cous-cous, pasta, polenta o patate</w:t>
      </w:r>
    </w:p>
    <w:p w:rsidR="00805F61" w:rsidRPr="00C2177D" w:rsidRDefault="00805F61" w:rsidP="00FC69D0">
      <w:pPr>
        <w:spacing w:afterLines="80" w:after="192"/>
        <w:jc w:val="both"/>
        <w:rPr>
          <w:rFonts w:ascii="Calibri" w:hAnsi="Calibri"/>
          <w:color w:val="FF0000"/>
          <w:sz w:val="20"/>
          <w:szCs w:val="20"/>
        </w:rPr>
      </w:pPr>
      <w:r w:rsidRPr="00C2177D">
        <w:rPr>
          <w:rFonts w:ascii="Calibri" w:hAnsi="Calibri"/>
          <w:color w:val="FF0000"/>
          <w:sz w:val="20"/>
          <w:szCs w:val="20"/>
        </w:rPr>
        <w:t xml:space="preserve">lasagne alle verdure e formaggio, pasta ai formaggi, pizza, bruschetta con mozzarella e pomodoro, torta salata con verdure e ricotta, ditalini con ricotta, risotto alla parmigiana, risotto al formaggio, pasta al pesto, pasta con i formaggi, riso al latte, gnocchetti sardi pomodoro e ricotta, riso gratinato, pasta pasticciata, polenta pasticciata, torta di spinaci e ricotta, pizzoccheri, pasta o riso in insalata con mozzarella e pomodoro, farro in insalata, pasta in insalata, </w:t>
      </w:r>
      <w:proofErr w:type="spellStart"/>
      <w:r w:rsidRPr="00C2177D">
        <w:rPr>
          <w:rFonts w:ascii="Calibri" w:hAnsi="Calibri"/>
          <w:color w:val="FF0000"/>
          <w:sz w:val="20"/>
          <w:szCs w:val="20"/>
        </w:rPr>
        <w:t>spätzle</w:t>
      </w:r>
      <w:proofErr w:type="spellEnd"/>
      <w:r w:rsidRPr="00C2177D">
        <w:rPr>
          <w:rFonts w:ascii="Calibri" w:hAnsi="Calibri"/>
          <w:color w:val="FF0000"/>
          <w:sz w:val="20"/>
          <w:szCs w:val="20"/>
        </w:rPr>
        <w:t xml:space="preserve"> o canederli. Ricorda che l’utilizzo del formaggio va limitato, non usarlo troppo spesso.</w:t>
      </w:r>
    </w:p>
    <w:p w:rsidR="00805F61" w:rsidRPr="00C2177D" w:rsidRDefault="00805F61" w:rsidP="00A752C4">
      <w:pPr>
        <w:suppressAutoHyphens w:val="0"/>
        <w:jc w:val="both"/>
        <w:rPr>
          <w:rFonts w:ascii="Calibri" w:hAnsi="Calibri"/>
          <w:color w:val="FF0000"/>
          <w:sz w:val="20"/>
          <w:szCs w:val="20"/>
        </w:rPr>
      </w:pPr>
      <w:r w:rsidRPr="00C2177D">
        <w:rPr>
          <w:rFonts w:ascii="Calibri" w:hAnsi="Calibri"/>
          <w:b/>
          <w:bCs/>
          <w:color w:val="FF0000"/>
          <w:sz w:val="20"/>
          <w:szCs w:val="20"/>
        </w:rPr>
        <w:t>Primo di pasta</w:t>
      </w:r>
      <w:r w:rsidR="00A319F9" w:rsidRPr="00C2177D">
        <w:rPr>
          <w:rFonts w:ascii="Calibri" w:hAnsi="Calibri"/>
          <w:b/>
          <w:bCs/>
          <w:color w:val="FF0000"/>
          <w:sz w:val="20"/>
          <w:szCs w:val="20"/>
        </w:rPr>
        <w:t>, riso o altri cereali</w:t>
      </w:r>
      <w:r w:rsidRPr="00C2177D">
        <w:rPr>
          <w:rFonts w:ascii="Calibri" w:hAnsi="Calibri"/>
          <w:b/>
          <w:bCs/>
          <w:color w:val="FF0000"/>
          <w:sz w:val="20"/>
          <w:szCs w:val="20"/>
        </w:rPr>
        <w:t>:</w:t>
      </w:r>
    </w:p>
    <w:p w:rsidR="00805F61" w:rsidRPr="00C2177D" w:rsidRDefault="00805F61" w:rsidP="00A752C4">
      <w:pPr>
        <w:spacing w:after="80"/>
        <w:jc w:val="both"/>
        <w:rPr>
          <w:rFonts w:ascii="Calibri" w:hAnsi="Calibri"/>
          <w:color w:val="FF0000"/>
          <w:sz w:val="20"/>
          <w:szCs w:val="20"/>
        </w:rPr>
      </w:pPr>
      <w:r w:rsidRPr="00C2177D">
        <w:rPr>
          <w:rFonts w:ascii="Calibri" w:hAnsi="Calibri"/>
          <w:color w:val="FF0000"/>
          <w:sz w:val="20"/>
          <w:szCs w:val="20"/>
        </w:rPr>
        <w:t>penne aromatiche, maccheroni al sugo di pomodoro, pasta alla vesuviana, rigatoni all’ortolana, pasta e broccoli, pasta con verdure (con sugo di zucchine, di melanzane, col cavolo, con i fagiolini, ecc.), spaghetti olio e aglio, pasta con gli aromi, fusilli all’isolana, penne al pomodoro fresco e basilico.</w:t>
      </w:r>
    </w:p>
    <w:p w:rsidR="00805F61" w:rsidRPr="00C2177D" w:rsidRDefault="00A752C4" w:rsidP="00FC69D0">
      <w:pPr>
        <w:spacing w:afterLines="80" w:after="192"/>
        <w:jc w:val="both"/>
        <w:rPr>
          <w:rFonts w:ascii="Calibri" w:hAnsi="Calibri"/>
          <w:color w:val="FF0000"/>
          <w:sz w:val="20"/>
          <w:szCs w:val="20"/>
        </w:rPr>
      </w:pPr>
      <w:r w:rsidRPr="00C2177D">
        <w:rPr>
          <w:rFonts w:ascii="Calibri" w:hAnsi="Calibri"/>
          <w:noProof/>
          <w:color w:val="FF0000"/>
          <w:sz w:val="20"/>
          <w:szCs w:val="20"/>
          <w:lang w:eastAsia="it-IT"/>
        </w:rPr>
        <w:drawing>
          <wp:anchor distT="0" distB="0" distL="114300" distR="114300" simplePos="0" relativeHeight="251790336" behindDoc="0" locked="0" layoutInCell="1" allowOverlap="1" wp14:anchorId="44A177A8" wp14:editId="0178446C">
            <wp:simplePos x="0" y="0"/>
            <wp:positionH relativeFrom="column">
              <wp:posOffset>2161540</wp:posOffset>
            </wp:positionH>
            <wp:positionV relativeFrom="paragraph">
              <wp:posOffset>722630</wp:posOffset>
            </wp:positionV>
            <wp:extent cx="1929130" cy="1433830"/>
            <wp:effectExtent l="19050" t="0" r="0" b="0"/>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ina2.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29130" cy="1433830"/>
                    </a:xfrm>
                    <a:prstGeom prst="rect">
                      <a:avLst/>
                    </a:prstGeom>
                  </pic:spPr>
                </pic:pic>
              </a:graphicData>
            </a:graphic>
          </wp:anchor>
        </w:drawing>
      </w:r>
      <w:r w:rsidR="00805F61" w:rsidRPr="00C2177D">
        <w:rPr>
          <w:rFonts w:ascii="Calibri" w:hAnsi="Calibri"/>
          <w:color w:val="FF0000"/>
          <w:sz w:val="20"/>
          <w:szCs w:val="20"/>
        </w:rPr>
        <w:t>Risotto con erbette, risotto con porri, risotto alla piemontese, risotto con carciofi, risotto con melanzane, risotto con radicchio, , risotto con la zucca, risotto con la rucola, risotto primavera, risotto rosa, risotto spinaci e fagiolini,  risotto giallo, riso e patate, risotto al rosmarino, risotto con aromi, risotto al pomodoro.</w:t>
      </w:r>
    </w:p>
    <w:p w:rsidR="00805F61" w:rsidRPr="00C2177D" w:rsidRDefault="00805F61" w:rsidP="00A752C4">
      <w:pPr>
        <w:jc w:val="both"/>
        <w:rPr>
          <w:rFonts w:ascii="Calibri" w:hAnsi="Calibri"/>
          <w:color w:val="FF0000"/>
          <w:sz w:val="20"/>
          <w:szCs w:val="20"/>
        </w:rPr>
      </w:pPr>
      <w:r w:rsidRPr="00C2177D">
        <w:rPr>
          <w:rFonts w:ascii="Calibri" w:hAnsi="Calibri"/>
          <w:b/>
          <w:bCs/>
          <w:color w:val="FF0000"/>
          <w:sz w:val="20"/>
          <w:szCs w:val="20"/>
        </w:rPr>
        <w:t>Minestre:</w:t>
      </w:r>
      <w:r w:rsidRPr="00C2177D">
        <w:rPr>
          <w:rFonts w:ascii="Calibri" w:hAnsi="Calibri"/>
          <w:color w:val="FF0000"/>
          <w:sz w:val="20"/>
          <w:szCs w:val="20"/>
        </w:rPr>
        <w:t xml:space="preserve"> </w:t>
      </w:r>
    </w:p>
    <w:p w:rsidR="00805F61" w:rsidRPr="00C2177D" w:rsidRDefault="00805F61" w:rsidP="00A752C4">
      <w:pPr>
        <w:jc w:val="both"/>
        <w:rPr>
          <w:rFonts w:ascii="Calibri" w:hAnsi="Calibri"/>
          <w:color w:val="FF0000"/>
          <w:sz w:val="20"/>
          <w:szCs w:val="20"/>
        </w:rPr>
      </w:pPr>
      <w:r w:rsidRPr="00C2177D">
        <w:rPr>
          <w:rFonts w:ascii="Calibri" w:hAnsi="Calibri"/>
          <w:color w:val="FF0000"/>
          <w:sz w:val="20"/>
          <w:szCs w:val="20"/>
        </w:rPr>
        <w:t xml:space="preserve">minestra d’orzo/riso/farro con verdure, minestra calabrese, minestrone genovese, minestra con porri, </w:t>
      </w:r>
    </w:p>
    <w:p w:rsidR="00805F61" w:rsidRPr="00C2177D" w:rsidRDefault="00805F61" w:rsidP="00AD4689">
      <w:pPr>
        <w:spacing w:after="80"/>
        <w:jc w:val="both"/>
        <w:rPr>
          <w:rFonts w:ascii="Calibri" w:hAnsi="Calibri"/>
          <w:color w:val="FF0000"/>
          <w:sz w:val="20"/>
          <w:szCs w:val="20"/>
        </w:rPr>
      </w:pPr>
      <w:r w:rsidRPr="00C2177D">
        <w:rPr>
          <w:rFonts w:ascii="Calibri" w:hAnsi="Calibri"/>
          <w:color w:val="FF0000"/>
          <w:sz w:val="20"/>
          <w:szCs w:val="20"/>
        </w:rPr>
        <w:t>crema di verdure con crostini, minestra di riso e verza, minestra di farro e patate, minestra di pasta e fagiolini cannellini, minestra di patate e ceci.</w:t>
      </w:r>
    </w:p>
    <w:p w:rsidR="00805F61" w:rsidRPr="00C2177D" w:rsidRDefault="00805F61" w:rsidP="00A752C4">
      <w:pPr>
        <w:jc w:val="both"/>
        <w:rPr>
          <w:rFonts w:ascii="Calibri" w:hAnsi="Calibri"/>
          <w:color w:val="FF0000"/>
          <w:sz w:val="20"/>
          <w:szCs w:val="20"/>
        </w:rPr>
      </w:pPr>
      <w:r w:rsidRPr="00C2177D">
        <w:rPr>
          <w:rFonts w:ascii="Calibri" w:hAnsi="Calibri"/>
          <w:b/>
          <w:bCs/>
          <w:color w:val="FF0000"/>
          <w:sz w:val="20"/>
          <w:szCs w:val="20"/>
        </w:rPr>
        <w:t>Secondo di legumi:</w:t>
      </w:r>
    </w:p>
    <w:p w:rsidR="00805F61" w:rsidRPr="00C2177D" w:rsidRDefault="00805F61" w:rsidP="00FC69D0">
      <w:pPr>
        <w:spacing w:afterLines="80" w:after="192"/>
        <w:jc w:val="both"/>
        <w:rPr>
          <w:rFonts w:ascii="Calibri" w:hAnsi="Calibri"/>
          <w:color w:val="FF0000"/>
          <w:sz w:val="20"/>
          <w:szCs w:val="20"/>
        </w:rPr>
      </w:pPr>
      <w:proofErr w:type="spellStart"/>
      <w:r w:rsidRPr="00C2177D">
        <w:rPr>
          <w:rFonts w:ascii="Calibri" w:hAnsi="Calibri"/>
          <w:color w:val="FF0000"/>
          <w:sz w:val="20"/>
          <w:szCs w:val="20"/>
        </w:rPr>
        <w:t>crockette</w:t>
      </w:r>
      <w:proofErr w:type="spellEnd"/>
      <w:r w:rsidRPr="00C2177D">
        <w:rPr>
          <w:rFonts w:ascii="Calibri" w:hAnsi="Calibri"/>
          <w:color w:val="FF0000"/>
          <w:sz w:val="20"/>
          <w:szCs w:val="20"/>
        </w:rPr>
        <w:t xml:space="preserve"> di piselli e carote, polpette di legumi, sformato di ceci, </w:t>
      </w:r>
      <w:proofErr w:type="spellStart"/>
      <w:r w:rsidRPr="00C2177D">
        <w:rPr>
          <w:rFonts w:ascii="Calibri" w:hAnsi="Calibri"/>
          <w:color w:val="FF0000"/>
          <w:sz w:val="20"/>
          <w:szCs w:val="20"/>
        </w:rPr>
        <w:t>falafel</w:t>
      </w:r>
      <w:proofErr w:type="spellEnd"/>
      <w:r w:rsidRPr="00C2177D">
        <w:rPr>
          <w:rFonts w:ascii="Calibri" w:hAnsi="Calibri"/>
          <w:color w:val="FF0000"/>
          <w:sz w:val="20"/>
          <w:szCs w:val="20"/>
        </w:rPr>
        <w:t xml:space="preserve">, piselli alla salvia, lenticchie al pomodoro, fave fresche, fagioli al pomodoro (borlotti, </w:t>
      </w:r>
      <w:r w:rsidRPr="00C2177D">
        <w:rPr>
          <w:rFonts w:ascii="Calibri" w:hAnsi="Calibri"/>
          <w:color w:val="FF0000"/>
          <w:sz w:val="20"/>
          <w:szCs w:val="20"/>
        </w:rPr>
        <w:lastRenderedPageBreak/>
        <w:t xml:space="preserve">cannellini), fagioli  in insalata (fagiolini all'occhio, fagioli rossi e cannellini), ceci al prezzemolo, piselli al pomodoro, </w:t>
      </w:r>
      <w:proofErr w:type="spellStart"/>
      <w:r w:rsidRPr="00C2177D">
        <w:rPr>
          <w:rFonts w:ascii="Calibri" w:hAnsi="Calibri"/>
          <w:color w:val="FF0000"/>
          <w:sz w:val="20"/>
          <w:szCs w:val="20"/>
        </w:rPr>
        <w:t>hummus</w:t>
      </w:r>
      <w:proofErr w:type="spellEnd"/>
      <w:r w:rsidRPr="00C2177D">
        <w:rPr>
          <w:rFonts w:ascii="Calibri" w:hAnsi="Calibri"/>
          <w:color w:val="FF0000"/>
          <w:sz w:val="20"/>
          <w:szCs w:val="20"/>
        </w:rPr>
        <w:t xml:space="preserve">, farinata di ceci, purè di fave, lenticchie.  </w:t>
      </w:r>
    </w:p>
    <w:p w:rsidR="00805F61" w:rsidRPr="00C2177D" w:rsidRDefault="00805F61" w:rsidP="00A752C4">
      <w:pPr>
        <w:jc w:val="both"/>
        <w:rPr>
          <w:rFonts w:ascii="Calibri" w:hAnsi="Calibri"/>
          <w:color w:val="FF0000"/>
          <w:sz w:val="20"/>
          <w:szCs w:val="20"/>
        </w:rPr>
      </w:pPr>
      <w:r w:rsidRPr="00C2177D">
        <w:rPr>
          <w:rFonts w:ascii="Calibri" w:hAnsi="Calibri"/>
          <w:b/>
          <w:bCs/>
          <w:color w:val="FF0000"/>
          <w:sz w:val="20"/>
          <w:szCs w:val="20"/>
        </w:rPr>
        <w:t>Secondo di pesce:</w:t>
      </w:r>
    </w:p>
    <w:p w:rsidR="00805F61" w:rsidRPr="00C2177D" w:rsidRDefault="00A752C4" w:rsidP="00A752C4">
      <w:pPr>
        <w:jc w:val="both"/>
        <w:rPr>
          <w:rFonts w:ascii="Calibri" w:hAnsi="Calibri"/>
          <w:i/>
          <w:color w:val="FF0000"/>
          <w:sz w:val="20"/>
          <w:szCs w:val="20"/>
        </w:rPr>
      </w:pPr>
      <w:r w:rsidRPr="00C2177D">
        <w:rPr>
          <w:rFonts w:ascii="Calibri" w:hAnsi="Calibri"/>
          <w:noProof/>
          <w:color w:val="FF0000"/>
          <w:sz w:val="20"/>
          <w:szCs w:val="20"/>
          <w:lang w:eastAsia="it-IT"/>
        </w:rPr>
        <w:drawing>
          <wp:anchor distT="0" distB="0" distL="114300" distR="114300" simplePos="0" relativeHeight="251789312" behindDoc="0" locked="0" layoutInCell="1" allowOverlap="1" wp14:anchorId="7DE59548" wp14:editId="6B9CF83F">
            <wp:simplePos x="0" y="0"/>
            <wp:positionH relativeFrom="column">
              <wp:posOffset>2902585</wp:posOffset>
            </wp:positionH>
            <wp:positionV relativeFrom="paragraph">
              <wp:posOffset>107950</wp:posOffset>
            </wp:positionV>
            <wp:extent cx="1241425" cy="902335"/>
            <wp:effectExtent l="19050" t="0" r="0" b="0"/>
            <wp:wrapSquare wrapText="bothSides"/>
            <wp:docPr id="127" name="Immagine 127" descr="Risultati immagini per pesci diseg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i immagini per pesci disegni"/>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241425" cy="902335"/>
                    </a:xfrm>
                    <a:prstGeom prst="rect">
                      <a:avLst/>
                    </a:prstGeom>
                    <a:noFill/>
                    <a:ln>
                      <a:noFill/>
                    </a:ln>
                  </pic:spPr>
                </pic:pic>
              </a:graphicData>
            </a:graphic>
          </wp:anchor>
        </w:drawing>
      </w:r>
      <w:r w:rsidR="00805F61" w:rsidRPr="00C2177D">
        <w:rPr>
          <w:rFonts w:ascii="Calibri" w:hAnsi="Calibri"/>
          <w:color w:val="FF0000"/>
          <w:sz w:val="20"/>
          <w:szCs w:val="20"/>
        </w:rPr>
        <w:t xml:space="preserve">se avete l’opportunità di comprare il pesce fresco, potete cucinarlo in qualunque modo: in padella alla pizzaiola, al forno, al cartoccio. Ricordate che il pesce piccolo è il migliore (alici, sgombro) perché è quello in grado di assorbire meno veleni per la sua vita più breve. Inoltre alcune specie pregiate sono a rischio di estinzione (pesce spada, tonno e nasello del mediterraneo). </w:t>
      </w:r>
      <w:r w:rsidR="00805F61" w:rsidRPr="00C2177D">
        <w:rPr>
          <w:rFonts w:ascii="Calibri" w:hAnsi="Calibri"/>
          <w:i/>
          <w:color w:val="FF0000"/>
          <w:sz w:val="20"/>
          <w:szCs w:val="20"/>
        </w:rPr>
        <w:t xml:space="preserve">Per saperne di più: </w:t>
      </w:r>
    </w:p>
    <w:p w:rsidR="00805F61" w:rsidRPr="00C2177D" w:rsidRDefault="00FC69D0" w:rsidP="00A752C4">
      <w:pPr>
        <w:spacing w:after="120"/>
        <w:jc w:val="both"/>
        <w:rPr>
          <w:rFonts w:asciiTheme="minorHAnsi" w:hAnsiTheme="minorHAnsi"/>
          <w:b/>
          <w:bCs/>
          <w:color w:val="FF0000"/>
          <w:sz w:val="18"/>
          <w:szCs w:val="18"/>
        </w:rPr>
      </w:pPr>
      <w:hyperlink r:id="rId101" w:history="1">
        <w:r w:rsidR="00805F61" w:rsidRPr="00C2177D">
          <w:rPr>
            <w:rStyle w:val="Collegamentoipertestuale"/>
            <w:rFonts w:asciiTheme="minorHAnsi" w:hAnsiTheme="minorHAnsi"/>
            <w:color w:val="FF0000"/>
            <w:sz w:val="18"/>
            <w:szCs w:val="18"/>
          </w:rPr>
          <w:t>http://awsassets.wwfit.panda.org/downloads/sai_che_pesci_pigliare.pdf</w:t>
        </w:r>
      </w:hyperlink>
      <w:r w:rsidR="00805F61" w:rsidRPr="00C2177D">
        <w:rPr>
          <w:rFonts w:asciiTheme="minorHAnsi" w:hAnsiTheme="minorHAnsi"/>
          <w:color w:val="FF0000"/>
          <w:sz w:val="18"/>
          <w:szCs w:val="18"/>
        </w:rPr>
        <w:t xml:space="preserve"> </w:t>
      </w:r>
      <w:r w:rsidR="00AD4689" w:rsidRPr="00C2177D">
        <w:rPr>
          <w:rFonts w:asciiTheme="minorHAnsi" w:hAnsiTheme="minorHAnsi"/>
          <w:color w:val="FF0000"/>
          <w:sz w:val="18"/>
          <w:szCs w:val="18"/>
        </w:rPr>
        <w:t xml:space="preserve"> </w:t>
      </w:r>
    </w:p>
    <w:p w:rsidR="00805F61" w:rsidRPr="00C2177D" w:rsidRDefault="00805F61" w:rsidP="00A752C4">
      <w:pPr>
        <w:jc w:val="both"/>
        <w:rPr>
          <w:rFonts w:asciiTheme="minorHAnsi" w:hAnsiTheme="minorHAnsi"/>
          <w:color w:val="FF0000"/>
          <w:sz w:val="20"/>
          <w:szCs w:val="20"/>
        </w:rPr>
      </w:pPr>
      <w:r w:rsidRPr="00C2177D">
        <w:rPr>
          <w:rFonts w:asciiTheme="minorHAnsi" w:hAnsiTheme="minorHAnsi"/>
          <w:b/>
          <w:bCs/>
          <w:color w:val="FF0000"/>
          <w:sz w:val="20"/>
          <w:szCs w:val="20"/>
        </w:rPr>
        <w:t xml:space="preserve">Secondo </w:t>
      </w:r>
      <w:r w:rsidRPr="00C2177D">
        <w:rPr>
          <w:rFonts w:asciiTheme="minorHAnsi" w:hAnsiTheme="minorHAnsi"/>
          <w:b/>
          <w:color w:val="FF0000"/>
          <w:sz w:val="20"/>
          <w:szCs w:val="20"/>
        </w:rPr>
        <w:t>di carni bianche: pollo, tacchino, coniglio</w:t>
      </w:r>
    </w:p>
    <w:p w:rsidR="00805F61" w:rsidRPr="00C2177D" w:rsidRDefault="00805F61" w:rsidP="00FC69D0">
      <w:pPr>
        <w:spacing w:afterLines="80" w:after="192"/>
        <w:jc w:val="both"/>
        <w:rPr>
          <w:rFonts w:asciiTheme="minorHAnsi" w:hAnsiTheme="minorHAnsi"/>
          <w:color w:val="FF0000"/>
          <w:sz w:val="20"/>
          <w:szCs w:val="20"/>
        </w:rPr>
      </w:pPr>
      <w:r w:rsidRPr="00C2177D">
        <w:rPr>
          <w:rFonts w:asciiTheme="minorHAnsi" w:hAnsiTheme="minorHAnsi"/>
          <w:color w:val="FF0000"/>
          <w:sz w:val="20"/>
          <w:szCs w:val="20"/>
        </w:rPr>
        <w:t>Al forno, al limone, alla cacciatora, fettine di pollo/tacchino, polpette, scaloppine, arrosto, in umido, al curry non piccante.</w:t>
      </w:r>
    </w:p>
    <w:p w:rsidR="00805F61" w:rsidRPr="00C2177D" w:rsidRDefault="00805F61" w:rsidP="00A752C4">
      <w:pPr>
        <w:jc w:val="both"/>
        <w:rPr>
          <w:rFonts w:asciiTheme="minorHAnsi" w:hAnsiTheme="minorHAnsi"/>
          <w:color w:val="FF0000"/>
          <w:sz w:val="20"/>
          <w:szCs w:val="20"/>
        </w:rPr>
      </w:pPr>
      <w:r w:rsidRPr="00C2177D">
        <w:rPr>
          <w:rFonts w:asciiTheme="minorHAnsi" w:hAnsiTheme="minorHAnsi"/>
          <w:b/>
          <w:color w:val="FF0000"/>
          <w:sz w:val="20"/>
          <w:szCs w:val="20"/>
        </w:rPr>
        <w:t>Secondo di carne rossa</w:t>
      </w:r>
    </w:p>
    <w:p w:rsidR="00805F61" w:rsidRPr="00C2177D" w:rsidRDefault="00805F61" w:rsidP="00FC69D0">
      <w:pPr>
        <w:spacing w:afterLines="80" w:after="192"/>
        <w:jc w:val="both"/>
        <w:rPr>
          <w:rFonts w:asciiTheme="minorHAnsi" w:hAnsiTheme="minorHAnsi"/>
          <w:color w:val="FF0000"/>
          <w:sz w:val="20"/>
          <w:szCs w:val="20"/>
        </w:rPr>
      </w:pPr>
      <w:r w:rsidRPr="00C2177D">
        <w:rPr>
          <w:rFonts w:asciiTheme="minorHAnsi" w:hAnsiTheme="minorHAnsi"/>
          <w:color w:val="FF0000"/>
          <w:sz w:val="20"/>
          <w:szCs w:val="20"/>
        </w:rPr>
        <w:t>vitello, vitellone  o maiale, spezzatino, scaloppine alla pizzaiola, scaloppine alla pizzaiola, cotoletta, brasato, arrosto, lonza alla zucca, scaloppine al  prezzemolo, polpette al forno, Svizzere fresche (non surgelate).</w:t>
      </w:r>
    </w:p>
    <w:p w:rsidR="00805F61" w:rsidRPr="00C2177D" w:rsidRDefault="00805F61" w:rsidP="00A752C4">
      <w:pPr>
        <w:jc w:val="both"/>
        <w:rPr>
          <w:rFonts w:asciiTheme="minorHAnsi" w:hAnsiTheme="minorHAnsi"/>
          <w:b/>
          <w:color w:val="FF0000"/>
          <w:sz w:val="20"/>
          <w:szCs w:val="20"/>
        </w:rPr>
      </w:pPr>
      <w:r w:rsidRPr="00C2177D">
        <w:rPr>
          <w:rFonts w:asciiTheme="minorHAnsi" w:hAnsiTheme="minorHAnsi"/>
          <w:b/>
          <w:color w:val="FF0000"/>
          <w:sz w:val="20"/>
          <w:szCs w:val="20"/>
        </w:rPr>
        <w:t>Altri secondi: uova</w:t>
      </w:r>
    </w:p>
    <w:p w:rsidR="00805F61" w:rsidRPr="00C2177D" w:rsidRDefault="00805F61" w:rsidP="00A752C4">
      <w:pPr>
        <w:spacing w:after="80"/>
        <w:jc w:val="both"/>
        <w:rPr>
          <w:rFonts w:asciiTheme="minorHAnsi" w:hAnsiTheme="minorHAnsi"/>
          <w:color w:val="FF0000"/>
          <w:sz w:val="20"/>
          <w:szCs w:val="20"/>
        </w:rPr>
      </w:pPr>
      <w:r w:rsidRPr="00C2177D">
        <w:rPr>
          <w:rFonts w:asciiTheme="minorHAnsi" w:hAnsiTheme="minorHAnsi"/>
          <w:color w:val="FF0000"/>
          <w:sz w:val="20"/>
          <w:szCs w:val="20"/>
        </w:rPr>
        <w:t xml:space="preserve">Frittata semplice, frittata con verdure, omelette, uova sode, sformato di patate con uova o verdura, </w:t>
      </w:r>
      <w:proofErr w:type="spellStart"/>
      <w:r w:rsidRPr="00C2177D">
        <w:rPr>
          <w:rFonts w:asciiTheme="minorHAnsi" w:hAnsiTheme="minorHAnsi"/>
          <w:color w:val="FF0000"/>
          <w:sz w:val="20"/>
          <w:szCs w:val="20"/>
        </w:rPr>
        <w:t>croc</w:t>
      </w:r>
      <w:r w:rsidR="00AD4689" w:rsidRPr="00C2177D">
        <w:rPr>
          <w:rFonts w:asciiTheme="minorHAnsi" w:hAnsiTheme="minorHAnsi"/>
          <w:color w:val="FF0000"/>
          <w:sz w:val="20"/>
          <w:szCs w:val="20"/>
        </w:rPr>
        <w:t>k</w:t>
      </w:r>
      <w:r w:rsidRPr="00C2177D">
        <w:rPr>
          <w:rFonts w:asciiTheme="minorHAnsi" w:hAnsiTheme="minorHAnsi"/>
          <w:color w:val="FF0000"/>
          <w:sz w:val="20"/>
          <w:szCs w:val="20"/>
        </w:rPr>
        <w:t>ette</w:t>
      </w:r>
      <w:proofErr w:type="spellEnd"/>
      <w:r w:rsidRPr="00C2177D">
        <w:rPr>
          <w:rFonts w:asciiTheme="minorHAnsi" w:hAnsiTheme="minorHAnsi"/>
          <w:color w:val="FF0000"/>
          <w:sz w:val="20"/>
          <w:szCs w:val="20"/>
        </w:rPr>
        <w:t xml:space="preserve"> ai carciofi , polpettone di fagiolini, salame di uova e spinaci.</w:t>
      </w:r>
    </w:p>
    <w:p w:rsidR="00A752C4" w:rsidRPr="00C2177D" w:rsidRDefault="00A752C4">
      <w:pPr>
        <w:suppressAutoHyphens w:val="0"/>
        <w:overflowPunct/>
        <w:rPr>
          <w:rFonts w:asciiTheme="minorHAnsi" w:hAnsiTheme="minorHAnsi"/>
          <w:b/>
          <w:color w:val="FF0000"/>
          <w:sz w:val="20"/>
          <w:szCs w:val="20"/>
        </w:rPr>
      </w:pPr>
      <w:r w:rsidRPr="00C2177D">
        <w:rPr>
          <w:rFonts w:asciiTheme="minorHAnsi" w:hAnsiTheme="minorHAnsi"/>
          <w:b/>
          <w:color w:val="FF0000"/>
          <w:sz w:val="20"/>
          <w:szCs w:val="20"/>
        </w:rPr>
        <w:br w:type="page"/>
      </w:r>
    </w:p>
    <w:p w:rsidR="00805F61" w:rsidRPr="00C2177D" w:rsidRDefault="00805F61" w:rsidP="00A752C4">
      <w:pPr>
        <w:jc w:val="both"/>
        <w:rPr>
          <w:rFonts w:asciiTheme="minorHAnsi" w:hAnsiTheme="minorHAnsi"/>
          <w:b/>
          <w:color w:val="FF0000"/>
          <w:sz w:val="20"/>
          <w:szCs w:val="20"/>
        </w:rPr>
      </w:pPr>
      <w:r w:rsidRPr="00C2177D">
        <w:rPr>
          <w:rFonts w:asciiTheme="minorHAnsi" w:hAnsiTheme="minorHAnsi"/>
          <w:b/>
          <w:color w:val="FF0000"/>
          <w:sz w:val="20"/>
          <w:szCs w:val="20"/>
        </w:rPr>
        <w:lastRenderedPageBreak/>
        <w:t xml:space="preserve">Prosciutto crudo magro. </w:t>
      </w:r>
    </w:p>
    <w:p w:rsidR="00805F61" w:rsidRPr="00C2177D" w:rsidRDefault="00805F61" w:rsidP="00FC69D0">
      <w:pPr>
        <w:spacing w:afterLines="80" w:after="192"/>
        <w:jc w:val="both"/>
        <w:rPr>
          <w:rFonts w:asciiTheme="minorHAnsi" w:hAnsiTheme="minorHAnsi"/>
          <w:b/>
          <w:color w:val="FF0000"/>
          <w:sz w:val="20"/>
          <w:szCs w:val="20"/>
        </w:rPr>
      </w:pPr>
      <w:r w:rsidRPr="00C2177D">
        <w:rPr>
          <w:rFonts w:asciiTheme="minorHAnsi" w:hAnsiTheme="minorHAnsi"/>
          <w:color w:val="FF0000"/>
          <w:sz w:val="20"/>
          <w:szCs w:val="20"/>
        </w:rPr>
        <w:t>NB il prosciutto crudo di Parma o San Daniele è l’unico salume che non contiene nitriti o nitrati come conservanti.</w:t>
      </w:r>
    </w:p>
    <w:p w:rsidR="00805F61" w:rsidRPr="00C2177D" w:rsidRDefault="00805F61" w:rsidP="00A752C4">
      <w:pPr>
        <w:jc w:val="both"/>
        <w:rPr>
          <w:rFonts w:ascii="Calibri" w:hAnsi="Calibri"/>
          <w:b/>
          <w:color w:val="FF0000"/>
          <w:sz w:val="20"/>
          <w:szCs w:val="20"/>
        </w:rPr>
      </w:pPr>
      <w:r w:rsidRPr="00C2177D">
        <w:rPr>
          <w:rFonts w:ascii="Calibri" w:hAnsi="Calibri"/>
          <w:b/>
          <w:color w:val="FF0000"/>
          <w:sz w:val="20"/>
          <w:szCs w:val="20"/>
        </w:rPr>
        <w:t>Altri secondi: formaggi</w:t>
      </w:r>
    </w:p>
    <w:p w:rsidR="00805F61" w:rsidRPr="00C2177D" w:rsidRDefault="00805F61" w:rsidP="00FC69D0">
      <w:pPr>
        <w:spacing w:afterLines="80" w:after="192"/>
        <w:jc w:val="both"/>
        <w:rPr>
          <w:rFonts w:ascii="Calibri" w:hAnsi="Calibri"/>
          <w:b/>
          <w:color w:val="FF0000"/>
          <w:sz w:val="20"/>
          <w:szCs w:val="20"/>
        </w:rPr>
      </w:pPr>
      <w:r w:rsidRPr="00C2177D">
        <w:rPr>
          <w:rFonts w:ascii="Calibri" w:hAnsi="Calibri"/>
          <w:color w:val="FF0000"/>
          <w:sz w:val="20"/>
          <w:szCs w:val="20"/>
        </w:rPr>
        <w:t>Polpette di melanzane, polpettine di groviera e ricotta, sformato di broccoli, torta di formaggio, zucchine al formaggio, insalata con scaglie di parmigiano e noci, crescenza, mozzarella, ricotta, crocchette  di ricotta e spinaci.</w:t>
      </w:r>
    </w:p>
    <w:p w:rsidR="00805F61" w:rsidRPr="00C2177D" w:rsidRDefault="00805F61" w:rsidP="004F7A3D">
      <w:pPr>
        <w:jc w:val="both"/>
        <w:rPr>
          <w:rFonts w:ascii="Calibri" w:hAnsi="Calibri"/>
          <w:color w:val="FF0000"/>
          <w:sz w:val="20"/>
          <w:szCs w:val="20"/>
        </w:rPr>
      </w:pPr>
      <w:r w:rsidRPr="00C2177D">
        <w:rPr>
          <w:rFonts w:ascii="Calibri" w:hAnsi="Calibri"/>
          <w:b/>
          <w:bCs/>
          <w:color w:val="FF0000"/>
          <w:sz w:val="20"/>
          <w:szCs w:val="20"/>
        </w:rPr>
        <w:t>Piatti con patate:</w:t>
      </w:r>
    </w:p>
    <w:p w:rsidR="00805F61" w:rsidRPr="00C2177D" w:rsidRDefault="00805F61" w:rsidP="00FC69D0">
      <w:pPr>
        <w:spacing w:afterLines="80" w:after="192"/>
        <w:jc w:val="both"/>
        <w:rPr>
          <w:rFonts w:ascii="Calibri" w:hAnsi="Calibri"/>
          <w:color w:val="FF0000"/>
          <w:sz w:val="20"/>
          <w:szCs w:val="20"/>
        </w:rPr>
      </w:pPr>
      <w:r w:rsidRPr="00C2177D">
        <w:rPr>
          <w:rFonts w:ascii="Calibri" w:hAnsi="Calibri"/>
          <w:color w:val="FF0000"/>
          <w:sz w:val="20"/>
          <w:szCs w:val="20"/>
        </w:rPr>
        <w:t xml:space="preserve">fagiolini e patate in umido, patate e peperoni, patate al forno, </w:t>
      </w:r>
      <w:proofErr w:type="spellStart"/>
      <w:r w:rsidRPr="00C2177D">
        <w:rPr>
          <w:rFonts w:ascii="Calibri" w:hAnsi="Calibri"/>
          <w:color w:val="FF0000"/>
          <w:sz w:val="20"/>
          <w:szCs w:val="20"/>
        </w:rPr>
        <w:t>crockette</w:t>
      </w:r>
      <w:proofErr w:type="spellEnd"/>
      <w:r w:rsidRPr="00C2177D">
        <w:rPr>
          <w:rFonts w:ascii="Calibri" w:hAnsi="Calibri"/>
          <w:color w:val="FF0000"/>
          <w:sz w:val="20"/>
          <w:szCs w:val="20"/>
        </w:rPr>
        <w:t xml:space="preserve"> di patate al forno, purea di patate, patate in insalata.</w:t>
      </w:r>
    </w:p>
    <w:p w:rsidR="00805F61" w:rsidRPr="00C2177D" w:rsidRDefault="00805F61" w:rsidP="004F7A3D">
      <w:pPr>
        <w:jc w:val="both"/>
        <w:rPr>
          <w:rFonts w:ascii="Calibri" w:hAnsi="Calibri"/>
          <w:color w:val="FF0000"/>
          <w:sz w:val="20"/>
          <w:szCs w:val="20"/>
        </w:rPr>
      </w:pPr>
      <w:r w:rsidRPr="00C2177D">
        <w:rPr>
          <w:rFonts w:ascii="Calibri" w:hAnsi="Calibri"/>
          <w:b/>
          <w:bCs/>
          <w:color w:val="FF0000"/>
          <w:sz w:val="20"/>
          <w:szCs w:val="20"/>
        </w:rPr>
        <w:t>Merende:</w:t>
      </w:r>
    </w:p>
    <w:p w:rsidR="00805F61" w:rsidRPr="00C2177D" w:rsidRDefault="00805F61" w:rsidP="00FC69D0">
      <w:pPr>
        <w:spacing w:afterLines="80" w:after="192"/>
        <w:jc w:val="both"/>
        <w:rPr>
          <w:rFonts w:ascii="Calibri" w:hAnsi="Calibri"/>
          <w:color w:val="FF0000"/>
          <w:sz w:val="20"/>
          <w:szCs w:val="20"/>
        </w:rPr>
      </w:pPr>
      <w:r w:rsidRPr="00C2177D">
        <w:rPr>
          <w:rFonts w:ascii="Calibri" w:hAnsi="Calibri"/>
          <w:color w:val="FF0000"/>
          <w:sz w:val="20"/>
          <w:szCs w:val="20"/>
        </w:rPr>
        <w:t xml:space="preserve">frutta fresca, macedonia, spremuta, frullato, </w:t>
      </w:r>
      <w:proofErr w:type="spellStart"/>
      <w:r w:rsidRPr="00C2177D">
        <w:rPr>
          <w:rFonts w:ascii="Calibri" w:hAnsi="Calibri"/>
          <w:color w:val="FF0000"/>
          <w:sz w:val="20"/>
          <w:szCs w:val="20"/>
        </w:rPr>
        <w:t>tarallini</w:t>
      </w:r>
      <w:proofErr w:type="spellEnd"/>
      <w:r w:rsidRPr="00C2177D">
        <w:rPr>
          <w:rFonts w:ascii="Calibri" w:hAnsi="Calibri"/>
          <w:color w:val="FF0000"/>
          <w:sz w:val="20"/>
          <w:szCs w:val="20"/>
        </w:rPr>
        <w:t xml:space="preserve">, </w:t>
      </w:r>
      <w:proofErr w:type="spellStart"/>
      <w:r w:rsidRPr="00C2177D">
        <w:rPr>
          <w:rFonts w:ascii="Calibri" w:hAnsi="Calibri"/>
          <w:color w:val="FF0000"/>
          <w:sz w:val="20"/>
          <w:szCs w:val="20"/>
        </w:rPr>
        <w:t>fresella</w:t>
      </w:r>
      <w:proofErr w:type="spellEnd"/>
      <w:r w:rsidRPr="00C2177D">
        <w:rPr>
          <w:rFonts w:ascii="Calibri" w:hAnsi="Calibri"/>
          <w:color w:val="FF0000"/>
          <w:sz w:val="20"/>
          <w:szCs w:val="20"/>
        </w:rPr>
        <w:t xml:space="preserve"> al pomodoro o con olive, bruschetta con pomodoro fresco, pane e salsa verde, pane con olio e aromi, pane con le olive, pane con le noci, pane con le uvette, pane con ricotta e cacao, crostata di frutta, focaccia al rosmarino, torta di mele, gelato, frullato di frutta, sorbetto, torta di pane, pane e marmellata, pane e cioccolato fondente, yogurt con frutta fresca o cucchiaio di marmellata, frutta secca.</w:t>
      </w:r>
    </w:p>
    <w:p w:rsidR="00805F61" w:rsidRPr="00C2177D" w:rsidRDefault="00805F61" w:rsidP="004F7A3D">
      <w:pPr>
        <w:jc w:val="both"/>
        <w:rPr>
          <w:rFonts w:ascii="Calibri" w:hAnsi="Calibri"/>
          <w:color w:val="FF0000"/>
          <w:sz w:val="20"/>
          <w:szCs w:val="20"/>
        </w:rPr>
      </w:pPr>
      <w:r w:rsidRPr="00C2177D">
        <w:rPr>
          <w:rFonts w:ascii="Calibri" w:hAnsi="Calibri"/>
          <w:b/>
          <w:bCs/>
          <w:color w:val="FF0000"/>
          <w:sz w:val="20"/>
          <w:szCs w:val="20"/>
        </w:rPr>
        <w:t>Prima colazione:</w:t>
      </w:r>
    </w:p>
    <w:p w:rsidR="00805F61" w:rsidRPr="00C2177D" w:rsidRDefault="00805F61" w:rsidP="004F7A3D">
      <w:pPr>
        <w:jc w:val="both"/>
        <w:rPr>
          <w:rFonts w:ascii="Calibri" w:hAnsi="Calibri"/>
          <w:color w:val="FF0000"/>
          <w:sz w:val="20"/>
          <w:szCs w:val="20"/>
        </w:rPr>
      </w:pPr>
      <w:r w:rsidRPr="00C2177D">
        <w:rPr>
          <w:rFonts w:ascii="Calibri" w:hAnsi="Calibri"/>
          <w:color w:val="FF0000"/>
          <w:sz w:val="20"/>
          <w:szCs w:val="20"/>
        </w:rPr>
        <w:t xml:space="preserve">latte o yogurt o spremuta o tè o yogurt con: pane e marmellata, pane con miele, pane con noci, con mandorle, con uvetta, con fichi secchi, fiocchi di cereali, </w:t>
      </w:r>
      <w:proofErr w:type="spellStart"/>
      <w:r w:rsidRPr="00C2177D">
        <w:rPr>
          <w:rFonts w:ascii="Calibri" w:hAnsi="Calibri"/>
          <w:color w:val="FF0000"/>
          <w:sz w:val="20"/>
          <w:szCs w:val="20"/>
        </w:rPr>
        <w:t>musli</w:t>
      </w:r>
      <w:proofErr w:type="spellEnd"/>
      <w:r w:rsidRPr="00C2177D">
        <w:rPr>
          <w:rFonts w:ascii="Calibri" w:hAnsi="Calibri"/>
          <w:color w:val="FF0000"/>
          <w:sz w:val="20"/>
          <w:szCs w:val="20"/>
        </w:rPr>
        <w:t xml:space="preserve">, frutta fresca, biscotti secchi tipo </w:t>
      </w:r>
      <w:r w:rsidRPr="00C2177D">
        <w:rPr>
          <w:rFonts w:ascii="Calibri" w:hAnsi="Calibri"/>
          <w:i/>
          <w:color w:val="FF0000"/>
          <w:sz w:val="20"/>
          <w:szCs w:val="20"/>
        </w:rPr>
        <w:t>“Marie”.</w:t>
      </w:r>
    </w:p>
    <w:p w:rsidR="00805F61" w:rsidRPr="00C2177D" w:rsidRDefault="00805F61" w:rsidP="00AD4689">
      <w:pPr>
        <w:spacing w:after="80"/>
        <w:jc w:val="both"/>
        <w:rPr>
          <w:rFonts w:asciiTheme="minorHAnsi" w:hAnsiTheme="minorHAnsi"/>
          <w:color w:val="FF0000"/>
          <w:sz w:val="20"/>
          <w:szCs w:val="20"/>
        </w:rPr>
      </w:pPr>
    </w:p>
    <w:p w:rsidR="00C17832" w:rsidRPr="00C2177D" w:rsidRDefault="00C17832" w:rsidP="00AD4689">
      <w:pPr>
        <w:spacing w:after="80"/>
        <w:jc w:val="both"/>
        <w:rPr>
          <w:rFonts w:ascii="Calibri" w:hAnsi="Calibri"/>
          <w:color w:val="FF0000"/>
          <w:sz w:val="20"/>
          <w:szCs w:val="20"/>
        </w:rPr>
      </w:pPr>
    </w:p>
    <w:p w:rsidR="002E14E0" w:rsidRDefault="00FB1732">
      <w:pPr>
        <w:pageBreakBefore/>
        <w:rPr>
          <w:rFonts w:ascii="Calibri" w:hAnsi="Calibri"/>
          <w:sz w:val="20"/>
          <w:szCs w:val="20"/>
        </w:rPr>
      </w:pPr>
      <w:r>
        <w:rPr>
          <w:rFonts w:ascii="Calibri" w:hAnsi="Calibri"/>
          <w:b/>
          <w:bCs/>
          <w:noProof/>
          <w:sz w:val="20"/>
          <w:szCs w:val="20"/>
          <w:lang w:eastAsia="it-IT"/>
        </w:rPr>
        <w:lastRenderedPageBreak/>
        <w:drawing>
          <wp:anchor distT="0" distB="0" distL="114935" distR="114935" simplePos="0" relativeHeight="251886592" behindDoc="0" locked="0" layoutInCell="1" allowOverlap="1">
            <wp:simplePos x="0" y="0"/>
            <wp:positionH relativeFrom="column">
              <wp:posOffset>-417195</wp:posOffset>
            </wp:positionH>
            <wp:positionV relativeFrom="paragraph">
              <wp:posOffset>-234950</wp:posOffset>
            </wp:positionV>
            <wp:extent cx="694055" cy="547370"/>
            <wp:effectExtent l="19050" t="57150" r="29845" b="43180"/>
            <wp:wrapNone/>
            <wp:docPr id="2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545406">
                      <a:off x="0" y="0"/>
                      <a:ext cx="694055" cy="547370"/>
                    </a:xfrm>
                    <a:prstGeom prst="rect">
                      <a:avLst/>
                    </a:prstGeom>
                    <a:solidFill>
                      <a:srgbClr val="FFFFFF"/>
                    </a:solidFill>
                    <a:ln w="9525">
                      <a:noFill/>
                      <a:miter lim="800000"/>
                      <a:headEnd/>
                      <a:tailEnd/>
                    </a:ln>
                  </pic:spPr>
                </pic:pic>
              </a:graphicData>
            </a:graphic>
          </wp:anchor>
        </w:drawing>
      </w:r>
      <w:r w:rsidR="00FC69D0">
        <w:rPr>
          <w:rFonts w:ascii="Calibri" w:hAnsi="Calibri"/>
          <w:b/>
          <w:bCs/>
          <w:noProof/>
          <w:sz w:val="20"/>
          <w:szCs w:val="20"/>
          <w:lang w:eastAsia="it-IT"/>
        </w:rPr>
        <w:pict>
          <v:rect id="Rettangolo 125" o:spid="_x0000_s1031" style="position:absolute;margin-left:96.05pt;margin-top:13.7pt;width:324.45pt;height:48.9pt;flip:x;z-index:251763712;visibility:visible;mso-wrap-distance-top:7.2pt;mso-wrap-distance-bottom:10.8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" o:allowincell="f" fillcolor="#769535" strokecolor="#98b954">
            <v:fill color2="#9cc746" rotate="t" angle="180" colors="0 #769535;52429f #9bc348;1 #9cc746" focus="100%" type="gradient">
              <o:fill v:ext="view" type="gradientUnscaled"/>
            </v:fill>
            <v:shadow on="t" color="#f79646" origin=",.5" offset="-30.55769mm,-4.83986mm"/>
            <v:textbox style="mso-next-textbox:#Rettangolo 125" inset="36pt,7.2pt,10.8pt,0">
              <w:txbxContent>
                <w:p w:rsidR="00FC69D0" w:rsidRDefault="00FC69D0">
                  <w:pPr>
                    <w:rPr>
                      <w:rFonts w:ascii="Calibri" w:hAnsi="Calibri"/>
                      <w:b/>
                      <w:bCs/>
                      <w:sz w:val="20"/>
                      <w:szCs w:val="20"/>
                    </w:rPr>
                  </w:pPr>
                </w:p>
                <w:p w:rsidR="00FC69D0" w:rsidRDefault="00FC69D0">
                  <w:pPr>
                    <w:rPr>
                      <w:rFonts w:ascii="Calibri" w:hAnsi="Calibri"/>
                      <w:b/>
                      <w:bCs/>
                      <w:sz w:val="20"/>
                      <w:szCs w:val="20"/>
                    </w:rPr>
                  </w:pPr>
                </w:p>
                <w:p w:rsidR="00FC69D0" w:rsidRDefault="00FC69D0">
                  <w:pPr>
                    <w:rPr>
                      <w:rFonts w:ascii="Calibri" w:hAnsi="Calibri"/>
                      <w:b/>
                      <w:bCs/>
                      <w:sz w:val="20"/>
                      <w:szCs w:val="20"/>
                    </w:rPr>
                  </w:pPr>
                  <w:r>
                    <w:rPr>
                      <w:rFonts w:ascii="Calibri" w:hAnsi="Calibri"/>
                      <w:b/>
                      <w:bCs/>
                      <w:sz w:val="20"/>
                      <w:szCs w:val="20"/>
                    </w:rPr>
                    <w:t>VERDURA DI STAGIONE</w:t>
                  </w:r>
                </w:p>
                <w:p w:rsidR="00FC69D0" w:rsidRDefault="00FC69D0">
                  <w:pPr>
                    <w:rPr>
                      <w:rFonts w:ascii="Calibri" w:hAnsi="Calibri"/>
                      <w:b/>
                      <w:bCs/>
                      <w:sz w:val="20"/>
                      <w:szCs w:val="20"/>
                    </w:rPr>
                  </w:pPr>
                </w:p>
                <w:p w:rsidR="00FC69D0" w:rsidRPr="00CA15A6" w:rsidRDefault="00FC69D0">
                  <w:pPr>
                    <w:rPr>
                      <w:rFonts w:ascii="Cambria" w:hAnsi="Cambria"/>
                      <w:i/>
                      <w:iCs/>
                      <w:color w:val="FFFFFF"/>
                      <w:sz w:val="36"/>
                      <w:szCs w:val="36"/>
                    </w:rPr>
                  </w:pPr>
                </w:p>
              </w:txbxContent>
            </v:textbox>
            <w10:wrap type="square" anchorx="page" anchory="page"/>
          </v:rect>
        </w:pict>
      </w:r>
    </w:p>
    <w:p w:rsidR="002E14E0" w:rsidRDefault="002E14E0">
      <w:pPr>
        <w:suppressAutoHyphens w:val="0"/>
        <w:overflowPunct/>
        <w:rPr>
          <w:rFonts w:ascii="Calibri" w:hAnsi="Calibri"/>
          <w:sz w:val="20"/>
          <w:szCs w:val="20"/>
        </w:rPr>
      </w:pPr>
      <w:r>
        <w:rPr>
          <w:rFonts w:ascii="Calibri" w:hAnsi="Calibri"/>
          <w:b/>
          <w:bCs/>
          <w:noProof/>
          <w:sz w:val="20"/>
          <w:szCs w:val="20"/>
          <w:lang w:eastAsia="it-IT"/>
        </w:rPr>
        <w:drawing>
          <wp:anchor distT="0" distB="0" distL="114300" distR="114300" simplePos="0" relativeHeight="251746304" behindDoc="1" locked="0" layoutInCell="1" allowOverlap="1">
            <wp:simplePos x="0" y="0"/>
            <wp:positionH relativeFrom="column">
              <wp:posOffset>-1083310</wp:posOffset>
            </wp:positionH>
            <wp:positionV relativeFrom="paragraph">
              <wp:posOffset>815975</wp:posOffset>
            </wp:positionV>
            <wp:extent cx="6009640" cy="3818890"/>
            <wp:effectExtent l="0" t="9525" r="635" b="63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cstate="print"/>
                    <a:srcRect/>
                    <a:stretch>
                      <a:fillRect/>
                    </a:stretch>
                  </pic:blipFill>
                  <pic:spPr bwMode="auto">
                    <a:xfrm rot="5400000">
                      <a:off x="0" y="0"/>
                      <a:ext cx="6009640" cy="3818890"/>
                    </a:xfrm>
                    <a:prstGeom prst="rect">
                      <a:avLst/>
                    </a:prstGeom>
                    <a:solidFill>
                      <a:srgbClr val="FFFFFF"/>
                    </a:solidFill>
                    <a:ln w="9525">
                      <a:noFill/>
                      <a:miter lim="800000"/>
                      <a:headEnd/>
                      <a:tailEnd/>
                    </a:ln>
                  </pic:spPr>
                </pic:pic>
              </a:graphicData>
            </a:graphic>
          </wp:anchor>
        </w:drawing>
      </w:r>
      <w:r>
        <w:rPr>
          <w:rFonts w:ascii="Calibri" w:hAnsi="Calibri"/>
          <w:sz w:val="20"/>
          <w:szCs w:val="20"/>
        </w:rPr>
        <w:br w:type="page"/>
      </w:r>
    </w:p>
    <w:p w:rsidR="00FE56E9" w:rsidRDefault="00FB1732">
      <w:pPr>
        <w:rPr>
          <w:rFonts w:ascii="Calibri" w:hAnsi="Calibri"/>
          <w:sz w:val="20"/>
          <w:szCs w:val="20"/>
        </w:rPr>
      </w:pPr>
      <w:r w:rsidRPr="00FB1732">
        <w:rPr>
          <w:noProof/>
          <w:lang w:eastAsia="it-IT"/>
        </w:rPr>
        <w:lastRenderedPageBreak/>
        <w:drawing>
          <wp:anchor distT="0" distB="0" distL="114935" distR="114935" simplePos="0" relativeHeight="251888640" behindDoc="0" locked="0" layoutInCell="1" allowOverlap="1">
            <wp:simplePos x="0" y="0"/>
            <wp:positionH relativeFrom="column">
              <wp:posOffset>-497839</wp:posOffset>
            </wp:positionH>
            <wp:positionV relativeFrom="paragraph">
              <wp:posOffset>-284223</wp:posOffset>
            </wp:positionV>
            <wp:extent cx="692188" cy="545129"/>
            <wp:effectExtent l="19050" t="57150" r="31712" b="45421"/>
            <wp:wrapNone/>
            <wp:docPr id="2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545406">
                      <a:off x="0" y="0"/>
                      <a:ext cx="692188" cy="545129"/>
                    </a:xfrm>
                    <a:prstGeom prst="rect">
                      <a:avLst/>
                    </a:prstGeom>
                    <a:solidFill>
                      <a:srgbClr val="FFFFFF"/>
                    </a:solidFill>
                    <a:ln w="9525">
                      <a:noFill/>
                      <a:miter lim="800000"/>
                      <a:headEnd/>
                      <a:tailEnd/>
                    </a:ln>
                  </pic:spPr>
                </pic:pic>
              </a:graphicData>
            </a:graphic>
          </wp:anchor>
        </w:drawing>
      </w:r>
      <w:r w:rsidR="00FC69D0">
        <w:rPr>
          <w:noProof/>
          <w:lang w:eastAsia="it-IT"/>
        </w:rPr>
        <w:pict>
          <v:rect id="Rettangolo 126" o:spid="_x0000_s1033" style="position:absolute;margin-left:0;margin-top:0;width:508.65pt;height:44.55pt;flip:x;z-index:251764736;visibility:visible;mso-width-percent:1000;mso-wrap-distance-top:7.2pt;mso-wrap-distance-bottom:10.8pt;mso-position-horizontal:left;mso-position-horizontal-relative:page;mso-position-vertical:top;mso-position-vertical-relative:page;mso-width-percent: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" o:allowincell="f" fillcolor="#769535" strokecolor="#98b954">
            <v:fill color2="#9cc746" rotate="t" angle="180" colors="0 #769535;52429f #9bc348;1 #9cc746" focus="100%" type="gradient">
              <o:fill v:ext="view" type="gradientUnscaled"/>
            </v:fill>
            <v:shadow on="t" color="#f79646" origin=",.5" offset="-30.55769mm,-4.83986mm"/>
            <v:textbox style="mso-next-textbox:#Rettangolo 126;mso-fit-shape-to-text:t" inset="36pt,7.2pt,10.8pt,0">
              <w:txbxContent>
                <w:p w:rsidR="00FC69D0" w:rsidRDefault="00FC69D0" w:rsidP="007048A3">
                  <w:pPr>
                    <w:rPr>
                      <w:rFonts w:ascii="Calibri" w:hAnsi="Calibri"/>
                      <w:b/>
                      <w:sz w:val="20"/>
                      <w:szCs w:val="20"/>
                    </w:rPr>
                  </w:pPr>
                </w:p>
                <w:p w:rsidR="00FC69D0" w:rsidRDefault="00FC69D0" w:rsidP="007048A3">
                  <w:pPr>
                    <w:rPr>
                      <w:rFonts w:ascii="Calibri" w:hAnsi="Calibri"/>
                      <w:b/>
                      <w:sz w:val="20"/>
                      <w:szCs w:val="20"/>
                    </w:rPr>
                  </w:pPr>
                </w:p>
                <w:p w:rsidR="00FC69D0" w:rsidRDefault="00FC69D0" w:rsidP="007048A3">
                  <w:pPr>
                    <w:rPr>
                      <w:rFonts w:ascii="Calibri" w:hAnsi="Calibri"/>
                      <w:sz w:val="20"/>
                      <w:szCs w:val="20"/>
                    </w:rPr>
                  </w:pPr>
                  <w:r w:rsidRPr="00CA15A6">
                    <w:rPr>
                      <w:rFonts w:ascii="Calibri" w:hAnsi="Calibri"/>
                      <w:b/>
                      <w:sz w:val="20"/>
                      <w:szCs w:val="20"/>
                    </w:rPr>
                    <w:t>FRUTTA DI STAGIONE</w:t>
                  </w:r>
                </w:p>
              </w:txbxContent>
            </v:textbox>
            <w10:wrap type="square" anchorx="page" anchory="page"/>
          </v:rect>
        </w:pict>
      </w:r>
    </w:p>
    <w:p w:rsidR="00AB70C7" w:rsidRPr="00C263FC" w:rsidRDefault="00FB1732" w:rsidP="00C263FC">
      <w:pPr>
        <w:suppressAutoHyphens w:val="0"/>
        <w:overflowPunct/>
        <w:rPr>
          <w:rFonts w:asciiTheme="minorHAnsi" w:hAnsiTheme="minorHAnsi"/>
          <w:sz w:val="20"/>
          <w:szCs w:val="20"/>
        </w:rPr>
      </w:pPr>
      <w:r>
        <w:rPr>
          <w:rFonts w:ascii="Calibri" w:hAnsi="Calibri"/>
          <w:noProof/>
          <w:sz w:val="16"/>
          <w:szCs w:val="16"/>
          <w:lang w:eastAsia="it-IT"/>
        </w:rPr>
        <w:drawing>
          <wp:anchor distT="0" distB="0" distL="114300" distR="114300" simplePos="0" relativeHeight="251607039" behindDoc="1" locked="0" layoutInCell="1" allowOverlap="1">
            <wp:simplePos x="0" y="0"/>
            <wp:positionH relativeFrom="column">
              <wp:posOffset>-905361</wp:posOffset>
            </wp:positionH>
            <wp:positionV relativeFrom="paragraph">
              <wp:posOffset>810670</wp:posOffset>
            </wp:positionV>
            <wp:extent cx="5964518" cy="3887022"/>
            <wp:effectExtent l="0" t="1047750" r="0" b="1027878"/>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cstate="print"/>
                    <a:srcRect/>
                    <a:stretch>
                      <a:fillRect/>
                    </a:stretch>
                  </pic:blipFill>
                  <pic:spPr bwMode="auto">
                    <a:xfrm rot="5400000">
                      <a:off x="0" y="0"/>
                      <a:ext cx="5964518" cy="3887022"/>
                    </a:xfrm>
                    <a:prstGeom prst="rect">
                      <a:avLst/>
                    </a:prstGeom>
                    <a:solidFill>
                      <a:srgbClr val="FFFFFF"/>
                    </a:solidFill>
                    <a:ln w="9525">
                      <a:noFill/>
                      <a:miter lim="800000"/>
                      <a:headEnd/>
                      <a:tailEnd/>
                    </a:ln>
                  </pic:spPr>
                </pic:pic>
              </a:graphicData>
            </a:graphic>
          </wp:anchor>
        </w:drawing>
      </w:r>
      <w:r w:rsidR="00AB70C7" w:rsidRPr="006F4918">
        <w:rPr>
          <w:rFonts w:ascii="Calibri" w:hAnsi="Calibri"/>
          <w:sz w:val="16"/>
          <w:szCs w:val="16"/>
        </w:rPr>
        <w:br w:type="page"/>
      </w:r>
    </w:p>
    <w:p w:rsidR="00FE56E9" w:rsidRPr="004F7A3D" w:rsidRDefault="00FB1732" w:rsidP="00FB1732">
      <w:pPr>
        <w:pageBreakBefore/>
        <w:jc w:val="right"/>
        <w:rPr>
          <w:rFonts w:ascii="Calibri" w:hAnsi="Calibri"/>
          <w:color w:val="auto"/>
          <w:sz w:val="20"/>
          <w:szCs w:val="20"/>
        </w:rPr>
      </w:pPr>
      <w:r w:rsidRPr="00FB1732">
        <w:rPr>
          <w:rFonts w:ascii="Calibri" w:hAnsi="Calibri"/>
          <w:b/>
          <w:bCs/>
          <w:noProof/>
          <w:color w:val="auto"/>
          <w:sz w:val="20"/>
          <w:szCs w:val="20"/>
          <w:u w:val="single"/>
          <w:lang w:eastAsia="it-IT"/>
        </w:rPr>
        <w:lastRenderedPageBreak/>
        <w:drawing>
          <wp:anchor distT="0" distB="0" distL="114935" distR="114935" simplePos="0" relativeHeight="251890688" behindDoc="0" locked="0" layoutInCell="1" allowOverlap="1">
            <wp:simplePos x="0" y="0"/>
            <wp:positionH relativeFrom="column">
              <wp:posOffset>-261286</wp:posOffset>
            </wp:positionH>
            <wp:positionV relativeFrom="paragraph">
              <wp:posOffset>-280861</wp:posOffset>
            </wp:positionV>
            <wp:extent cx="645198" cy="505311"/>
            <wp:effectExtent l="57150" t="57150" r="40602" b="47139"/>
            <wp:wrapNone/>
            <wp:docPr id="2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545406">
                      <a:off x="0" y="0"/>
                      <a:ext cx="645198" cy="505311"/>
                    </a:xfrm>
                    <a:prstGeom prst="rect">
                      <a:avLst/>
                    </a:prstGeom>
                    <a:solidFill>
                      <a:srgbClr val="FFFFFF"/>
                    </a:solidFill>
                    <a:ln w="9525">
                      <a:noFill/>
                      <a:miter lim="800000"/>
                      <a:headEnd/>
                      <a:tailEnd/>
                    </a:ln>
                  </pic:spPr>
                </pic:pic>
              </a:graphicData>
            </a:graphic>
          </wp:anchor>
        </w:drawing>
      </w:r>
      <w:r w:rsidR="00FB42E1" w:rsidRPr="004F7A3D">
        <w:rPr>
          <w:rFonts w:ascii="Calibri" w:hAnsi="Calibri"/>
          <w:b/>
          <w:bCs/>
          <w:color w:val="auto"/>
          <w:sz w:val="20"/>
          <w:szCs w:val="20"/>
          <w:u w:val="single"/>
        </w:rPr>
        <w:t>Saper calcolare la quantità necessaria per cucinare per tante persone</w:t>
      </w:r>
    </w:p>
    <w:p w:rsidR="00FE56E9" w:rsidRDefault="00FE56E9">
      <w:pPr>
        <w:jc w:val="both"/>
        <w:rPr>
          <w:rFonts w:ascii="Calibri" w:hAnsi="Calibri"/>
          <w:sz w:val="20"/>
          <w:szCs w:val="20"/>
        </w:rPr>
      </w:pPr>
    </w:p>
    <w:p w:rsidR="00FE56E9" w:rsidRDefault="00FB42E1">
      <w:pPr>
        <w:suppressAutoHyphens w:val="0"/>
        <w:jc w:val="both"/>
        <w:rPr>
          <w:rFonts w:ascii="Calibri" w:hAnsi="Calibri"/>
          <w:i/>
          <w:sz w:val="20"/>
          <w:szCs w:val="20"/>
        </w:rPr>
      </w:pPr>
      <w:r>
        <w:rPr>
          <w:rFonts w:ascii="Calibri" w:hAnsi="Calibri" w:cs="Arial"/>
          <w:sz w:val="20"/>
          <w:szCs w:val="20"/>
        </w:rPr>
        <w:t>Quale è la giusta quantità di cibi da cucinare per soddisfare il bisogno di energia e di sostanze utili alla salute? Si calcola in base all’età e all’attività. In questo menù l</w:t>
      </w:r>
      <w:r>
        <w:rPr>
          <w:rFonts w:ascii="Calibri" w:hAnsi="Calibri" w:cs="Arial"/>
          <w:sz w:val="20"/>
          <w:szCs w:val="20"/>
          <w:lang w:eastAsia="it-IT"/>
        </w:rPr>
        <w:t>e dosi di carboidrati sono maggiori rispetto al consumo normale, perché ai campi estivi l’attività fisica è molto maggiore rispetto al resto dell’anno. Le dosi sono quindi indicative.</w:t>
      </w:r>
    </w:p>
    <w:p w:rsidR="00FE56E9" w:rsidRDefault="00FB42E1">
      <w:pPr>
        <w:jc w:val="both"/>
        <w:rPr>
          <w:rFonts w:ascii="Calibri" w:hAnsi="Calibri"/>
          <w:sz w:val="20"/>
          <w:szCs w:val="20"/>
        </w:rPr>
      </w:pPr>
      <w:r>
        <w:rPr>
          <w:rFonts w:ascii="Calibri" w:hAnsi="Calibri"/>
          <w:i/>
          <w:sz w:val="20"/>
          <w:szCs w:val="20"/>
        </w:rPr>
        <w:t xml:space="preserve">Questo elenco ti può facilitare a calcolare le quantità che servono. </w:t>
      </w:r>
    </w:p>
    <w:p w:rsidR="00FE56E9" w:rsidRDefault="00FB42E1">
      <w:pPr>
        <w:jc w:val="both"/>
        <w:rPr>
          <w:rFonts w:ascii="Calibri" w:hAnsi="Calibri" w:cs="Arial"/>
          <w:b/>
          <w:color w:val="365F91"/>
          <w:sz w:val="20"/>
          <w:szCs w:val="20"/>
        </w:rPr>
      </w:pPr>
      <w:r>
        <w:rPr>
          <w:rFonts w:ascii="Calibri" w:hAnsi="Calibri"/>
          <w:sz w:val="20"/>
          <w:szCs w:val="20"/>
        </w:rPr>
        <w:t>Moltiplica le dosi per il numero di lupetti/e, esploratori/guide, capi e cambusieri e otterrai le quantità da comprare.</w:t>
      </w:r>
    </w:p>
    <w:p w:rsidR="00FE56E9" w:rsidRDefault="00FE56E9">
      <w:pPr>
        <w:tabs>
          <w:tab w:val="left" w:pos="2977"/>
          <w:tab w:val="left" w:pos="6804"/>
          <w:tab w:val="left" w:pos="10206"/>
        </w:tabs>
        <w:jc w:val="both"/>
        <w:rPr>
          <w:rFonts w:ascii="Calibri" w:hAnsi="Calibri" w:cs="Arial"/>
          <w:b/>
          <w:color w:val="365F91"/>
          <w:sz w:val="20"/>
          <w:szCs w:val="20"/>
        </w:rPr>
      </w:pPr>
    </w:p>
    <w:p w:rsidR="00FE56E9" w:rsidRDefault="00FE56E9">
      <w:pPr>
        <w:jc w:val="both"/>
        <w:rPr>
          <w:rFonts w:ascii="Calibri" w:hAnsi="Calibri"/>
          <w:i/>
          <w:sz w:val="20"/>
          <w:szCs w:val="20"/>
        </w:rPr>
      </w:pPr>
    </w:p>
    <w:p w:rsidR="00FE56E9" w:rsidRDefault="00FB42E1">
      <w:pPr>
        <w:tabs>
          <w:tab w:val="left" w:pos="2977"/>
        </w:tabs>
        <w:jc w:val="both"/>
        <w:rPr>
          <w:rFonts w:ascii="Calibri" w:hAnsi="Calibri" w:cs="Arial"/>
          <w:b/>
          <w:color w:val="365F91"/>
          <w:sz w:val="20"/>
          <w:szCs w:val="20"/>
        </w:rPr>
      </w:pPr>
      <w:r>
        <w:rPr>
          <w:rFonts w:ascii="Calibri" w:hAnsi="Calibri" w:cs="Arial"/>
          <w:b/>
          <w:color w:val="365F91"/>
          <w:sz w:val="20"/>
          <w:szCs w:val="20"/>
        </w:rPr>
        <w:t>APPORTO CALORICO PER IL PASTO DEL MEZZOGIORNO</w:t>
      </w:r>
    </w:p>
    <w:p w:rsidR="00FE56E9" w:rsidRDefault="00FE56E9">
      <w:pPr>
        <w:tabs>
          <w:tab w:val="left" w:pos="2977"/>
          <w:tab w:val="left" w:pos="5670"/>
          <w:tab w:val="left" w:pos="6804"/>
          <w:tab w:val="left" w:pos="10206"/>
        </w:tabs>
        <w:jc w:val="both"/>
        <w:rPr>
          <w:rFonts w:ascii="Calibri" w:hAnsi="Calibri" w:cs="Arial"/>
          <w:b/>
          <w:color w:val="365F91"/>
          <w:sz w:val="20"/>
          <w:szCs w:val="20"/>
        </w:rPr>
      </w:pPr>
    </w:p>
    <w:p w:rsidR="00AB70C7" w:rsidRDefault="00FB42E1">
      <w:pPr>
        <w:tabs>
          <w:tab w:val="left" w:pos="2977"/>
          <w:tab w:val="left" w:pos="5670"/>
          <w:tab w:val="left" w:pos="6804"/>
          <w:tab w:val="left" w:pos="10206"/>
        </w:tabs>
        <w:jc w:val="both"/>
        <w:rPr>
          <w:rFonts w:ascii="Calibri" w:hAnsi="Calibri" w:cs="Arial"/>
          <w:sz w:val="20"/>
          <w:szCs w:val="20"/>
        </w:rPr>
      </w:pPr>
      <w:r>
        <w:rPr>
          <w:rFonts w:ascii="Calibri" w:hAnsi="Calibri" w:cs="Arial"/>
          <w:b/>
          <w:sz w:val="20"/>
          <w:szCs w:val="20"/>
        </w:rPr>
        <w:t>L/C</w:t>
      </w:r>
      <w:r>
        <w:rPr>
          <w:rFonts w:ascii="Calibri" w:hAnsi="Calibri" w:cs="Arial"/>
          <w:sz w:val="20"/>
          <w:szCs w:val="20"/>
        </w:rPr>
        <w:t xml:space="preserve"> da </w:t>
      </w:r>
      <w:r w:rsidR="00034672">
        <w:rPr>
          <w:rFonts w:ascii="Calibri" w:hAnsi="Calibri" w:cs="Arial"/>
          <w:sz w:val="20"/>
          <w:szCs w:val="20"/>
        </w:rPr>
        <w:t>7</w:t>
      </w:r>
      <w:r>
        <w:rPr>
          <w:rFonts w:ascii="Calibri" w:hAnsi="Calibri" w:cs="Arial"/>
          <w:sz w:val="20"/>
          <w:szCs w:val="20"/>
        </w:rPr>
        <w:t xml:space="preserve"> a 11 anni</w:t>
      </w:r>
      <w:r>
        <w:rPr>
          <w:rFonts w:ascii="Calibri" w:hAnsi="Calibri" w:cs="Arial"/>
          <w:b/>
          <w:sz w:val="20"/>
          <w:szCs w:val="20"/>
        </w:rPr>
        <w:t xml:space="preserve"> </w:t>
      </w:r>
      <w:r>
        <w:rPr>
          <w:rFonts w:ascii="Calibri" w:hAnsi="Calibri" w:cs="Arial"/>
          <w:sz w:val="20"/>
          <w:szCs w:val="20"/>
        </w:rPr>
        <w:t>calorie da 626 a 9</w:t>
      </w:r>
      <w:r w:rsidR="00034672">
        <w:rPr>
          <w:rFonts w:ascii="Calibri" w:hAnsi="Calibri" w:cs="Arial"/>
          <w:sz w:val="20"/>
          <w:szCs w:val="20"/>
        </w:rPr>
        <w:t>3</w:t>
      </w:r>
      <w:r>
        <w:rPr>
          <w:rFonts w:ascii="Calibri" w:hAnsi="Calibri" w:cs="Arial"/>
          <w:sz w:val="20"/>
          <w:szCs w:val="20"/>
        </w:rPr>
        <w:t xml:space="preserve">0  </w:t>
      </w:r>
      <w:r w:rsidR="00AB70C7">
        <w:rPr>
          <w:rFonts w:ascii="Calibri" w:hAnsi="Calibri" w:cs="Arial"/>
          <w:sz w:val="20"/>
          <w:szCs w:val="20"/>
        </w:rPr>
        <w:t>per il pranzo</w:t>
      </w:r>
    </w:p>
    <w:p w:rsidR="00FE56E9" w:rsidRDefault="00FB42E1">
      <w:pPr>
        <w:tabs>
          <w:tab w:val="left" w:pos="2977"/>
          <w:tab w:val="left" w:pos="5670"/>
          <w:tab w:val="left" w:pos="6804"/>
          <w:tab w:val="left" w:pos="10206"/>
        </w:tabs>
        <w:jc w:val="both"/>
        <w:rPr>
          <w:rFonts w:ascii="Calibri" w:hAnsi="Calibri" w:cs="Arial"/>
          <w:sz w:val="20"/>
          <w:szCs w:val="20"/>
        </w:rPr>
      </w:pPr>
      <w:r>
        <w:rPr>
          <w:rFonts w:ascii="Calibri" w:hAnsi="Calibri" w:cs="Arial"/>
          <w:sz w:val="20"/>
          <w:szCs w:val="20"/>
        </w:rPr>
        <w:t>(calorie totali da 15</w:t>
      </w:r>
      <w:r w:rsidR="00034672">
        <w:rPr>
          <w:rFonts w:ascii="Calibri" w:hAnsi="Calibri" w:cs="Arial"/>
          <w:sz w:val="20"/>
          <w:szCs w:val="20"/>
        </w:rPr>
        <w:t>74</w:t>
      </w:r>
      <w:r>
        <w:rPr>
          <w:rFonts w:ascii="Calibri" w:hAnsi="Calibri" w:cs="Arial"/>
          <w:sz w:val="20"/>
          <w:szCs w:val="20"/>
        </w:rPr>
        <w:t xml:space="preserve"> a 2</w:t>
      </w:r>
      <w:r w:rsidR="00034672">
        <w:rPr>
          <w:rFonts w:ascii="Calibri" w:hAnsi="Calibri" w:cs="Arial"/>
          <w:sz w:val="20"/>
          <w:szCs w:val="20"/>
        </w:rPr>
        <w:t>3</w:t>
      </w:r>
      <w:r>
        <w:rPr>
          <w:rFonts w:ascii="Calibri" w:hAnsi="Calibri" w:cs="Arial"/>
          <w:sz w:val="20"/>
          <w:szCs w:val="20"/>
        </w:rPr>
        <w:t>27 )</w:t>
      </w:r>
    </w:p>
    <w:p w:rsidR="00FE56E9" w:rsidRDefault="00FE56E9">
      <w:pPr>
        <w:tabs>
          <w:tab w:val="left" w:pos="2977"/>
          <w:tab w:val="left" w:pos="6804"/>
          <w:tab w:val="left" w:pos="10206"/>
        </w:tabs>
        <w:jc w:val="both"/>
        <w:rPr>
          <w:rFonts w:ascii="Calibri" w:hAnsi="Calibri" w:cs="Arial"/>
          <w:sz w:val="20"/>
          <w:szCs w:val="20"/>
        </w:rPr>
      </w:pPr>
    </w:p>
    <w:p w:rsidR="00AB70C7" w:rsidRDefault="00FB42E1">
      <w:pPr>
        <w:tabs>
          <w:tab w:val="left" w:pos="2977"/>
          <w:tab w:val="left" w:pos="5670"/>
          <w:tab w:val="left" w:pos="6804"/>
          <w:tab w:val="left" w:pos="10206"/>
        </w:tabs>
        <w:jc w:val="both"/>
        <w:rPr>
          <w:rFonts w:ascii="Calibri" w:hAnsi="Calibri" w:cs="Arial"/>
          <w:sz w:val="20"/>
          <w:szCs w:val="20"/>
        </w:rPr>
      </w:pPr>
      <w:r>
        <w:rPr>
          <w:rFonts w:ascii="Calibri" w:hAnsi="Calibri" w:cs="Arial"/>
          <w:b/>
          <w:sz w:val="20"/>
          <w:szCs w:val="20"/>
        </w:rPr>
        <w:t>E/G</w:t>
      </w:r>
      <w:r>
        <w:rPr>
          <w:rFonts w:ascii="Calibri" w:hAnsi="Calibri" w:cs="Arial"/>
          <w:sz w:val="20"/>
          <w:szCs w:val="20"/>
        </w:rPr>
        <w:t xml:space="preserve"> </w:t>
      </w:r>
      <w:r w:rsidRPr="00034672">
        <w:rPr>
          <w:rFonts w:ascii="Calibri" w:hAnsi="Calibri" w:cs="Arial"/>
          <w:color w:val="FF0000"/>
          <w:sz w:val="20"/>
          <w:szCs w:val="20"/>
        </w:rPr>
        <w:t>da 11 a 1</w:t>
      </w:r>
      <w:r w:rsidR="00034672" w:rsidRPr="00034672">
        <w:rPr>
          <w:rFonts w:ascii="Calibri" w:hAnsi="Calibri" w:cs="Arial"/>
          <w:color w:val="FF0000"/>
          <w:sz w:val="20"/>
          <w:szCs w:val="20"/>
        </w:rPr>
        <w:t>4</w:t>
      </w:r>
      <w:r w:rsidRPr="00034672">
        <w:rPr>
          <w:rFonts w:ascii="Calibri" w:hAnsi="Calibri" w:cs="Arial"/>
          <w:color w:val="FF0000"/>
          <w:sz w:val="20"/>
          <w:szCs w:val="20"/>
        </w:rPr>
        <w:t xml:space="preserve"> anni</w:t>
      </w:r>
      <w:r>
        <w:rPr>
          <w:rFonts w:ascii="Calibri" w:hAnsi="Calibri" w:cs="Arial"/>
          <w:b/>
          <w:sz w:val="20"/>
          <w:szCs w:val="20"/>
        </w:rPr>
        <w:t xml:space="preserve"> </w:t>
      </w:r>
      <w:r>
        <w:rPr>
          <w:rFonts w:ascii="Calibri" w:hAnsi="Calibri" w:cs="Arial"/>
          <w:sz w:val="20"/>
          <w:szCs w:val="20"/>
        </w:rPr>
        <w:t xml:space="preserve">calorie da </w:t>
      </w:r>
      <w:r w:rsidR="00034672">
        <w:rPr>
          <w:rFonts w:ascii="Calibri" w:hAnsi="Calibri" w:cs="Arial"/>
          <w:sz w:val="20"/>
          <w:szCs w:val="20"/>
        </w:rPr>
        <w:t>930</w:t>
      </w:r>
      <w:r>
        <w:rPr>
          <w:rFonts w:ascii="Calibri" w:hAnsi="Calibri" w:cs="Arial"/>
          <w:sz w:val="20"/>
          <w:szCs w:val="20"/>
        </w:rPr>
        <w:t xml:space="preserve"> a </w:t>
      </w:r>
      <w:r w:rsidR="00034672">
        <w:rPr>
          <w:rFonts w:ascii="Calibri" w:hAnsi="Calibri" w:cs="Arial"/>
          <w:sz w:val="20"/>
          <w:szCs w:val="20"/>
        </w:rPr>
        <w:t>1092</w:t>
      </w:r>
      <w:r>
        <w:rPr>
          <w:rFonts w:ascii="Calibri" w:hAnsi="Calibri" w:cs="Arial"/>
          <w:sz w:val="20"/>
          <w:szCs w:val="20"/>
        </w:rPr>
        <w:t xml:space="preserve">  </w:t>
      </w:r>
      <w:r w:rsidR="00AB70C7">
        <w:rPr>
          <w:rFonts w:ascii="Calibri" w:hAnsi="Calibri" w:cs="Arial"/>
          <w:sz w:val="20"/>
          <w:szCs w:val="20"/>
        </w:rPr>
        <w:t>per il pranzo</w:t>
      </w:r>
    </w:p>
    <w:p w:rsidR="00FE56E9" w:rsidRDefault="00FB42E1">
      <w:pPr>
        <w:tabs>
          <w:tab w:val="left" w:pos="2977"/>
          <w:tab w:val="left" w:pos="5670"/>
          <w:tab w:val="left" w:pos="6804"/>
          <w:tab w:val="left" w:pos="10206"/>
        </w:tabs>
        <w:jc w:val="both"/>
        <w:rPr>
          <w:rFonts w:ascii="Calibri" w:hAnsi="Calibri"/>
          <w:i/>
          <w:sz w:val="20"/>
          <w:szCs w:val="20"/>
        </w:rPr>
      </w:pPr>
      <w:r>
        <w:rPr>
          <w:rFonts w:ascii="Calibri" w:hAnsi="Calibri" w:cs="Arial"/>
          <w:sz w:val="20"/>
          <w:szCs w:val="20"/>
        </w:rPr>
        <w:t xml:space="preserve"> (calorie totali da </w:t>
      </w:r>
      <w:r w:rsidR="00034672">
        <w:rPr>
          <w:rFonts w:ascii="Calibri" w:hAnsi="Calibri" w:cs="Arial"/>
          <w:sz w:val="20"/>
          <w:szCs w:val="20"/>
        </w:rPr>
        <w:t>2327</w:t>
      </w:r>
      <w:r>
        <w:rPr>
          <w:rFonts w:ascii="Calibri" w:hAnsi="Calibri" w:cs="Arial"/>
          <w:sz w:val="20"/>
          <w:szCs w:val="20"/>
        </w:rPr>
        <w:t xml:space="preserve"> a 2</w:t>
      </w:r>
      <w:r w:rsidR="00034672">
        <w:rPr>
          <w:rFonts w:ascii="Calibri" w:hAnsi="Calibri" w:cs="Arial"/>
          <w:sz w:val="20"/>
          <w:szCs w:val="20"/>
        </w:rPr>
        <w:t>730</w:t>
      </w:r>
      <w:r>
        <w:rPr>
          <w:rFonts w:ascii="Calibri" w:hAnsi="Calibri" w:cs="Arial"/>
          <w:sz w:val="20"/>
          <w:szCs w:val="20"/>
        </w:rPr>
        <w:t xml:space="preserve"> )</w:t>
      </w:r>
    </w:p>
    <w:p w:rsidR="00FE56E9" w:rsidRDefault="00FE56E9">
      <w:pPr>
        <w:jc w:val="both"/>
        <w:rPr>
          <w:rFonts w:ascii="Calibri" w:hAnsi="Calibri"/>
          <w:i/>
          <w:sz w:val="20"/>
          <w:szCs w:val="20"/>
        </w:rPr>
      </w:pPr>
    </w:p>
    <w:p w:rsidR="00E835E3" w:rsidRPr="00F97E28" w:rsidRDefault="00E835E3" w:rsidP="00E835E3">
      <w:pPr>
        <w:tabs>
          <w:tab w:val="left" w:pos="2977"/>
          <w:tab w:val="left" w:pos="6804"/>
          <w:tab w:val="left" w:pos="10206"/>
        </w:tabs>
        <w:jc w:val="both"/>
        <w:rPr>
          <w:rFonts w:ascii="Calibri" w:hAnsi="Calibri"/>
          <w:color w:val="C00000"/>
          <w:sz w:val="20"/>
          <w:szCs w:val="20"/>
        </w:rPr>
      </w:pPr>
      <w:r w:rsidRPr="00F97E28">
        <w:rPr>
          <w:rFonts w:ascii="Calibri" w:hAnsi="Calibri"/>
          <w:color w:val="C00000"/>
          <w:sz w:val="20"/>
          <w:szCs w:val="20"/>
        </w:rPr>
        <w:t>In caso di attività fisica molto intensa i primi piatti possono essere aumentati del 10-15%</w:t>
      </w: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Pr="00C2177D" w:rsidRDefault="00FB42E1">
      <w:pPr>
        <w:pageBreakBefore/>
        <w:jc w:val="both"/>
        <w:rPr>
          <w:color w:val="FF0000"/>
        </w:rPr>
      </w:pPr>
      <w:r w:rsidRPr="00C2177D">
        <w:rPr>
          <w:rFonts w:ascii="Calibri" w:hAnsi="Calibri" w:cs="Arial"/>
          <w:b/>
          <w:color w:val="FF0000"/>
          <w:sz w:val="20"/>
          <w:szCs w:val="20"/>
        </w:rPr>
        <w:lastRenderedPageBreak/>
        <w:t xml:space="preserve">Le Grammature </w:t>
      </w:r>
    </w:p>
    <w:p w:rsidR="00FE56E9" w:rsidRPr="00C2177D" w:rsidRDefault="00F97E28">
      <w:pPr>
        <w:jc w:val="both"/>
        <w:rPr>
          <w:rFonts w:ascii="Calibri" w:hAnsi="Calibri"/>
          <w:color w:val="FF0000"/>
          <w:sz w:val="20"/>
          <w:szCs w:val="20"/>
        </w:rPr>
      </w:pPr>
      <w:r w:rsidRPr="00C2177D">
        <w:rPr>
          <w:rFonts w:ascii="Calibri" w:hAnsi="Calibri" w:cs="Arial"/>
          <w:b/>
          <w:color w:val="FF0000"/>
          <w:sz w:val="20"/>
          <w:szCs w:val="20"/>
        </w:rPr>
        <w:t>Le grammature si riferiscono agli alimenti crudi e al netto degli scarti.</w:t>
      </w:r>
      <w:r w:rsidR="00497524" w:rsidRPr="00C2177D">
        <w:rPr>
          <w:noProof/>
          <w:color w:val="FF0000"/>
          <w:lang w:eastAsia="it-IT"/>
        </w:rPr>
        <w:drawing>
          <wp:anchor distT="0" distB="0" distL="114300" distR="114300" simplePos="0" relativeHeight="251705344" behindDoc="0" locked="0" layoutInCell="1" allowOverlap="1" wp14:anchorId="50DC9445" wp14:editId="39310577">
            <wp:simplePos x="0" y="0"/>
            <wp:positionH relativeFrom="column">
              <wp:posOffset>2967355</wp:posOffset>
            </wp:positionH>
            <wp:positionV relativeFrom="paragraph">
              <wp:posOffset>-6217285</wp:posOffset>
            </wp:positionV>
            <wp:extent cx="3385185" cy="5339080"/>
            <wp:effectExtent l="990600" t="0" r="977265" b="0"/>
            <wp:wrapNone/>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cstate="print"/>
                    <a:srcRect/>
                    <a:stretch>
                      <a:fillRect/>
                    </a:stretch>
                  </pic:blipFill>
                  <pic:spPr bwMode="auto">
                    <a:xfrm rot="16200000">
                      <a:off x="0" y="0"/>
                      <a:ext cx="3385185" cy="5339080"/>
                    </a:xfrm>
                    <a:prstGeom prst="rect">
                      <a:avLst/>
                    </a:prstGeom>
                    <a:noFill/>
                    <a:ln w="9525" cap="flat">
                      <a:noFill/>
                      <a:round/>
                      <a:headEnd/>
                      <a:tailEnd/>
                    </a:ln>
                    <a:effectLst/>
                  </pic:spPr>
                </pic:pic>
              </a:graphicData>
            </a:graphic>
          </wp:anchor>
        </w:drawing>
      </w:r>
    </w:p>
    <w:p w:rsidR="00FE56E9" w:rsidRDefault="00F97E28">
      <w:pPr>
        <w:jc w:val="both"/>
        <w:rPr>
          <w:rFonts w:ascii="Calibri" w:hAnsi="Calibri"/>
          <w:i/>
          <w:sz w:val="20"/>
          <w:szCs w:val="20"/>
        </w:rPr>
      </w:pPr>
      <w:r>
        <w:rPr>
          <w:noProof/>
          <w:lang w:eastAsia="it-IT"/>
        </w:rPr>
        <w:drawing>
          <wp:anchor distT="0" distB="0" distL="114300" distR="114300" simplePos="0" relativeHeight="251706368" behindDoc="0" locked="0" layoutInCell="1" allowOverlap="1">
            <wp:simplePos x="0" y="0"/>
            <wp:positionH relativeFrom="column">
              <wp:posOffset>-53198</wp:posOffset>
            </wp:positionH>
            <wp:positionV relativeFrom="paragraph">
              <wp:posOffset>82860</wp:posOffset>
            </wp:positionV>
            <wp:extent cx="3960109" cy="5135766"/>
            <wp:effectExtent l="0" t="0" r="2540" b="825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cstate="print"/>
                    <a:srcRect/>
                    <a:stretch>
                      <a:fillRect/>
                    </a:stretch>
                  </pic:blipFill>
                  <pic:spPr bwMode="auto">
                    <a:xfrm>
                      <a:off x="0" y="0"/>
                      <a:ext cx="3963135" cy="5139690"/>
                    </a:xfrm>
                    <a:prstGeom prst="rect">
                      <a:avLst/>
                    </a:prstGeom>
                    <a:noFill/>
                    <a:ln w="9525" cap="flat">
                      <a:noFill/>
                      <a:round/>
                      <a:headEnd/>
                      <a:tailEnd/>
                    </a:ln>
                    <a:effectLst/>
                  </pic:spPr>
                </pic:pic>
              </a:graphicData>
            </a:graphic>
          </wp:anchor>
        </w:drawing>
      </w: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Default="00FE56E9">
      <w:pPr>
        <w:jc w:val="both"/>
        <w:rPr>
          <w:rFonts w:ascii="Calibri" w:hAnsi="Calibri"/>
          <w:i/>
          <w:sz w:val="20"/>
          <w:szCs w:val="20"/>
        </w:rPr>
      </w:pPr>
    </w:p>
    <w:p w:rsidR="00FE56E9" w:rsidRDefault="00FE56E9">
      <w:pPr>
        <w:jc w:val="both"/>
        <w:rPr>
          <w:rFonts w:ascii="Calibri" w:hAnsi="Calibri"/>
          <w:i/>
          <w:color w:val="FF0000"/>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AB70C7" w:rsidRDefault="00AB70C7">
      <w:pPr>
        <w:jc w:val="both"/>
        <w:rPr>
          <w:rFonts w:ascii="Calibri" w:hAnsi="Calibri"/>
          <w:sz w:val="20"/>
          <w:szCs w:val="20"/>
        </w:rPr>
      </w:pPr>
    </w:p>
    <w:p w:rsidR="00F97E28" w:rsidRDefault="00F97E28">
      <w:pPr>
        <w:jc w:val="both"/>
        <w:rPr>
          <w:rFonts w:ascii="Calibri" w:hAnsi="Calibri" w:cs="Arial"/>
          <w:b/>
          <w:color w:val="365F91"/>
          <w:sz w:val="20"/>
          <w:szCs w:val="20"/>
        </w:rPr>
      </w:pPr>
    </w:p>
    <w:p w:rsidR="006F4918" w:rsidRDefault="006F4918">
      <w:pPr>
        <w:suppressAutoHyphens w:val="0"/>
        <w:overflowPunct/>
        <w:rPr>
          <w:rFonts w:ascii="Calibri" w:hAnsi="Calibri" w:cs="Arial"/>
          <w:b/>
          <w:color w:val="365F91"/>
          <w:sz w:val="20"/>
          <w:szCs w:val="20"/>
        </w:rPr>
      </w:pPr>
      <w:r>
        <w:rPr>
          <w:rFonts w:ascii="Calibri" w:hAnsi="Calibri" w:cs="Arial"/>
          <w:b/>
          <w:color w:val="365F91"/>
          <w:sz w:val="20"/>
          <w:szCs w:val="20"/>
        </w:rPr>
        <w:br w:type="page"/>
      </w:r>
    </w:p>
    <w:p w:rsidR="00F97E28" w:rsidRDefault="00F97E28" w:rsidP="00AB70C7">
      <w:pPr>
        <w:tabs>
          <w:tab w:val="left" w:pos="2977"/>
          <w:tab w:val="left" w:pos="6804"/>
          <w:tab w:val="left" w:pos="10206"/>
        </w:tabs>
        <w:jc w:val="both"/>
        <w:rPr>
          <w:rFonts w:ascii="Calibri" w:hAnsi="Calibri"/>
          <w:sz w:val="20"/>
          <w:szCs w:val="20"/>
        </w:rPr>
      </w:pPr>
      <w:r w:rsidRPr="00906C1F">
        <w:rPr>
          <w:rFonts w:asciiTheme="minorHAnsi" w:hAnsiTheme="minorHAnsi" w:cstheme="minorHAnsi"/>
          <w:noProof/>
          <w:color w:val="000000" w:themeColor="text1"/>
          <w:sz w:val="22"/>
          <w:szCs w:val="22"/>
          <w:lang w:eastAsia="it-IT"/>
        </w:rPr>
        <w:lastRenderedPageBreak/>
        <w:drawing>
          <wp:anchor distT="0" distB="0" distL="114300" distR="114300" simplePos="0" relativeHeight="251767808" behindDoc="0" locked="0" layoutInCell="1" allowOverlap="1">
            <wp:simplePos x="0" y="0"/>
            <wp:positionH relativeFrom="column">
              <wp:posOffset>378165</wp:posOffset>
            </wp:positionH>
            <wp:positionV relativeFrom="paragraph">
              <wp:posOffset>-426646</wp:posOffset>
            </wp:positionV>
            <wp:extent cx="3606653" cy="5874488"/>
            <wp:effectExtent l="19050" t="0" r="0" b="0"/>
            <wp:wrapNone/>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606653" cy="5874488"/>
                    </a:xfrm>
                    <a:prstGeom prst="rect">
                      <a:avLst/>
                    </a:prstGeom>
                    <a:noFill/>
                    <a:ln>
                      <a:noFill/>
                    </a:ln>
                  </pic:spPr>
                </pic:pic>
              </a:graphicData>
            </a:graphic>
          </wp:anchor>
        </w:drawing>
      </w: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E56E9" w:rsidRDefault="00FE56E9"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97E28" w:rsidRDefault="00F97E28" w:rsidP="00AB70C7">
      <w:pPr>
        <w:tabs>
          <w:tab w:val="left" w:pos="2977"/>
          <w:tab w:val="left" w:pos="6804"/>
          <w:tab w:val="left" w:pos="10206"/>
        </w:tabs>
        <w:jc w:val="both"/>
        <w:rPr>
          <w:rFonts w:ascii="Calibri" w:hAnsi="Calibri"/>
          <w:sz w:val="20"/>
          <w:szCs w:val="20"/>
        </w:rPr>
      </w:pPr>
    </w:p>
    <w:p w:rsidR="00FE56E9" w:rsidRPr="00EA69BB" w:rsidRDefault="00F97E28" w:rsidP="00E835E3">
      <w:pPr>
        <w:tabs>
          <w:tab w:val="left" w:pos="2977"/>
          <w:tab w:val="left" w:pos="6804"/>
          <w:tab w:val="left" w:pos="10206"/>
        </w:tabs>
        <w:jc w:val="both"/>
        <w:rPr>
          <w:rFonts w:asciiTheme="minorHAnsi" w:hAnsiTheme="minorHAnsi"/>
          <w:sz w:val="18"/>
          <w:szCs w:val="18"/>
        </w:rPr>
      </w:pPr>
      <w:r w:rsidRPr="00F97E28">
        <w:rPr>
          <w:rFonts w:ascii="Calibri" w:hAnsi="Calibri"/>
          <w:color w:val="C00000"/>
          <w:sz w:val="20"/>
          <w:szCs w:val="20"/>
        </w:rPr>
        <w:t>In caso di attività fisica molto intensa i primi piatti possono essere aumentati del 10-15%</w:t>
      </w:r>
    </w:p>
    <w:p w:rsidR="00FB1732" w:rsidRDefault="00FB1732" w:rsidP="00FB1732">
      <w:pPr>
        <w:jc w:val="center"/>
        <w:rPr>
          <w:rFonts w:ascii="Calibri" w:hAnsi="Calibri"/>
          <w:b/>
          <w:bCs/>
          <w:color w:val="auto"/>
          <w:sz w:val="20"/>
          <w:szCs w:val="20"/>
          <w:u w:val="single"/>
        </w:rPr>
      </w:pPr>
      <w:r w:rsidRPr="00FB1732">
        <w:rPr>
          <w:rFonts w:ascii="Calibri" w:hAnsi="Calibri"/>
          <w:b/>
          <w:bCs/>
          <w:noProof/>
          <w:color w:val="auto"/>
          <w:sz w:val="20"/>
          <w:szCs w:val="20"/>
          <w:u w:val="single"/>
          <w:lang w:eastAsia="it-IT"/>
        </w:rPr>
        <w:lastRenderedPageBreak/>
        <w:drawing>
          <wp:anchor distT="0" distB="0" distL="114935" distR="114935" simplePos="0" relativeHeight="251892736" behindDoc="0" locked="0" layoutInCell="1" allowOverlap="1">
            <wp:simplePos x="0" y="0"/>
            <wp:positionH relativeFrom="column">
              <wp:posOffset>-77246</wp:posOffset>
            </wp:positionH>
            <wp:positionV relativeFrom="paragraph">
              <wp:posOffset>-215330</wp:posOffset>
            </wp:positionV>
            <wp:extent cx="642658" cy="505460"/>
            <wp:effectExtent l="57150" t="57150" r="43142" b="46990"/>
            <wp:wrapNone/>
            <wp:docPr id="3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545406">
                      <a:off x="0" y="0"/>
                      <a:ext cx="642658" cy="505460"/>
                    </a:xfrm>
                    <a:prstGeom prst="rect">
                      <a:avLst/>
                    </a:prstGeom>
                    <a:solidFill>
                      <a:srgbClr val="FFFFFF"/>
                    </a:solidFill>
                    <a:ln w="9525">
                      <a:noFill/>
                      <a:miter lim="800000"/>
                      <a:headEnd/>
                      <a:tailEnd/>
                    </a:ln>
                  </pic:spPr>
                </pic:pic>
              </a:graphicData>
            </a:graphic>
          </wp:anchor>
        </w:drawing>
      </w:r>
      <w:r w:rsidRPr="00FB1732">
        <w:rPr>
          <w:rFonts w:ascii="Calibri" w:hAnsi="Calibri"/>
          <w:b/>
          <w:bCs/>
          <w:color w:val="auto"/>
          <w:sz w:val="20"/>
          <w:szCs w:val="20"/>
          <w:u w:val="single"/>
        </w:rPr>
        <w:t xml:space="preserve">Saper cucinare ricette sane, gustose e gradevoli </w:t>
      </w:r>
    </w:p>
    <w:p w:rsidR="00FE56E9" w:rsidRDefault="00FB1732" w:rsidP="00FB1732">
      <w:pPr>
        <w:jc w:val="center"/>
        <w:rPr>
          <w:rFonts w:ascii="Calibri" w:hAnsi="Calibri"/>
          <w:b/>
          <w:bCs/>
          <w:color w:val="auto"/>
          <w:sz w:val="20"/>
          <w:szCs w:val="20"/>
          <w:u w:val="single"/>
        </w:rPr>
      </w:pPr>
      <w:r w:rsidRPr="00FB1732">
        <w:rPr>
          <w:rFonts w:ascii="Calibri" w:hAnsi="Calibri"/>
          <w:b/>
          <w:bCs/>
          <w:color w:val="auto"/>
          <w:sz w:val="20"/>
          <w:szCs w:val="20"/>
          <w:u w:val="single"/>
        </w:rPr>
        <w:t>senza dimenticare la tradizione scout</w:t>
      </w:r>
    </w:p>
    <w:p w:rsidR="00FB1732" w:rsidRDefault="00FB1732" w:rsidP="00FB1732">
      <w:pPr>
        <w:jc w:val="center"/>
        <w:rPr>
          <w:rFonts w:ascii="Calibri" w:hAnsi="Calibri"/>
          <w:sz w:val="20"/>
          <w:szCs w:val="20"/>
        </w:rPr>
      </w:pPr>
    </w:p>
    <w:p w:rsidR="00FE56E9" w:rsidRDefault="00FB42E1">
      <w:pPr>
        <w:pStyle w:val="Titolo1"/>
        <w:numPr>
          <w:ilvl w:val="0"/>
          <w:numId w:val="1"/>
        </w:numPr>
        <w:jc w:val="both"/>
        <w:rPr>
          <w:rFonts w:ascii="Calibri" w:hAnsi="Calibri"/>
          <w:sz w:val="20"/>
          <w:szCs w:val="20"/>
        </w:rPr>
      </w:pPr>
      <w:r>
        <w:rPr>
          <w:rFonts w:ascii="Calibri" w:hAnsi="Calibri" w:cs="Times New Roman"/>
          <w:sz w:val="20"/>
          <w:szCs w:val="20"/>
        </w:rPr>
        <w:t>Gara di cucina</w:t>
      </w:r>
    </w:p>
    <w:p w:rsidR="00FE56E9" w:rsidRDefault="00EA69BB">
      <w:pPr>
        <w:jc w:val="both"/>
        <w:rPr>
          <w:rFonts w:ascii="Calibri" w:hAnsi="Calibri"/>
          <w:sz w:val="20"/>
          <w:szCs w:val="20"/>
        </w:rPr>
      </w:pPr>
      <w:r>
        <w:rPr>
          <w:rFonts w:ascii="Calibri" w:hAnsi="Calibri"/>
          <w:sz w:val="20"/>
          <w:szCs w:val="20"/>
        </w:rPr>
        <w:t xml:space="preserve">Nella gara di cucina, sono i </w:t>
      </w:r>
      <w:r w:rsidR="00FB42E1">
        <w:rPr>
          <w:rFonts w:ascii="Calibri" w:hAnsi="Calibri"/>
          <w:sz w:val="20"/>
          <w:szCs w:val="20"/>
        </w:rPr>
        <w:t xml:space="preserve">ragazzi </w:t>
      </w:r>
      <w:r>
        <w:rPr>
          <w:rFonts w:ascii="Calibri" w:hAnsi="Calibri"/>
          <w:sz w:val="20"/>
          <w:szCs w:val="20"/>
        </w:rPr>
        <w:t xml:space="preserve">che </w:t>
      </w:r>
      <w:r w:rsidR="00FB42E1">
        <w:rPr>
          <w:rFonts w:ascii="Calibri" w:hAnsi="Calibri"/>
          <w:sz w:val="20"/>
          <w:szCs w:val="20"/>
        </w:rPr>
        <w:t xml:space="preserve">scelgono le ricette, ma in qualche modo potete influire </w:t>
      </w:r>
      <w:r>
        <w:rPr>
          <w:rFonts w:ascii="Calibri" w:hAnsi="Calibri"/>
          <w:sz w:val="20"/>
          <w:szCs w:val="20"/>
        </w:rPr>
        <w:t>attraverso i punteggi da attribuire alla gara</w:t>
      </w:r>
      <w:r w:rsidR="00FB42E1">
        <w:rPr>
          <w:rFonts w:ascii="Calibri" w:hAnsi="Calibri"/>
          <w:sz w:val="20"/>
          <w:szCs w:val="20"/>
        </w:rPr>
        <w:t xml:space="preserve">. Stabilite regole chiare, </w:t>
      </w:r>
      <w:r>
        <w:rPr>
          <w:rFonts w:ascii="Calibri" w:hAnsi="Calibri"/>
          <w:sz w:val="20"/>
          <w:szCs w:val="20"/>
        </w:rPr>
        <w:t xml:space="preserve">chiarite che </w:t>
      </w:r>
      <w:r w:rsidR="00FB42E1">
        <w:rPr>
          <w:rFonts w:ascii="Calibri" w:hAnsi="Calibri"/>
          <w:sz w:val="20"/>
          <w:szCs w:val="20"/>
        </w:rPr>
        <w:t>cosa verrà valutato e con quanti punti.</w:t>
      </w:r>
    </w:p>
    <w:p w:rsidR="00FE56E9" w:rsidRDefault="00FB42E1">
      <w:pPr>
        <w:jc w:val="both"/>
        <w:rPr>
          <w:rFonts w:ascii="Calibri" w:hAnsi="Calibri"/>
          <w:sz w:val="20"/>
          <w:szCs w:val="20"/>
        </w:rPr>
      </w:pPr>
      <w:r>
        <w:rPr>
          <w:rFonts w:ascii="Calibri" w:hAnsi="Calibri"/>
          <w:sz w:val="20"/>
          <w:szCs w:val="20"/>
        </w:rPr>
        <w:t xml:space="preserve">Fornite ad ogni squadriglia i consigli per una sana alimentazione e mettete </w:t>
      </w:r>
      <w:r w:rsidR="00EA69BB">
        <w:rPr>
          <w:rFonts w:ascii="Calibri" w:hAnsi="Calibri"/>
          <w:sz w:val="20"/>
          <w:szCs w:val="20"/>
        </w:rPr>
        <w:t xml:space="preserve">anche la salute del cibo preparato </w:t>
      </w:r>
      <w:r>
        <w:rPr>
          <w:rFonts w:ascii="Calibri" w:hAnsi="Calibri"/>
          <w:sz w:val="20"/>
          <w:szCs w:val="20"/>
        </w:rPr>
        <w:t>tra le regole del gioco p</w:t>
      </w:r>
      <w:r w:rsidR="00EA69BB">
        <w:rPr>
          <w:rFonts w:ascii="Calibri" w:hAnsi="Calibri"/>
          <w:sz w:val="20"/>
          <w:szCs w:val="20"/>
        </w:rPr>
        <w:t>er la valutazione del punteggio</w:t>
      </w:r>
      <w:r>
        <w:rPr>
          <w:rFonts w:ascii="Calibri" w:hAnsi="Calibri"/>
          <w:sz w:val="20"/>
          <w:szCs w:val="20"/>
        </w:rPr>
        <w:t>.</w:t>
      </w:r>
    </w:p>
    <w:p w:rsidR="00FE56E9" w:rsidRDefault="00FE56E9">
      <w:pPr>
        <w:jc w:val="both"/>
        <w:rPr>
          <w:rFonts w:ascii="Calibri" w:hAnsi="Calibri"/>
          <w:sz w:val="20"/>
          <w:szCs w:val="20"/>
        </w:rPr>
      </w:pPr>
    </w:p>
    <w:p w:rsidR="00FE56E9" w:rsidRDefault="00FB42E1">
      <w:pPr>
        <w:jc w:val="both"/>
        <w:rPr>
          <w:rFonts w:ascii="Calibri" w:hAnsi="Calibri"/>
          <w:sz w:val="20"/>
          <w:szCs w:val="20"/>
        </w:rPr>
      </w:pPr>
      <w:r w:rsidRPr="00EA69BB">
        <w:rPr>
          <w:rFonts w:ascii="Calibri" w:hAnsi="Calibri"/>
          <w:b/>
          <w:sz w:val="20"/>
          <w:szCs w:val="20"/>
        </w:rPr>
        <w:t>Regole per la gara di cucina</w:t>
      </w:r>
      <w:r>
        <w:rPr>
          <w:rFonts w:ascii="Calibri" w:hAnsi="Calibri"/>
          <w:sz w:val="20"/>
          <w:szCs w:val="20"/>
        </w:rPr>
        <w:t>:</w:t>
      </w:r>
    </w:p>
    <w:p w:rsidR="00FE56E9" w:rsidRDefault="00FB42E1">
      <w:pPr>
        <w:numPr>
          <w:ilvl w:val="0"/>
          <w:numId w:val="2"/>
        </w:numPr>
        <w:jc w:val="both"/>
        <w:rPr>
          <w:rFonts w:ascii="Calibri" w:hAnsi="Calibri"/>
          <w:sz w:val="20"/>
          <w:szCs w:val="20"/>
        </w:rPr>
      </w:pPr>
      <w:r>
        <w:rPr>
          <w:rFonts w:ascii="Calibri" w:hAnsi="Calibri"/>
          <w:sz w:val="20"/>
          <w:szCs w:val="20"/>
        </w:rPr>
        <w:t xml:space="preserve">bontà dei piatti: 15 punti al massimo suddivisi nelle portate (primo e secondo = 4+4 punti; oppure piatto unico = 8 punti da solo, verdure e frutta = 7 punti) </w:t>
      </w:r>
    </w:p>
    <w:p w:rsidR="00FE56E9" w:rsidRDefault="00FB42E1">
      <w:pPr>
        <w:numPr>
          <w:ilvl w:val="0"/>
          <w:numId w:val="2"/>
        </w:numPr>
        <w:jc w:val="both"/>
        <w:rPr>
          <w:rFonts w:ascii="Calibri" w:hAnsi="Calibri"/>
          <w:sz w:val="20"/>
          <w:szCs w:val="20"/>
        </w:rPr>
      </w:pPr>
      <w:r>
        <w:rPr>
          <w:rFonts w:ascii="Calibri" w:hAnsi="Calibri"/>
          <w:sz w:val="20"/>
          <w:szCs w:val="20"/>
        </w:rPr>
        <w:t>costo dei piatti: 5 punti (valutate il costo rispetto alla qualità del cibo acquistato: frutta e verdura possono avere costi più alti della carne in scatola…)</w:t>
      </w:r>
    </w:p>
    <w:p w:rsidR="00FE56E9" w:rsidRDefault="00FB42E1">
      <w:pPr>
        <w:numPr>
          <w:ilvl w:val="0"/>
          <w:numId w:val="2"/>
        </w:numPr>
        <w:jc w:val="both"/>
        <w:rPr>
          <w:rFonts w:ascii="Calibri" w:hAnsi="Calibri"/>
          <w:sz w:val="20"/>
          <w:szCs w:val="20"/>
        </w:rPr>
      </w:pPr>
      <w:r>
        <w:rPr>
          <w:rFonts w:ascii="Calibri" w:hAnsi="Calibri"/>
          <w:sz w:val="20"/>
          <w:szCs w:val="20"/>
        </w:rPr>
        <w:t>salute: 5 punti (scegliendo le ricette è stato tenuto conto che: è meglio la carne bianca di quella rossa? I legumi e la verdura sono cibi più sani delle uova e del formaggio? Il prosciutto, il salame e la pancetta non sono sani per niente? I cereali integrali sono meglio di quelli raffinati?)</w:t>
      </w:r>
    </w:p>
    <w:p w:rsidR="00FE56E9" w:rsidRDefault="00FB42E1">
      <w:pPr>
        <w:numPr>
          <w:ilvl w:val="0"/>
          <w:numId w:val="2"/>
        </w:numPr>
        <w:jc w:val="both"/>
        <w:rPr>
          <w:rFonts w:ascii="Calibri" w:hAnsi="Calibri"/>
          <w:sz w:val="20"/>
          <w:szCs w:val="20"/>
        </w:rPr>
      </w:pPr>
      <w:r>
        <w:rPr>
          <w:rFonts w:ascii="Calibri" w:hAnsi="Calibri"/>
          <w:sz w:val="20"/>
          <w:szCs w:val="20"/>
        </w:rPr>
        <w:t>tecnica: 10 punti (sicurezza della cucina e del fuoco, igiene in cucina, velocità solo in rapporto all’elaborazione dei piatti, presentazione dei piatti)</w:t>
      </w:r>
    </w:p>
    <w:p w:rsidR="00FE56E9" w:rsidRDefault="00FE56E9">
      <w:pPr>
        <w:jc w:val="both"/>
        <w:rPr>
          <w:rFonts w:ascii="Calibri" w:hAnsi="Calibri"/>
          <w:sz w:val="20"/>
          <w:szCs w:val="20"/>
        </w:rPr>
      </w:pPr>
    </w:p>
    <w:p w:rsidR="00FE56E9" w:rsidRDefault="00FB42E1">
      <w:pPr>
        <w:pStyle w:val="Titolo1"/>
        <w:numPr>
          <w:ilvl w:val="0"/>
          <w:numId w:val="1"/>
        </w:numPr>
        <w:jc w:val="both"/>
        <w:rPr>
          <w:rFonts w:ascii="Calibri" w:hAnsi="Calibri"/>
          <w:sz w:val="20"/>
          <w:szCs w:val="20"/>
        </w:rPr>
      </w:pPr>
      <w:r>
        <w:rPr>
          <w:rFonts w:ascii="Calibri" w:hAnsi="Calibri" w:cs="Times New Roman"/>
          <w:sz w:val="20"/>
          <w:szCs w:val="20"/>
        </w:rPr>
        <w:t>Gara di panini</w:t>
      </w:r>
    </w:p>
    <w:p w:rsidR="00FE56E9" w:rsidRDefault="00FB42E1">
      <w:pPr>
        <w:jc w:val="both"/>
        <w:rPr>
          <w:rFonts w:ascii="Calibri" w:hAnsi="Calibri"/>
          <w:sz w:val="20"/>
          <w:szCs w:val="20"/>
        </w:rPr>
      </w:pPr>
      <w:r>
        <w:rPr>
          <w:rFonts w:ascii="Calibri" w:hAnsi="Calibri"/>
          <w:sz w:val="20"/>
          <w:szCs w:val="20"/>
        </w:rPr>
        <w:t>Se riempiamo i panini di maionese e ketchup, salame e pancetta, non possiamo pensare di aver fatto un buon lavoro. Chiariamo le regol</w:t>
      </w:r>
      <w:r w:rsidR="00EA69BB">
        <w:rPr>
          <w:rFonts w:ascii="Calibri" w:hAnsi="Calibri"/>
          <w:sz w:val="20"/>
          <w:szCs w:val="20"/>
        </w:rPr>
        <w:t>e</w:t>
      </w:r>
      <w:r>
        <w:rPr>
          <w:rFonts w:ascii="Calibri" w:hAnsi="Calibri"/>
          <w:sz w:val="20"/>
          <w:szCs w:val="20"/>
        </w:rPr>
        <w:t xml:space="preserve"> del gioco per la premiazione del panino migliore:</w:t>
      </w:r>
    </w:p>
    <w:p w:rsidR="00FE56E9" w:rsidRDefault="00FB42E1">
      <w:pPr>
        <w:numPr>
          <w:ilvl w:val="0"/>
          <w:numId w:val="2"/>
        </w:numPr>
        <w:jc w:val="both"/>
        <w:rPr>
          <w:rFonts w:ascii="Calibri" w:hAnsi="Calibri"/>
          <w:sz w:val="20"/>
          <w:szCs w:val="20"/>
        </w:rPr>
      </w:pPr>
      <w:r>
        <w:rPr>
          <w:rFonts w:ascii="Calibri" w:hAnsi="Calibri"/>
          <w:sz w:val="20"/>
          <w:szCs w:val="20"/>
        </w:rPr>
        <w:t xml:space="preserve">bontà del panino: 5 punti </w:t>
      </w:r>
    </w:p>
    <w:p w:rsidR="00FE56E9" w:rsidRDefault="00FB42E1">
      <w:pPr>
        <w:numPr>
          <w:ilvl w:val="0"/>
          <w:numId w:val="2"/>
        </w:numPr>
        <w:jc w:val="both"/>
        <w:rPr>
          <w:rFonts w:ascii="Calibri" w:hAnsi="Calibri"/>
          <w:sz w:val="20"/>
          <w:szCs w:val="20"/>
        </w:rPr>
      </w:pPr>
      <w:r>
        <w:rPr>
          <w:rFonts w:ascii="Calibri" w:hAnsi="Calibri"/>
          <w:sz w:val="20"/>
          <w:szCs w:val="20"/>
        </w:rPr>
        <w:t>costo del panino: 3 punti (valutate il costo rispetto alla qualità del cibo acquistato)</w:t>
      </w:r>
    </w:p>
    <w:p w:rsidR="00FE56E9" w:rsidRDefault="00FB42E1">
      <w:pPr>
        <w:numPr>
          <w:ilvl w:val="0"/>
          <w:numId w:val="2"/>
        </w:numPr>
        <w:jc w:val="both"/>
        <w:rPr>
          <w:rFonts w:ascii="Calibri" w:hAnsi="Calibri"/>
          <w:sz w:val="20"/>
          <w:szCs w:val="20"/>
        </w:rPr>
      </w:pPr>
      <w:r>
        <w:rPr>
          <w:rFonts w:ascii="Calibri" w:hAnsi="Calibri"/>
          <w:sz w:val="20"/>
          <w:szCs w:val="20"/>
        </w:rPr>
        <w:t xml:space="preserve">salute del panino: 5 punti (il panino contiene cibi freschi e salutari (insalata e verdure, pezzettini di pollo, salsa di ceci, frittata o </w:t>
      </w:r>
      <w:r>
        <w:rPr>
          <w:rFonts w:ascii="Calibri" w:hAnsi="Calibri"/>
          <w:sz w:val="20"/>
          <w:szCs w:val="20"/>
        </w:rPr>
        <w:lastRenderedPageBreak/>
        <w:t>formaggio fresco) oppure cibi conservati e poco salutari? (salame, tonno, carne in scatola, prosciutto, maionese, ketchup)</w:t>
      </w:r>
    </w:p>
    <w:p w:rsidR="00FE56E9" w:rsidRDefault="00FB42E1">
      <w:pPr>
        <w:numPr>
          <w:ilvl w:val="0"/>
          <w:numId w:val="2"/>
        </w:numPr>
        <w:jc w:val="both"/>
        <w:rPr>
          <w:rFonts w:ascii="Calibri" w:hAnsi="Calibri"/>
          <w:sz w:val="20"/>
          <w:szCs w:val="20"/>
        </w:rPr>
      </w:pPr>
      <w:r>
        <w:rPr>
          <w:rFonts w:ascii="Calibri" w:hAnsi="Calibri"/>
          <w:sz w:val="20"/>
          <w:szCs w:val="20"/>
        </w:rPr>
        <w:t xml:space="preserve">presentazione: 5 punti (a questo punto la creatività diventa più importante del panino in sé e va premiata) </w:t>
      </w:r>
    </w:p>
    <w:p w:rsidR="00FE56E9" w:rsidRDefault="00EA69BB">
      <w:pPr>
        <w:jc w:val="both"/>
        <w:rPr>
          <w:rFonts w:ascii="Calibri" w:hAnsi="Calibri"/>
          <w:sz w:val="20"/>
          <w:szCs w:val="20"/>
        </w:rPr>
      </w:pPr>
      <w:r>
        <w:rPr>
          <w:noProof/>
          <w:lang w:eastAsia="it-IT"/>
        </w:rPr>
        <w:drawing>
          <wp:anchor distT="0" distB="0" distL="114935" distR="114935" simplePos="0" relativeHeight="251623424" behindDoc="0" locked="0" layoutInCell="1" allowOverlap="1">
            <wp:simplePos x="0" y="0"/>
            <wp:positionH relativeFrom="column">
              <wp:posOffset>2228215</wp:posOffset>
            </wp:positionH>
            <wp:positionV relativeFrom="paragraph">
              <wp:posOffset>136525</wp:posOffset>
            </wp:positionV>
            <wp:extent cx="1651635" cy="1012825"/>
            <wp:effectExtent l="0" t="0" r="571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cstate="print"/>
                    <a:srcRect/>
                    <a:stretch>
                      <a:fillRect/>
                    </a:stretch>
                  </pic:blipFill>
                  <pic:spPr bwMode="auto">
                    <a:xfrm>
                      <a:off x="0" y="0"/>
                      <a:ext cx="1651635" cy="1012825"/>
                    </a:xfrm>
                    <a:prstGeom prst="rect">
                      <a:avLst/>
                    </a:prstGeom>
                    <a:solidFill>
                      <a:srgbClr val="FFFFFF"/>
                    </a:solidFill>
                    <a:ln w="9525">
                      <a:noFill/>
                      <a:miter lim="800000"/>
                      <a:headEnd/>
                      <a:tailEnd/>
                    </a:ln>
                  </pic:spPr>
                </pic:pic>
              </a:graphicData>
            </a:graphic>
          </wp:anchor>
        </w:drawing>
      </w:r>
    </w:p>
    <w:p w:rsidR="00FE56E9" w:rsidRDefault="00FB42E1">
      <w:pPr>
        <w:pStyle w:val="Titolo1"/>
        <w:numPr>
          <w:ilvl w:val="0"/>
          <w:numId w:val="1"/>
        </w:numPr>
        <w:jc w:val="both"/>
        <w:rPr>
          <w:rFonts w:ascii="Calibri" w:hAnsi="Calibri"/>
          <w:sz w:val="20"/>
          <w:szCs w:val="20"/>
        </w:rPr>
      </w:pPr>
      <w:r>
        <w:rPr>
          <w:rFonts w:ascii="Calibri" w:hAnsi="Calibri" w:cs="Times New Roman"/>
          <w:sz w:val="20"/>
          <w:szCs w:val="20"/>
        </w:rPr>
        <w:t xml:space="preserve">Cucina alla </w:t>
      </w:r>
      <w:proofErr w:type="spellStart"/>
      <w:r>
        <w:rPr>
          <w:rFonts w:ascii="Calibri" w:hAnsi="Calibri" w:cs="Times New Roman"/>
          <w:sz w:val="20"/>
          <w:szCs w:val="20"/>
        </w:rPr>
        <w:t>trapper</w:t>
      </w:r>
      <w:proofErr w:type="spellEnd"/>
    </w:p>
    <w:p w:rsidR="00FE56E9" w:rsidRDefault="00FB42E1">
      <w:pPr>
        <w:jc w:val="both"/>
        <w:rPr>
          <w:rFonts w:ascii="Calibri" w:hAnsi="Calibri"/>
          <w:i/>
          <w:sz w:val="20"/>
          <w:szCs w:val="20"/>
        </w:rPr>
      </w:pPr>
      <w:r>
        <w:rPr>
          <w:rFonts w:ascii="Calibri" w:hAnsi="Calibri"/>
          <w:sz w:val="20"/>
          <w:szCs w:val="20"/>
        </w:rPr>
        <w:t xml:space="preserve">Salsicce e wurstel l’hanno sempre fatta da padroni nella </w:t>
      </w:r>
      <w:proofErr w:type="spellStart"/>
      <w:r>
        <w:rPr>
          <w:rFonts w:ascii="Calibri" w:hAnsi="Calibri"/>
          <w:sz w:val="20"/>
          <w:szCs w:val="20"/>
        </w:rPr>
        <w:t>trapper</w:t>
      </w:r>
      <w:proofErr w:type="spellEnd"/>
      <w:r>
        <w:rPr>
          <w:rFonts w:ascii="Calibri" w:hAnsi="Calibri"/>
          <w:sz w:val="20"/>
          <w:szCs w:val="20"/>
        </w:rPr>
        <w:t xml:space="preserve">, ma in realtà questi cibi, oltre ad essere molto poco salutari, con questo sistema di cottura peggiorano, dato che bruciando direttamente le carni sul fuoco o sulla carbonella, si producono sostanze molto pericolose*. Questi cibi vengono scelti per la cucina alla </w:t>
      </w:r>
      <w:proofErr w:type="spellStart"/>
      <w:r>
        <w:rPr>
          <w:rFonts w:ascii="Calibri" w:hAnsi="Calibri"/>
          <w:sz w:val="20"/>
          <w:szCs w:val="20"/>
        </w:rPr>
        <w:t>trapper</w:t>
      </w:r>
      <w:proofErr w:type="spellEnd"/>
      <w:r>
        <w:rPr>
          <w:rFonts w:ascii="Calibri" w:hAnsi="Calibri"/>
          <w:sz w:val="20"/>
          <w:szCs w:val="20"/>
        </w:rPr>
        <w:t xml:space="preserve"> esclusivamente perché sono semplici da cucinare e richiedono il minimo sforzo. Ma con poco sforzo in più è possibile mangiare un po’ meglio. </w:t>
      </w:r>
    </w:p>
    <w:p w:rsidR="00FE56E9" w:rsidRDefault="005A253C">
      <w:pPr>
        <w:jc w:val="both"/>
        <w:rPr>
          <w:rFonts w:ascii="Calibri" w:hAnsi="Calibri"/>
          <w:i/>
          <w:sz w:val="20"/>
          <w:szCs w:val="20"/>
        </w:rPr>
      </w:pPr>
      <w:r w:rsidRPr="00906C1F">
        <w:rPr>
          <w:rFonts w:asciiTheme="minorHAnsi" w:hAnsiTheme="minorHAnsi" w:cstheme="minorHAnsi"/>
          <w:i/>
          <w:iCs/>
          <w:noProof/>
          <w:color w:val="000000" w:themeColor="text1"/>
          <w:sz w:val="22"/>
          <w:szCs w:val="22"/>
          <w:lang w:eastAsia="it-IT"/>
        </w:rPr>
        <w:drawing>
          <wp:anchor distT="0" distB="0" distL="114935" distR="114935" simplePos="0" relativeHeight="251774976" behindDoc="0" locked="0" layoutInCell="1" allowOverlap="1">
            <wp:simplePos x="0" y="0"/>
            <wp:positionH relativeFrom="column">
              <wp:posOffset>2690495</wp:posOffset>
            </wp:positionH>
            <wp:positionV relativeFrom="paragraph">
              <wp:posOffset>106680</wp:posOffset>
            </wp:positionV>
            <wp:extent cx="1238885" cy="886460"/>
            <wp:effectExtent l="0" t="0" r="0" b="8890"/>
            <wp:wrapSquare wrapText="bothSides"/>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38885" cy="886460"/>
                    </a:xfrm>
                    <a:prstGeom prst="rect">
                      <a:avLst/>
                    </a:prstGeom>
                    <a:solidFill>
                      <a:srgbClr val="FFFFFF"/>
                    </a:solidFill>
                    <a:ln>
                      <a:noFill/>
                    </a:ln>
                  </pic:spPr>
                </pic:pic>
              </a:graphicData>
            </a:graphic>
          </wp:anchor>
        </w:drawing>
      </w:r>
    </w:p>
    <w:p w:rsidR="00EA69BB" w:rsidRDefault="00EA69BB">
      <w:pPr>
        <w:jc w:val="both"/>
        <w:rPr>
          <w:rFonts w:ascii="Calibri" w:hAnsi="Calibri"/>
          <w:sz w:val="20"/>
          <w:szCs w:val="20"/>
        </w:rPr>
      </w:pPr>
    </w:p>
    <w:p w:rsidR="00FE56E9" w:rsidRDefault="00FB42E1">
      <w:pPr>
        <w:jc w:val="both"/>
        <w:rPr>
          <w:rFonts w:ascii="Calibri" w:hAnsi="Calibri"/>
          <w:sz w:val="20"/>
          <w:szCs w:val="20"/>
        </w:rPr>
      </w:pPr>
      <w:r>
        <w:rPr>
          <w:rFonts w:ascii="Calibri" w:hAnsi="Calibri"/>
          <w:sz w:val="20"/>
          <w:szCs w:val="20"/>
        </w:rPr>
        <w:t xml:space="preserve">Il segreto della cucina alla </w:t>
      </w:r>
      <w:proofErr w:type="spellStart"/>
      <w:r>
        <w:rPr>
          <w:rFonts w:ascii="Calibri" w:hAnsi="Calibri"/>
          <w:sz w:val="20"/>
          <w:szCs w:val="20"/>
        </w:rPr>
        <w:t>trapper</w:t>
      </w:r>
      <w:proofErr w:type="spellEnd"/>
      <w:r>
        <w:rPr>
          <w:rFonts w:ascii="Calibri" w:hAnsi="Calibri"/>
          <w:sz w:val="20"/>
          <w:szCs w:val="20"/>
        </w:rPr>
        <w:t xml:space="preserve"> è fare una buona brace. Non bisogna dunque avere fretta e si deve accendere il fuoco almeno mezz'ora prima.</w:t>
      </w:r>
    </w:p>
    <w:p w:rsidR="00FE56E9" w:rsidRDefault="00FE56E9">
      <w:pPr>
        <w:jc w:val="both"/>
        <w:rPr>
          <w:rFonts w:ascii="Calibri" w:hAnsi="Calibri"/>
          <w:sz w:val="20"/>
          <w:szCs w:val="20"/>
        </w:rPr>
      </w:pPr>
    </w:p>
    <w:p w:rsidR="00E835E3" w:rsidRDefault="00E835E3">
      <w:pPr>
        <w:jc w:val="both"/>
        <w:rPr>
          <w:rFonts w:ascii="Calibri" w:hAnsi="Calibri"/>
          <w:sz w:val="20"/>
          <w:szCs w:val="20"/>
        </w:rPr>
      </w:pPr>
    </w:p>
    <w:p w:rsidR="00EA69BB" w:rsidRPr="00E835E3" w:rsidRDefault="00E835E3">
      <w:pPr>
        <w:suppressAutoHyphens w:val="0"/>
        <w:overflowPunct/>
        <w:rPr>
          <w:rFonts w:ascii="Calibri" w:hAnsi="Calibri"/>
          <w:b/>
          <w:sz w:val="18"/>
          <w:szCs w:val="18"/>
        </w:rPr>
      </w:pPr>
      <w:r w:rsidRPr="00E835E3">
        <w:rPr>
          <w:rFonts w:ascii="Calibri" w:hAnsi="Calibri"/>
          <w:i/>
          <w:sz w:val="18"/>
          <w:szCs w:val="18"/>
        </w:rPr>
        <w:t>*ammine aromatiche eterocicliche</w:t>
      </w:r>
    </w:p>
    <w:p w:rsidR="005A253C" w:rsidRDefault="00FC69D0">
      <w:pPr>
        <w:suppressAutoHyphens w:val="0"/>
        <w:overflowPunct/>
        <w:rPr>
          <w:rFonts w:ascii="Calibri" w:hAnsi="Calibri"/>
          <w:i/>
          <w:iCs/>
          <w:color w:val="auto"/>
          <w:sz w:val="18"/>
          <w:szCs w:val="18"/>
        </w:rPr>
      </w:pPr>
      <w:r>
        <w:rPr>
          <w:rFonts w:ascii="Calibri" w:hAnsi="Calibri"/>
          <w:noProof/>
          <w:sz w:val="20"/>
          <w:szCs w:val="20"/>
          <w:lang w:eastAsia="it-IT"/>
        </w:rPr>
        <w:pict>
          <v:rect id="Rettangolo 134" o:spid="_x0000_s1034" style="position:absolute;margin-left:45.4pt;margin-top:421.05pt;width:373.9pt;height:147.2pt;flip:x;z-index:251777024;visibility:visible;mso-wrap-distance-top:7.2pt;mso-wrap-distance-bottom:10.8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" o:allowincell="f" fillcolor="#769535" strokecolor="#98b954">
            <v:fill color2="#9cc746" rotate="t" angle="180" colors="0 #769535;52429f #9bc348;1 #9cc746" focus="100%" type="gradient">
              <o:fill v:ext="view" type="gradientUnscaled"/>
            </v:fill>
            <v:shadow on="t" color="#f79646" origin=",.5" offset="-30.55769mm,-4.83986mm"/>
            <v:textbox style="mso-next-textbox:#Rettangolo 134" inset="12mm,2mm,5mm,3mm">
              <w:txbxContent>
                <w:p w:rsidR="00FC69D0" w:rsidRPr="00EA69BB" w:rsidRDefault="00FC69D0" w:rsidP="005A253C">
                  <w:pPr>
                    <w:jc w:val="both"/>
                    <w:rPr>
                      <w:rFonts w:ascii="Calibri" w:hAnsi="Calibri"/>
                      <w:i/>
                      <w:iCs/>
                      <w:color w:val="auto"/>
                      <w:sz w:val="20"/>
                      <w:szCs w:val="20"/>
                    </w:rPr>
                  </w:pPr>
                  <w:r w:rsidRPr="00EA69BB">
                    <w:rPr>
                      <w:rFonts w:ascii="Calibri" w:hAnsi="Calibri"/>
                      <w:i/>
                      <w:iCs/>
                      <w:color w:val="auto"/>
                      <w:sz w:val="18"/>
                      <w:szCs w:val="18"/>
                    </w:rPr>
                    <w:t xml:space="preserve">La parola a B.P.: </w:t>
                  </w:r>
                  <w:r w:rsidRPr="00EA69BB">
                    <w:rPr>
                      <w:rFonts w:ascii="Calibri" w:hAnsi="Calibri"/>
                      <w:i/>
                      <w:iCs/>
                      <w:color w:val="auto"/>
                      <w:sz w:val="20"/>
                      <w:szCs w:val="20"/>
                    </w:rPr>
                    <w:t>“</w:t>
                  </w:r>
                  <w:r w:rsidRPr="00EA69BB">
                    <w:rPr>
                      <w:rFonts w:ascii="Calibri" w:hAnsi="Calibri"/>
                      <w:b/>
                      <w:i/>
                      <w:iCs/>
                      <w:color w:val="auto"/>
                      <w:sz w:val="20"/>
                      <w:szCs w:val="20"/>
                    </w:rPr>
                    <w:t>Pane allo spiedo</w:t>
                  </w:r>
                  <w:r w:rsidRPr="00EA69BB">
                    <w:rPr>
                      <w:rFonts w:ascii="Calibri" w:hAnsi="Calibri"/>
                      <w:i/>
                      <w:iCs/>
                      <w:color w:val="auto"/>
                      <w:sz w:val="20"/>
                      <w:szCs w:val="20"/>
                    </w:rPr>
                    <w:t>:</w:t>
                  </w:r>
                </w:p>
                <w:p w:rsidR="00FC69D0" w:rsidRPr="00EA69BB" w:rsidRDefault="00FC69D0" w:rsidP="005A253C">
                  <w:pPr>
                    <w:jc w:val="both"/>
                    <w:rPr>
                      <w:rFonts w:ascii="Calibri" w:hAnsi="Calibri"/>
                      <w:i/>
                      <w:iCs/>
                      <w:color w:val="auto"/>
                      <w:sz w:val="18"/>
                      <w:szCs w:val="18"/>
                    </w:rPr>
                  </w:pPr>
                  <w:r w:rsidRPr="00EA69BB">
                    <w:rPr>
                      <w:rFonts w:ascii="Calibri" w:hAnsi="Calibri"/>
                      <w:i/>
                      <w:iCs/>
                      <w:color w:val="auto"/>
                      <w:sz w:val="20"/>
                      <w:szCs w:val="20"/>
                    </w:rPr>
                    <w:t>Prendi un fazzoletto, lavati bene le mani, fai un mucchietto di farina in mezzo al fazzoletto. Fai un buco al centro del mucchietto e versaci dell'acqua. Mescola col dito fino ad amalgamare la farina all'acqua. Unisci sale e lievito e impasta a lungo con forza. Quando la pasta non si incolla più alle mani vuol dire che è pronta. Lasciala riposare per un'ora o due. Per farla cucinare ci sono tanti modi. Uno consiste nel fare con la pasta un lungo rotolo che si avvolge a spirale attorno ad un ramo verde precedentemente scortecciato e unto. Appoggia il ramo su due piccole forcole piantate interra, sopra ad un fuoco di brace. Quando il pane è cotto, puoi togliere facilmente il ramo, perché l'olio gli ha impedito di attaccarsi." (Tappe)</w:t>
                  </w:r>
                </w:p>
              </w:txbxContent>
            </v:textbox>
            <w10:wrap type="square" anchorx="page" anchory="page"/>
          </v:rect>
        </w:pict>
      </w:r>
      <w:r w:rsidR="005A253C">
        <w:rPr>
          <w:rFonts w:ascii="Calibri" w:hAnsi="Calibri"/>
          <w:i/>
          <w:iCs/>
          <w:color w:val="auto"/>
          <w:sz w:val="18"/>
          <w:szCs w:val="18"/>
        </w:rPr>
        <w:br w:type="page"/>
      </w:r>
    </w:p>
    <w:p w:rsidR="00FE56E9" w:rsidRDefault="00FB42E1">
      <w:pPr>
        <w:jc w:val="both"/>
        <w:rPr>
          <w:rFonts w:ascii="Calibri" w:hAnsi="Calibri"/>
          <w:b/>
          <w:sz w:val="20"/>
          <w:szCs w:val="20"/>
        </w:rPr>
      </w:pPr>
      <w:r>
        <w:rPr>
          <w:rFonts w:ascii="Calibri" w:hAnsi="Calibri"/>
          <w:b/>
          <w:sz w:val="20"/>
          <w:szCs w:val="20"/>
        </w:rPr>
        <w:lastRenderedPageBreak/>
        <w:t>Pollo allo spiedo</w:t>
      </w:r>
      <w:r>
        <w:rPr>
          <w:rFonts w:ascii="Calibri" w:hAnsi="Calibri"/>
          <w:sz w:val="20"/>
          <w:szCs w:val="20"/>
        </w:rPr>
        <w:t xml:space="preserve">: arrotolare delle fettine di pollo su un ramo verde e scortecciato, leggermente unto con olio d'oliva; aggiungere qualche foglia di salvia o rosmarino mentre si arrotola la carne, poco sale e pepe; avvolgere tutto con la carta stagnola e deporre sulla brace, girando lo stecco di tanto in tanto. </w:t>
      </w:r>
    </w:p>
    <w:p w:rsidR="00FE56E9" w:rsidRDefault="00FE56E9">
      <w:pPr>
        <w:jc w:val="both"/>
        <w:rPr>
          <w:rFonts w:ascii="Calibri" w:hAnsi="Calibri"/>
          <w:b/>
          <w:sz w:val="20"/>
          <w:szCs w:val="20"/>
        </w:rPr>
      </w:pPr>
    </w:p>
    <w:p w:rsidR="00FE56E9" w:rsidRDefault="00FB42E1">
      <w:pPr>
        <w:jc w:val="both"/>
        <w:rPr>
          <w:rFonts w:ascii="Calibri" w:hAnsi="Calibri"/>
          <w:sz w:val="20"/>
          <w:szCs w:val="20"/>
        </w:rPr>
      </w:pPr>
      <w:r>
        <w:rPr>
          <w:rFonts w:ascii="Calibri" w:hAnsi="Calibri"/>
          <w:b/>
          <w:sz w:val="20"/>
          <w:szCs w:val="20"/>
        </w:rPr>
        <w:t xml:space="preserve">Spiedini: </w:t>
      </w:r>
      <w:r>
        <w:rPr>
          <w:rFonts w:ascii="Calibri" w:hAnsi="Calibri"/>
          <w:sz w:val="20"/>
          <w:szCs w:val="20"/>
        </w:rPr>
        <w:t xml:space="preserve">infilzare dei pezzetti di pollo o tacchino nello spiedo, alternandoli a pezzetti di peperone e patata; aggiungere qualche foglia di salvia, poco sale e pepe; avvolgere tutto con la carta stagnola e deporre sulla brace, girando lo stecco di tanto in tanto. </w:t>
      </w:r>
    </w:p>
    <w:p w:rsidR="00FE56E9" w:rsidRDefault="00FB42E1">
      <w:pPr>
        <w:jc w:val="both"/>
        <w:rPr>
          <w:rFonts w:ascii="Calibri" w:hAnsi="Calibri"/>
          <w:sz w:val="20"/>
          <w:szCs w:val="20"/>
        </w:rPr>
      </w:pPr>
      <w:r>
        <w:rPr>
          <w:rFonts w:ascii="Calibri" w:hAnsi="Calibri"/>
          <w:sz w:val="20"/>
          <w:szCs w:val="20"/>
        </w:rPr>
        <w:t>Gli spiedini possono essere fatti anche con la sola verdura: peperoni, patate, pomodorini, cipolla, melanzane. Avvolgere bene nella carta stagnola, per permettere una cottura uniforme, senza carbonizzare il cibo. Le parti carbonizzate vanno comunque eliminate.</w:t>
      </w:r>
    </w:p>
    <w:p w:rsidR="00FE56E9" w:rsidRDefault="00FE56E9">
      <w:pPr>
        <w:jc w:val="both"/>
        <w:rPr>
          <w:rFonts w:ascii="Calibri" w:hAnsi="Calibri"/>
          <w:sz w:val="20"/>
          <w:szCs w:val="20"/>
        </w:rPr>
      </w:pPr>
    </w:p>
    <w:p w:rsidR="00FE56E9" w:rsidRDefault="00FB42E1">
      <w:pPr>
        <w:jc w:val="both"/>
        <w:rPr>
          <w:rFonts w:ascii="Calibri" w:hAnsi="Calibri"/>
          <w:sz w:val="20"/>
          <w:szCs w:val="20"/>
        </w:rPr>
      </w:pPr>
      <w:r>
        <w:rPr>
          <w:rFonts w:ascii="Calibri" w:hAnsi="Calibri"/>
          <w:b/>
          <w:sz w:val="20"/>
          <w:szCs w:val="20"/>
        </w:rPr>
        <w:t xml:space="preserve">Patate alla brace: </w:t>
      </w:r>
      <w:r>
        <w:rPr>
          <w:rFonts w:ascii="Calibri" w:hAnsi="Calibri"/>
          <w:sz w:val="20"/>
          <w:szCs w:val="20"/>
        </w:rPr>
        <w:t>avvolgere le patate nella stagnola, con un po’ di rosmarino. Mettere direttamente nella brace e girarle ogni tanto.</w:t>
      </w:r>
    </w:p>
    <w:p w:rsidR="00FE56E9" w:rsidRDefault="00FE56E9">
      <w:pPr>
        <w:jc w:val="both"/>
        <w:rPr>
          <w:rFonts w:ascii="Calibri" w:hAnsi="Calibri"/>
          <w:sz w:val="20"/>
          <w:szCs w:val="20"/>
        </w:rPr>
      </w:pPr>
    </w:p>
    <w:p w:rsidR="00FE56E9" w:rsidRDefault="00FB42E1">
      <w:pPr>
        <w:jc w:val="both"/>
        <w:rPr>
          <w:rFonts w:ascii="Calibri" w:hAnsi="Calibri"/>
          <w:b/>
          <w:bCs/>
          <w:color w:val="333399"/>
          <w:sz w:val="20"/>
          <w:szCs w:val="20"/>
          <w:u w:val="single"/>
        </w:rPr>
      </w:pPr>
      <w:r>
        <w:rPr>
          <w:rFonts w:ascii="Calibri" w:hAnsi="Calibri"/>
          <w:b/>
          <w:sz w:val="20"/>
          <w:szCs w:val="20"/>
        </w:rPr>
        <w:t>Uovo e patata alla brace:</w:t>
      </w:r>
      <w:r>
        <w:rPr>
          <w:rFonts w:ascii="Calibri" w:hAnsi="Calibri"/>
          <w:sz w:val="20"/>
          <w:szCs w:val="20"/>
        </w:rPr>
        <w:t xml:space="preserve"> tagliare una patata grande in due parti, una grande e una piccola; fare un bel buco nella parte più grande e versarci un uovo intero; chiudere la patata con la parte piccola e avvolgere strettamente nella stagnola. Appoggiare sulla brace e girarla dopo almeno 15 minuti.</w:t>
      </w:r>
    </w:p>
    <w:p w:rsidR="00FE56E9" w:rsidRDefault="005A253C">
      <w:pPr>
        <w:jc w:val="both"/>
        <w:rPr>
          <w:rFonts w:ascii="Calibri" w:hAnsi="Calibri"/>
          <w:b/>
          <w:bCs/>
          <w:color w:val="333399"/>
          <w:sz w:val="20"/>
          <w:szCs w:val="20"/>
          <w:u w:val="single"/>
        </w:rPr>
      </w:pPr>
      <w:r>
        <w:rPr>
          <w:noProof/>
          <w:lang w:eastAsia="it-IT"/>
        </w:rPr>
        <w:drawing>
          <wp:anchor distT="0" distB="0" distL="114935" distR="114935" simplePos="0" relativeHeight="251624448" behindDoc="0" locked="0" layoutInCell="1" allowOverlap="1">
            <wp:simplePos x="0" y="0"/>
            <wp:positionH relativeFrom="column">
              <wp:posOffset>796290</wp:posOffset>
            </wp:positionH>
            <wp:positionV relativeFrom="paragraph">
              <wp:posOffset>466725</wp:posOffset>
            </wp:positionV>
            <wp:extent cx="2440305" cy="174244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cstate="print"/>
                    <a:srcRect/>
                    <a:stretch>
                      <a:fillRect/>
                    </a:stretch>
                  </pic:blipFill>
                  <pic:spPr bwMode="auto">
                    <a:xfrm>
                      <a:off x="0" y="0"/>
                      <a:ext cx="2440305" cy="1742440"/>
                    </a:xfrm>
                    <a:prstGeom prst="rect">
                      <a:avLst/>
                    </a:prstGeom>
                    <a:solidFill>
                      <a:srgbClr val="FFFFFF"/>
                    </a:solidFill>
                    <a:ln w="9525">
                      <a:noFill/>
                      <a:miter lim="800000"/>
                      <a:headEnd/>
                      <a:tailEnd/>
                    </a:ln>
                  </pic:spPr>
                </pic:pic>
              </a:graphicData>
            </a:graphic>
          </wp:anchor>
        </w:drawing>
      </w:r>
    </w:p>
    <w:p w:rsidR="00FB1732" w:rsidRDefault="00FB1732">
      <w:pPr>
        <w:suppressAutoHyphens w:val="0"/>
        <w:overflowPunct/>
        <w:rPr>
          <w:rFonts w:ascii="Calibri" w:hAnsi="Calibri"/>
          <w:b/>
          <w:color w:val="333399"/>
          <w:sz w:val="20"/>
          <w:szCs w:val="20"/>
          <w:u w:val="single"/>
        </w:rPr>
      </w:pPr>
      <w:r>
        <w:rPr>
          <w:rFonts w:ascii="Calibri" w:hAnsi="Calibri"/>
          <w:b/>
          <w:color w:val="333399"/>
          <w:sz w:val="20"/>
          <w:szCs w:val="20"/>
          <w:u w:val="single"/>
        </w:rPr>
        <w:br w:type="page"/>
      </w:r>
    </w:p>
    <w:p w:rsidR="00FE56E9" w:rsidRPr="00C2177D" w:rsidRDefault="00FB1732" w:rsidP="00FB1732">
      <w:pPr>
        <w:jc w:val="center"/>
        <w:rPr>
          <w:rFonts w:ascii="Calibri" w:hAnsi="Calibri"/>
          <w:b/>
          <w:color w:val="FF0000"/>
          <w:sz w:val="20"/>
          <w:szCs w:val="20"/>
        </w:rPr>
      </w:pPr>
      <w:r w:rsidRPr="00C2177D">
        <w:rPr>
          <w:rFonts w:ascii="Calibri" w:hAnsi="Calibri"/>
          <w:b/>
          <w:noProof/>
          <w:color w:val="FF0000"/>
          <w:sz w:val="20"/>
          <w:szCs w:val="20"/>
          <w:u w:val="single"/>
          <w:lang w:eastAsia="it-IT"/>
        </w:rPr>
        <w:lastRenderedPageBreak/>
        <w:drawing>
          <wp:anchor distT="0" distB="0" distL="114935" distR="114935" simplePos="0" relativeHeight="251894784" behindDoc="0" locked="0" layoutInCell="1" allowOverlap="1" wp14:anchorId="35367AA0" wp14:editId="060B193B">
            <wp:simplePos x="0" y="0"/>
            <wp:positionH relativeFrom="column">
              <wp:posOffset>108025</wp:posOffset>
            </wp:positionH>
            <wp:positionV relativeFrom="paragraph">
              <wp:posOffset>-261513</wp:posOffset>
            </wp:positionV>
            <wp:extent cx="640117" cy="505460"/>
            <wp:effectExtent l="57150" t="57150" r="26633" b="46990"/>
            <wp:wrapNone/>
            <wp:docPr id="3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rot="545406">
                      <a:off x="0" y="0"/>
                      <a:ext cx="640117" cy="505460"/>
                    </a:xfrm>
                    <a:prstGeom prst="rect">
                      <a:avLst/>
                    </a:prstGeom>
                    <a:solidFill>
                      <a:srgbClr val="FFFFFF"/>
                    </a:solidFill>
                    <a:ln w="9525">
                      <a:noFill/>
                      <a:miter lim="800000"/>
                      <a:headEnd/>
                      <a:tailEnd/>
                    </a:ln>
                  </pic:spPr>
                </pic:pic>
              </a:graphicData>
            </a:graphic>
          </wp:anchor>
        </w:drawing>
      </w:r>
      <w:r w:rsidRPr="00C2177D">
        <w:rPr>
          <w:rFonts w:ascii="Calibri" w:hAnsi="Calibri"/>
          <w:b/>
          <w:color w:val="FF0000"/>
          <w:sz w:val="20"/>
          <w:szCs w:val="20"/>
          <w:u w:val="single"/>
        </w:rPr>
        <w:t>Alcuni esempi di ricette</w:t>
      </w:r>
      <w:r w:rsidRPr="00C2177D">
        <w:rPr>
          <w:b/>
          <w:noProof/>
          <w:color w:val="FF0000"/>
          <w:lang w:eastAsia="it-IT"/>
        </w:rPr>
        <w:t xml:space="preserve"> </w:t>
      </w:r>
    </w:p>
    <w:p w:rsidR="00FB1732" w:rsidRPr="00C2177D" w:rsidRDefault="00FB1732">
      <w:pPr>
        <w:rPr>
          <w:rFonts w:ascii="Calibri" w:hAnsi="Calibri"/>
          <w:b/>
          <w:bCs/>
          <w:color w:val="FF0000"/>
          <w:sz w:val="20"/>
          <w:szCs w:val="20"/>
        </w:rPr>
      </w:pPr>
    </w:p>
    <w:p w:rsidR="00FE56E9" w:rsidRPr="00C2177D" w:rsidRDefault="00FB42E1">
      <w:pPr>
        <w:rPr>
          <w:rFonts w:ascii="Calibri" w:hAnsi="Calibri"/>
          <w:b/>
          <w:bCs/>
          <w:color w:val="FF0000"/>
          <w:sz w:val="20"/>
          <w:szCs w:val="20"/>
          <w:u w:val="single"/>
        </w:rPr>
      </w:pPr>
      <w:r w:rsidRPr="00C2177D">
        <w:rPr>
          <w:rFonts w:ascii="Calibri" w:hAnsi="Calibri"/>
          <w:b/>
          <w:bCs/>
          <w:color w:val="FF0000"/>
          <w:sz w:val="20"/>
          <w:szCs w:val="20"/>
          <w:u w:val="single"/>
        </w:rPr>
        <w:t>PIATTI COMPLETI: Carboidrati più proteine vegetali dai legumi</w:t>
      </w:r>
    </w:p>
    <w:p w:rsidR="00FE56E9" w:rsidRPr="00C2177D" w:rsidRDefault="00FE56E9">
      <w:pPr>
        <w:rPr>
          <w:rFonts w:ascii="Calibri" w:hAnsi="Calibri"/>
          <w:b/>
          <w:bCs/>
          <w:color w:val="FF0000"/>
          <w:sz w:val="20"/>
          <w:szCs w:val="20"/>
        </w:rPr>
      </w:pPr>
    </w:p>
    <w:p w:rsidR="00FB1732" w:rsidRPr="00C2177D" w:rsidRDefault="00FB1732">
      <w:pPr>
        <w:rPr>
          <w:rFonts w:ascii="Calibri" w:hAnsi="Calibri"/>
          <w:b/>
          <w:bCs/>
          <w:color w:val="FF0000"/>
          <w:sz w:val="20"/>
          <w:szCs w:val="20"/>
        </w:rPr>
      </w:pPr>
      <w:r w:rsidRPr="00C2177D">
        <w:rPr>
          <w:rFonts w:ascii="Calibri" w:hAnsi="Calibri"/>
          <w:b/>
          <w:bCs/>
          <w:color w:val="FF0000"/>
          <w:sz w:val="20"/>
          <w:szCs w:val="20"/>
        </w:rPr>
        <w:t>Pasta e ceci</w:t>
      </w:r>
      <w:r w:rsidR="00FB42E1" w:rsidRPr="00C2177D">
        <w:rPr>
          <w:rFonts w:ascii="Calibri" w:hAnsi="Calibri"/>
          <w:b/>
          <w:bCs/>
          <w:color w:val="FF0000"/>
          <w:sz w:val="20"/>
          <w:szCs w:val="20"/>
        </w:rPr>
        <w:t xml:space="preserve">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t>Pasta gr 70, ceci secchi gr 30, olio gr 10, parmigiano gr 5, cipolla, rosmarino,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Mettere in ammollo i ceci 12/24 ore prima. Tritare finemente la cipolla e farla appassire in poco olio, unire i ceci e un rametto di rosmarino. Aggiungere il brodo vegetale e portare a cottura. Quando i ceci sono cotti unire la pasta, farla cuocere e a fine cottura condire con il restante olio e il parmigiano. </w:t>
      </w:r>
      <w:r w:rsidRPr="00C2177D">
        <w:rPr>
          <w:rFonts w:ascii="Calibri" w:hAnsi="Calibri"/>
          <w:i/>
          <w:iCs/>
          <w:color w:val="FF0000"/>
          <w:sz w:val="20"/>
          <w:szCs w:val="20"/>
        </w:rPr>
        <w:t xml:space="preserve">VARIANTE: la pasta si può sostituire con crostini di pane. </w:t>
      </w:r>
    </w:p>
    <w:p w:rsidR="00FE56E9" w:rsidRPr="00C2177D" w:rsidRDefault="00FE56E9">
      <w:pPr>
        <w:rPr>
          <w:rFonts w:ascii="Calibri" w:hAnsi="Calibri"/>
          <w:i/>
          <w:iCs/>
          <w:color w:val="FF0000"/>
          <w:sz w:val="20"/>
          <w:szCs w:val="20"/>
        </w:rPr>
      </w:pPr>
    </w:p>
    <w:p w:rsidR="00FB1732" w:rsidRPr="00C2177D" w:rsidRDefault="00FB1732">
      <w:pPr>
        <w:rPr>
          <w:rFonts w:ascii="Calibri" w:hAnsi="Calibri"/>
          <w:b/>
          <w:bCs/>
          <w:color w:val="FF0000"/>
          <w:sz w:val="20"/>
          <w:szCs w:val="20"/>
        </w:rPr>
      </w:pPr>
      <w:r w:rsidRPr="00C2177D">
        <w:rPr>
          <w:rFonts w:ascii="Calibri" w:hAnsi="Calibri"/>
          <w:b/>
          <w:bCs/>
          <w:color w:val="FF0000"/>
          <w:sz w:val="20"/>
          <w:szCs w:val="20"/>
        </w:rPr>
        <w:t>Pasta e fagioli</w:t>
      </w:r>
      <w:r w:rsidR="00FB42E1" w:rsidRPr="00C2177D">
        <w:rPr>
          <w:rFonts w:ascii="Calibri" w:hAnsi="Calibri"/>
          <w:b/>
          <w:bCs/>
          <w:color w:val="FF0000"/>
          <w:sz w:val="20"/>
          <w:szCs w:val="20"/>
        </w:rPr>
        <w:t xml:space="preserve">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t>Pasta gr 70, fagioli secchi gr 30,,olio gr 10, parmigiano gr 5, pelati gr 10, prezzemolo, aglio,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Mettere in ammollo i fagioli 12 ore prima. Farli cuocere. Tritare il prezzemolo e l’aglio. Passare al setaccio metà dei fagioli. Far scaldare poco olio con l’aglio , i pelati, i fagioli interi e quelli passati. Unire l’acqua di cottura dei fagioli e far cuocere per pochi minuti. Aggiungere la pasta e a fine cottura unire il prezzemolo tritato il parmigiano e il restante olio. </w:t>
      </w:r>
      <w:r w:rsidRPr="00C2177D">
        <w:rPr>
          <w:rFonts w:ascii="Calibri" w:hAnsi="Calibri"/>
          <w:i/>
          <w:iCs/>
          <w:color w:val="FF0000"/>
          <w:sz w:val="20"/>
          <w:szCs w:val="20"/>
        </w:rPr>
        <w:t xml:space="preserve">VARIANTE: la pasta si può sostituire con crostini di pane. </w:t>
      </w:r>
    </w:p>
    <w:p w:rsidR="00FE56E9" w:rsidRPr="00C2177D" w:rsidRDefault="00FE56E9">
      <w:pPr>
        <w:rPr>
          <w:rFonts w:ascii="Calibri" w:hAnsi="Calibri"/>
          <w:i/>
          <w:iCs/>
          <w:color w:val="FF0000"/>
          <w:sz w:val="20"/>
          <w:szCs w:val="20"/>
        </w:rPr>
      </w:pPr>
    </w:p>
    <w:p w:rsidR="00FB1732" w:rsidRPr="00C2177D" w:rsidRDefault="00FB42E1">
      <w:pPr>
        <w:rPr>
          <w:rFonts w:ascii="Calibri" w:hAnsi="Calibri"/>
          <w:b/>
          <w:bCs/>
          <w:color w:val="FF0000"/>
          <w:sz w:val="20"/>
          <w:szCs w:val="20"/>
        </w:rPr>
      </w:pPr>
      <w:r w:rsidRPr="00C2177D">
        <w:rPr>
          <w:rFonts w:ascii="Calibri" w:hAnsi="Calibri"/>
          <w:b/>
          <w:bCs/>
          <w:color w:val="FF0000"/>
          <w:sz w:val="20"/>
          <w:szCs w:val="20"/>
        </w:rPr>
        <w:t>P</w:t>
      </w:r>
      <w:r w:rsidR="00FB1732" w:rsidRPr="00C2177D">
        <w:rPr>
          <w:rFonts w:ascii="Calibri" w:hAnsi="Calibri"/>
          <w:b/>
          <w:bCs/>
          <w:color w:val="FF0000"/>
          <w:sz w:val="20"/>
          <w:szCs w:val="20"/>
        </w:rPr>
        <w:t xml:space="preserve">asta e lenticchie </w:t>
      </w:r>
    </w:p>
    <w:p w:rsidR="00FE56E9" w:rsidRPr="00C2177D" w:rsidRDefault="00FB42E1">
      <w:pPr>
        <w:rPr>
          <w:rFonts w:ascii="Calibri" w:hAnsi="Calibri"/>
          <w:b/>
          <w:bCs/>
          <w:color w:val="FF0000"/>
          <w:sz w:val="20"/>
          <w:szCs w:val="20"/>
        </w:rPr>
      </w:pPr>
      <w:r w:rsidRPr="00C2177D">
        <w:rPr>
          <w:rFonts w:ascii="Calibri" w:hAnsi="Calibri"/>
          <w:b/>
          <w:bCs/>
          <w:i/>
          <w:color w:val="FF0000"/>
          <w:sz w:val="20"/>
          <w:szCs w:val="20"/>
        </w:rPr>
        <w:t>Pasta gr 70, lenticchie secche gr 30, pelati gr 20, olio gr 10, parmigiano gr 5, cipolla, prezzemolo, carote, sedano,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Cuocere le lenticchie aggiungendo i pelati, le carote e il sedano tagliati a pezzetti. Quando sono cotte aggiungere la pasta e portarla a cottura. Intanto che la pasta cuoce scaldare l’olio con il prezzemolo tritato e la cipolla. Condire la pasta con l’olio aromatizzato e il parmigiano. </w:t>
      </w:r>
      <w:r w:rsidRPr="00C2177D">
        <w:rPr>
          <w:rFonts w:ascii="Calibri" w:hAnsi="Calibri"/>
          <w:i/>
          <w:iCs/>
          <w:color w:val="FF0000"/>
          <w:sz w:val="20"/>
          <w:szCs w:val="20"/>
        </w:rPr>
        <w:t xml:space="preserve">VARIANTE: la pasta si può sostituire con crostini di pane. </w:t>
      </w:r>
    </w:p>
    <w:p w:rsidR="00FE56E9" w:rsidRPr="00C2177D" w:rsidRDefault="00FE56E9">
      <w:pPr>
        <w:rPr>
          <w:rFonts w:ascii="Calibri" w:hAnsi="Calibri"/>
          <w:b/>
          <w:bCs/>
          <w:color w:val="FF0000"/>
          <w:sz w:val="20"/>
          <w:szCs w:val="20"/>
        </w:rPr>
      </w:pPr>
    </w:p>
    <w:p w:rsidR="00FE56E9" w:rsidRPr="00C2177D" w:rsidRDefault="00FB1732">
      <w:pPr>
        <w:rPr>
          <w:rFonts w:ascii="Calibri" w:hAnsi="Calibri" w:cs="Arial"/>
          <w:b/>
          <w:i/>
          <w:color w:val="FF0000"/>
          <w:sz w:val="20"/>
          <w:szCs w:val="20"/>
        </w:rPr>
      </w:pPr>
      <w:r w:rsidRPr="00C2177D">
        <w:rPr>
          <w:rFonts w:ascii="Calibri" w:hAnsi="Calibri" w:cs="Arial"/>
          <w:b/>
          <w:bCs/>
          <w:color w:val="FF0000"/>
          <w:sz w:val="20"/>
          <w:szCs w:val="20"/>
        </w:rPr>
        <w:t>Pasta con zucchine e cannellini</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Ingredienti: pasta, zucchine, fagioli cannellini, parmigiano, olio extra vergine d’oliva, prezzemolo, aglio, basilico, brodo vegetale, poco  sale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 xml:space="preserve">Stufate l’aglio con del brodo vegetale, aggiungete le zucchine tagliate a dadini, salate e cuocete. Una volta pronte frullatele finemente con ¾ dei fagioli, cotti </w:t>
      </w:r>
      <w:r w:rsidRPr="00C2177D">
        <w:rPr>
          <w:rFonts w:ascii="Calibri" w:hAnsi="Calibri" w:cs="Arial"/>
          <w:color w:val="FF0000"/>
          <w:sz w:val="20"/>
          <w:szCs w:val="20"/>
        </w:rPr>
        <w:lastRenderedPageBreak/>
        <w:t>precedentemente, il prezzemolo, il basilico e l’olio extravergine d’oliva. Lessate la pasta e conditela con la salsa ottenuta e il parmigiano ed i restanti fagioli.</w:t>
      </w:r>
    </w:p>
    <w:p w:rsidR="00FE56E9" w:rsidRPr="00C2177D" w:rsidRDefault="00FE56E9">
      <w:pPr>
        <w:rPr>
          <w:rFonts w:ascii="Calibri" w:hAnsi="Calibri" w:cs="Arial"/>
          <w:color w:val="FF0000"/>
          <w:sz w:val="20"/>
          <w:szCs w:val="20"/>
        </w:rPr>
      </w:pPr>
    </w:p>
    <w:p w:rsidR="00FE56E9" w:rsidRPr="00C2177D" w:rsidRDefault="00FB1732">
      <w:pPr>
        <w:rPr>
          <w:rFonts w:ascii="Calibri" w:hAnsi="Calibri" w:cs="Arial"/>
          <w:b/>
          <w:i/>
          <w:color w:val="FF0000"/>
          <w:sz w:val="20"/>
          <w:szCs w:val="20"/>
        </w:rPr>
      </w:pPr>
      <w:r w:rsidRPr="00C2177D">
        <w:rPr>
          <w:rFonts w:ascii="Calibri" w:hAnsi="Calibri" w:cs="Arial"/>
          <w:b/>
          <w:bCs/>
          <w:color w:val="FF0000"/>
          <w:sz w:val="20"/>
          <w:szCs w:val="20"/>
        </w:rPr>
        <w:t>Riso e lenticchie</w:t>
      </w:r>
    </w:p>
    <w:p w:rsidR="00FE56E9" w:rsidRPr="00C2177D" w:rsidRDefault="00FB42E1">
      <w:pPr>
        <w:jc w:val="both"/>
        <w:rPr>
          <w:rFonts w:ascii="Calibri" w:hAnsi="Calibri"/>
          <w:b/>
          <w:bCs/>
          <w:color w:val="FF0000"/>
          <w:sz w:val="20"/>
          <w:szCs w:val="20"/>
        </w:rPr>
      </w:pPr>
      <w:r w:rsidRPr="00C2177D">
        <w:rPr>
          <w:rFonts w:ascii="Calibri" w:hAnsi="Calibri" w:cs="Arial"/>
          <w:b/>
          <w:i/>
          <w:color w:val="FF0000"/>
          <w:sz w:val="20"/>
          <w:szCs w:val="20"/>
        </w:rPr>
        <w:t>Ingredienti: riso, lenticchie secche, cipolla, sedano, carote, aglio, alloro, prezzemolo, parmigiano, olio extravergine d’oliva, poco  sale</w:t>
      </w:r>
      <w:r w:rsidRPr="00C2177D">
        <w:rPr>
          <w:rFonts w:ascii="Calibri" w:hAnsi="Calibri" w:cs="Arial"/>
          <w:color w:val="FF0000"/>
          <w:sz w:val="20"/>
          <w:szCs w:val="20"/>
        </w:rPr>
        <w:t xml:space="preserve"> Tenete le lenticchie in ammollo per 12 ore, quindi scolatele e cuocetele in abbondante acqua salata insieme a sedano, carota e cipolla tagliati a pezzettini e qualche foglia di alloro. Nel frattempo cuocete il riso e quando sia le lenticchie che il riso avranno ultimato la cottura, mescolateli insieme e conditeli con una salsa preparata con parmigiano, olio extravergine d’oliva, prezzemolo e aglio tritati.</w:t>
      </w:r>
    </w:p>
    <w:p w:rsidR="00FE56E9" w:rsidRPr="00C2177D" w:rsidRDefault="00FE56E9">
      <w:pPr>
        <w:rPr>
          <w:rFonts w:ascii="Calibri" w:hAnsi="Calibri"/>
          <w:b/>
          <w:bCs/>
          <w:color w:val="FF0000"/>
          <w:sz w:val="20"/>
          <w:szCs w:val="20"/>
        </w:rPr>
      </w:pPr>
    </w:p>
    <w:p w:rsidR="00FB1732" w:rsidRPr="00C2177D" w:rsidRDefault="00FB1732">
      <w:pPr>
        <w:rPr>
          <w:rFonts w:ascii="Calibri" w:hAnsi="Calibri"/>
          <w:b/>
          <w:bCs/>
          <w:color w:val="FF0000"/>
          <w:sz w:val="20"/>
          <w:szCs w:val="20"/>
        </w:rPr>
      </w:pPr>
      <w:r w:rsidRPr="00C2177D">
        <w:rPr>
          <w:rFonts w:ascii="Calibri" w:hAnsi="Calibri"/>
          <w:b/>
          <w:bCs/>
          <w:color w:val="FF0000"/>
          <w:sz w:val="20"/>
          <w:szCs w:val="20"/>
        </w:rPr>
        <w:t>Risotto con fagioli alla valtellinese</w:t>
      </w:r>
      <w:r w:rsidR="00FB42E1" w:rsidRPr="00C2177D">
        <w:rPr>
          <w:rFonts w:ascii="Calibri" w:hAnsi="Calibri"/>
          <w:b/>
          <w:bCs/>
          <w:color w:val="FF0000"/>
          <w:sz w:val="20"/>
          <w:szCs w:val="20"/>
        </w:rPr>
        <w:t xml:space="preserve"> </w:t>
      </w:r>
    </w:p>
    <w:p w:rsidR="00FE56E9" w:rsidRPr="00C2177D" w:rsidRDefault="00FB42E1">
      <w:pPr>
        <w:rPr>
          <w:rFonts w:ascii="Calibri" w:hAnsi="Calibri"/>
          <w:b/>
          <w:bCs/>
          <w:color w:val="FF0000"/>
          <w:sz w:val="20"/>
          <w:szCs w:val="20"/>
        </w:rPr>
      </w:pPr>
      <w:r w:rsidRPr="00C2177D">
        <w:rPr>
          <w:rFonts w:ascii="Calibri" w:hAnsi="Calibri"/>
          <w:b/>
          <w:bCs/>
          <w:i/>
          <w:color w:val="FF0000"/>
          <w:sz w:val="20"/>
          <w:szCs w:val="20"/>
        </w:rPr>
        <w:t>Riso gr 70, fagioli borlotti freschi o surgelati gr 30, cavolo (facoltativo) gr 20, olio gr 10, parmigiano gr 5, sedano, carote, sale marino q.b.</w:t>
      </w:r>
      <w:r w:rsidRPr="00C2177D">
        <w:rPr>
          <w:rFonts w:ascii="Calibri" w:hAnsi="Calibri"/>
          <w:b/>
          <w:bCs/>
          <w:color w:val="FF0000"/>
          <w:sz w:val="20"/>
          <w:szCs w:val="20"/>
        </w:rPr>
        <w:t xml:space="preserve"> </w:t>
      </w:r>
      <w:r w:rsidRPr="00C2177D">
        <w:rPr>
          <w:rFonts w:ascii="Calibri" w:hAnsi="Calibri"/>
          <w:color w:val="FF0000"/>
          <w:sz w:val="20"/>
          <w:szCs w:val="20"/>
        </w:rPr>
        <w:t>Cuocere in abbondante acqua i fagioli con la carote e il sedano. A parte cuocere il riso e il cavolo (facoltativo). A cottura ultimata unire i fagioli al risotto e condire con parmigiano e olio.</w:t>
      </w:r>
    </w:p>
    <w:p w:rsidR="00FE56E9" w:rsidRPr="00C2177D" w:rsidRDefault="00FE56E9">
      <w:pPr>
        <w:rPr>
          <w:rFonts w:ascii="Calibri" w:hAnsi="Calibri"/>
          <w:b/>
          <w:bCs/>
          <w:color w:val="FF0000"/>
          <w:sz w:val="20"/>
          <w:szCs w:val="20"/>
        </w:rPr>
      </w:pPr>
    </w:p>
    <w:p w:rsidR="00FB1732" w:rsidRPr="00C2177D" w:rsidRDefault="00FB1732">
      <w:pPr>
        <w:rPr>
          <w:rFonts w:ascii="Calibri" w:hAnsi="Calibri"/>
          <w:b/>
          <w:bCs/>
          <w:color w:val="FF0000"/>
          <w:sz w:val="20"/>
          <w:szCs w:val="20"/>
        </w:rPr>
      </w:pPr>
      <w:r w:rsidRPr="00C2177D">
        <w:rPr>
          <w:rFonts w:ascii="Calibri" w:hAnsi="Calibri"/>
          <w:b/>
          <w:bCs/>
          <w:color w:val="FF0000"/>
          <w:sz w:val="20"/>
          <w:szCs w:val="20"/>
        </w:rPr>
        <w:t xml:space="preserve">Risi e bisi </w:t>
      </w:r>
    </w:p>
    <w:p w:rsidR="00FE56E9" w:rsidRPr="00C2177D" w:rsidRDefault="00FB42E1">
      <w:pPr>
        <w:rPr>
          <w:rFonts w:ascii="Calibri" w:hAnsi="Calibri" w:cs="Webdings"/>
          <w:color w:val="FF0000"/>
          <w:sz w:val="20"/>
          <w:szCs w:val="20"/>
        </w:rPr>
      </w:pPr>
      <w:r w:rsidRPr="00C2177D">
        <w:rPr>
          <w:rFonts w:ascii="Calibri" w:hAnsi="Calibri"/>
          <w:b/>
          <w:bCs/>
          <w:i/>
          <w:color w:val="FF0000"/>
          <w:sz w:val="20"/>
          <w:szCs w:val="20"/>
        </w:rPr>
        <w:t>Riso gr 70, piselli gr 30, olio gr 10, parmigiano gr 5, prezzemolo, cipolla,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la cipolla e farla appassire in poco olio, aggiungere i piselli e poco brodo vegetale; unire il riso e portarlo a cottura. A fine cottura aggiungere il prezzemolo tritato, l’olio e il parmigiano. </w:t>
      </w:r>
      <w:r w:rsidRPr="00C2177D">
        <w:rPr>
          <w:rFonts w:ascii="Calibri" w:hAnsi="Calibri"/>
          <w:i/>
          <w:iCs/>
          <w:color w:val="FF0000"/>
          <w:sz w:val="20"/>
          <w:szCs w:val="20"/>
        </w:rPr>
        <w:t xml:space="preserve">Variante: RISOTTO CON LEGUMI sostituire ai piselli con altri legumi come fagioli, lenticchie o con un misti di essi. </w:t>
      </w:r>
    </w:p>
    <w:p w:rsidR="00FE56E9" w:rsidRPr="00C2177D" w:rsidRDefault="00FE56E9">
      <w:pPr>
        <w:pStyle w:val="Default"/>
        <w:spacing w:after="20"/>
        <w:rPr>
          <w:rFonts w:ascii="Calibri" w:hAnsi="Calibri" w:cs="Webdings"/>
          <w:color w:val="FF0000"/>
          <w:sz w:val="20"/>
          <w:szCs w:val="20"/>
        </w:rPr>
      </w:pPr>
    </w:p>
    <w:p w:rsidR="00FE56E9" w:rsidRPr="00C2177D" w:rsidRDefault="00FB1732">
      <w:pPr>
        <w:rPr>
          <w:rFonts w:ascii="Calibri" w:hAnsi="Calibri" w:cs="Arial"/>
          <w:b/>
          <w:i/>
          <w:color w:val="FF0000"/>
          <w:sz w:val="20"/>
          <w:szCs w:val="20"/>
        </w:rPr>
      </w:pPr>
      <w:r w:rsidRPr="00C2177D">
        <w:rPr>
          <w:rFonts w:ascii="Calibri" w:hAnsi="Calibri" w:cs="Arial"/>
          <w:b/>
          <w:bCs/>
          <w:color w:val="FF0000"/>
          <w:sz w:val="20"/>
          <w:szCs w:val="20"/>
        </w:rPr>
        <w:t>Pasta con ceci e broccoletti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pasta, ceci secchi, broccoli, pomodori pelati, aglio, alloro, parmigiano, olio extravergine d’oliva,poco  sale</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Fate lessare i ceci precedentemente ammollati per 12 ore in acqua fredda. Scolateli e fateli stufare</w:t>
      </w:r>
      <w:r w:rsidR="00FB1732" w:rsidRPr="00C2177D">
        <w:rPr>
          <w:rFonts w:ascii="Calibri" w:hAnsi="Calibri" w:cs="Arial"/>
          <w:color w:val="FF0000"/>
          <w:sz w:val="20"/>
          <w:szCs w:val="20"/>
        </w:rPr>
        <w:t xml:space="preserve"> </w:t>
      </w:r>
      <w:r w:rsidRPr="00C2177D">
        <w:rPr>
          <w:rFonts w:ascii="Calibri" w:hAnsi="Calibri" w:cs="Arial"/>
          <w:color w:val="FF0000"/>
          <w:sz w:val="20"/>
          <w:szCs w:val="20"/>
        </w:rPr>
        <w:t>in una pentola antiaderente con l’aglio, l’alloro, ed i pomodori per circa 30 minuti. Salate, aggiungete i broccoletti e continuate la cottura. Lessate la pasta e conditela con il sugo di ceci e broccoletti, parmigiano e un filo d’olio extravergine d’oliva.</w:t>
      </w:r>
    </w:p>
    <w:p w:rsidR="00FE56E9" w:rsidRPr="00C2177D" w:rsidRDefault="00FE56E9">
      <w:pPr>
        <w:rPr>
          <w:rFonts w:ascii="Calibri" w:hAnsi="Calibri" w:cs="Arial"/>
          <w:b/>
          <w:bCs/>
          <w:color w:val="FF0000"/>
          <w:sz w:val="20"/>
          <w:szCs w:val="20"/>
        </w:rPr>
      </w:pPr>
    </w:p>
    <w:p w:rsidR="00FE56E9" w:rsidRPr="00C2177D" w:rsidRDefault="00FB1732">
      <w:pPr>
        <w:rPr>
          <w:rFonts w:ascii="Calibri" w:hAnsi="Calibri" w:cs="Arial"/>
          <w:b/>
          <w:i/>
          <w:color w:val="FF0000"/>
          <w:sz w:val="20"/>
          <w:szCs w:val="20"/>
        </w:rPr>
      </w:pPr>
      <w:r w:rsidRPr="00C2177D">
        <w:rPr>
          <w:rFonts w:ascii="Calibri" w:hAnsi="Calibri" w:cs="Arial"/>
          <w:b/>
          <w:bCs/>
          <w:color w:val="FF0000"/>
          <w:sz w:val="20"/>
          <w:szCs w:val="20"/>
        </w:rPr>
        <w:t>Pasta con crema di fave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lastRenderedPageBreak/>
        <w:t>Ingredienti: pasta, fave, cipollotti, parmigiano, olio extra vergine d’oliva, poco  sale, aglio.</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Lessate la pasta in acqua bollente. Nel frattempo sbollentate le fave e i cipollotti, metteteli nel mixer con l’olio, l’aglio, il sale e metà del parmigiano. Frullate ottenendo una salsa omogenea.</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Quando la pasta è cotta conditela con la salsa ed il resto del parmigiano.</w:t>
      </w:r>
    </w:p>
    <w:p w:rsidR="00FE56E9" w:rsidRPr="00C2177D" w:rsidRDefault="00FE56E9">
      <w:pPr>
        <w:rPr>
          <w:rFonts w:ascii="Calibri" w:hAnsi="Calibri" w:cs="Arial"/>
          <w:b/>
          <w:bCs/>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Crema di carote (o zucca) e lenticchie rosse con riso</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riso, carote, lenticchie rosse, parmigiano, olio extra vergine d’oliva, prezzemolo,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Tagliate le carote a rondelle sottili e ponetele insieme alle lenticchie, precedentemente ammollate, in una casseruola con del brodo vegetale. Nel frattempo preparate un trito di prezzemolo e parmigiano. Dopo 45 minuti di cottura frullate finemente la minestra e aggiungete il riso che farete cuocere. A fine cottura guarnite con il trito di prezzemolo, parmigiano e con un filo di olio extravergine d’oliva.</w:t>
      </w:r>
    </w:p>
    <w:p w:rsidR="00FE56E9" w:rsidRPr="00C2177D" w:rsidRDefault="00FE56E9">
      <w:pPr>
        <w:jc w:val="both"/>
        <w:rPr>
          <w:rFonts w:ascii="Calibri" w:hAnsi="Calibri" w:cs="Arial"/>
          <w:b/>
          <w:bCs/>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Vellutata di ceci con crostini</w:t>
      </w:r>
    </w:p>
    <w:p w:rsidR="00FE56E9" w:rsidRPr="00C2177D" w:rsidRDefault="00FB42E1">
      <w:pPr>
        <w:jc w:val="both"/>
        <w:rPr>
          <w:rFonts w:ascii="Calibri" w:hAnsi="Calibri" w:cs="Webdings"/>
          <w:color w:val="FF0000"/>
          <w:sz w:val="20"/>
          <w:szCs w:val="20"/>
        </w:rPr>
      </w:pPr>
      <w:r w:rsidRPr="00C2177D">
        <w:rPr>
          <w:rFonts w:ascii="Calibri" w:hAnsi="Calibri" w:cs="Arial"/>
          <w:b/>
          <w:i/>
          <w:color w:val="FF0000"/>
          <w:sz w:val="20"/>
          <w:szCs w:val="20"/>
        </w:rPr>
        <w:t>Ingredienti: ceci secchi, aglio, salvia, crostini di pane, parmigiano, olio extravergine d’oliva,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Lessati i ceci </w:t>
      </w:r>
      <w:r w:rsidR="006D7A9C" w:rsidRPr="00C2177D">
        <w:rPr>
          <w:rFonts w:ascii="Calibri" w:hAnsi="Calibri" w:cs="Arial"/>
          <w:color w:val="FF0000"/>
          <w:sz w:val="20"/>
          <w:szCs w:val="20"/>
        </w:rPr>
        <w:t>dopo averli</w:t>
      </w:r>
      <w:r w:rsidRPr="00C2177D">
        <w:rPr>
          <w:rFonts w:ascii="Calibri" w:hAnsi="Calibri" w:cs="Arial"/>
          <w:color w:val="FF0000"/>
          <w:sz w:val="20"/>
          <w:szCs w:val="20"/>
        </w:rPr>
        <w:t xml:space="preserve"> lasciati in ammollo in acqua fredda per 12 ore, versateli nel  passaverdura e passateli. Tagliate a pezzetti l’aglio e la salvia e stufateli in una pentola antiaderente con il brodo vegetale. Aggiungete successivamente i ceci passati e altro brodo vegetale. Salate e portate ad ebollizione, mescolando spesso. A cottura ultimata aggiungete olio  extravergine d’oliva, parmigiano e servite con crostini di pane a parte.</w:t>
      </w:r>
    </w:p>
    <w:p w:rsidR="00FE56E9" w:rsidRPr="00C2177D" w:rsidRDefault="00FE56E9">
      <w:pPr>
        <w:pStyle w:val="Default"/>
        <w:spacing w:after="20"/>
        <w:rPr>
          <w:rFonts w:ascii="Calibri" w:hAnsi="Calibri" w:cs="Webdings"/>
          <w:color w:val="FF0000"/>
          <w:sz w:val="20"/>
          <w:szCs w:val="20"/>
        </w:rPr>
      </w:pPr>
    </w:p>
    <w:p w:rsidR="00FE56E9" w:rsidRPr="00C2177D" w:rsidRDefault="00FB42E1" w:rsidP="006D7A9C">
      <w:pPr>
        <w:pStyle w:val="Default"/>
        <w:spacing w:after="120"/>
        <w:rPr>
          <w:rFonts w:ascii="Calibri" w:hAnsi="Calibri"/>
          <w:color w:val="FF0000"/>
          <w:sz w:val="20"/>
          <w:szCs w:val="20"/>
        </w:rPr>
      </w:pPr>
      <w:r w:rsidRPr="00C2177D">
        <w:rPr>
          <w:rFonts w:ascii="Calibri" w:hAnsi="Calibri"/>
          <w:b/>
          <w:bCs/>
          <w:color w:val="FF0000"/>
          <w:sz w:val="20"/>
          <w:szCs w:val="20"/>
          <w:u w:val="single"/>
        </w:rPr>
        <w:t>PIATTI COMPLETI:</w:t>
      </w:r>
      <w:r w:rsidR="006D7A9C" w:rsidRPr="00C2177D">
        <w:rPr>
          <w:rFonts w:ascii="Calibri" w:hAnsi="Calibri"/>
          <w:b/>
          <w:bCs/>
          <w:color w:val="FF0000"/>
          <w:sz w:val="20"/>
          <w:szCs w:val="20"/>
          <w:u w:val="single"/>
        </w:rPr>
        <w:t xml:space="preserve"> </w:t>
      </w:r>
      <w:r w:rsidRPr="00C2177D">
        <w:rPr>
          <w:rFonts w:ascii="Calibri" w:hAnsi="Calibri"/>
          <w:b/>
          <w:bCs/>
          <w:color w:val="FF0000"/>
          <w:sz w:val="20"/>
          <w:szCs w:val="20"/>
          <w:u w:val="single"/>
        </w:rPr>
        <w:t xml:space="preserve">Carboidrati + proteine della carne </w:t>
      </w:r>
    </w:p>
    <w:p w:rsidR="00FE56E9" w:rsidRPr="00C2177D" w:rsidRDefault="00FB42E1" w:rsidP="006D7A9C">
      <w:pPr>
        <w:pStyle w:val="Default"/>
        <w:rPr>
          <w:rFonts w:ascii="Calibri" w:hAnsi="Calibri"/>
          <w:color w:val="FF0000"/>
          <w:sz w:val="20"/>
          <w:szCs w:val="20"/>
        </w:rPr>
      </w:pPr>
      <w:r w:rsidRPr="00C2177D">
        <w:rPr>
          <w:rFonts w:ascii="Calibri" w:hAnsi="Calibri"/>
          <w:color w:val="FF0000"/>
          <w:sz w:val="20"/>
          <w:szCs w:val="20"/>
        </w:rPr>
        <w:t xml:space="preserve">1. polenta con spezzatino/brasato di manzo; </w:t>
      </w:r>
    </w:p>
    <w:p w:rsidR="00FE56E9" w:rsidRPr="00C2177D" w:rsidRDefault="00FB42E1" w:rsidP="006D7A9C">
      <w:pPr>
        <w:pStyle w:val="Default"/>
        <w:rPr>
          <w:rFonts w:ascii="Calibri" w:hAnsi="Calibri"/>
          <w:color w:val="FF0000"/>
          <w:sz w:val="20"/>
          <w:szCs w:val="20"/>
        </w:rPr>
      </w:pPr>
      <w:r w:rsidRPr="00C2177D">
        <w:rPr>
          <w:rFonts w:ascii="Calibri" w:hAnsi="Calibri"/>
          <w:color w:val="FF0000"/>
          <w:sz w:val="20"/>
          <w:szCs w:val="20"/>
        </w:rPr>
        <w:t xml:space="preserve">2. gnocchi di patate/di semolino con ragù di carne bianca o rossa; </w:t>
      </w:r>
    </w:p>
    <w:p w:rsidR="00FE56E9" w:rsidRPr="00C2177D" w:rsidRDefault="00FB42E1" w:rsidP="006D7A9C">
      <w:pPr>
        <w:pStyle w:val="Default"/>
        <w:rPr>
          <w:rFonts w:ascii="Calibri" w:hAnsi="Calibri"/>
          <w:color w:val="FF0000"/>
          <w:sz w:val="20"/>
          <w:szCs w:val="20"/>
        </w:rPr>
      </w:pPr>
      <w:r w:rsidRPr="00C2177D">
        <w:rPr>
          <w:rFonts w:ascii="Calibri" w:hAnsi="Calibri"/>
          <w:color w:val="FF0000"/>
          <w:sz w:val="20"/>
          <w:szCs w:val="20"/>
        </w:rPr>
        <w:t xml:space="preserve">3. lasagne al ragù di carne bianca o rossa; </w:t>
      </w:r>
    </w:p>
    <w:p w:rsidR="00FE56E9" w:rsidRPr="00C2177D" w:rsidRDefault="00FB42E1" w:rsidP="006D7A9C">
      <w:pPr>
        <w:pStyle w:val="Default"/>
        <w:rPr>
          <w:rFonts w:ascii="Calibri" w:hAnsi="Calibri" w:cs="Webdings"/>
          <w:color w:val="FF0000"/>
          <w:sz w:val="20"/>
          <w:szCs w:val="20"/>
        </w:rPr>
      </w:pPr>
      <w:r w:rsidRPr="00C2177D">
        <w:rPr>
          <w:rFonts w:ascii="Calibri" w:hAnsi="Calibri"/>
          <w:color w:val="FF0000"/>
          <w:sz w:val="20"/>
          <w:szCs w:val="20"/>
        </w:rPr>
        <w:t xml:space="preserve">4. cotoletta al forno con patate (al forno, purè…); </w:t>
      </w:r>
    </w:p>
    <w:p w:rsidR="00FE56E9" w:rsidRPr="00C2177D" w:rsidRDefault="00FE56E9">
      <w:pPr>
        <w:pStyle w:val="Default"/>
        <w:spacing w:after="20"/>
        <w:rPr>
          <w:rFonts w:ascii="Calibri" w:hAnsi="Calibri" w:cs="Webdings"/>
          <w:color w:val="FF0000"/>
          <w:sz w:val="20"/>
          <w:szCs w:val="20"/>
        </w:rPr>
      </w:pPr>
    </w:p>
    <w:p w:rsidR="00FE56E9" w:rsidRPr="00C2177D" w:rsidRDefault="00FE56E9">
      <w:pPr>
        <w:suppressAutoHyphens w:val="0"/>
        <w:rPr>
          <w:rFonts w:ascii="Calibri" w:eastAsia="Calibri" w:hAnsi="Calibri" w:cs="Arial"/>
          <w:b/>
          <w:bCs/>
          <w:color w:val="FF0000"/>
          <w:sz w:val="20"/>
          <w:szCs w:val="20"/>
          <w:lang w:eastAsia="en-US"/>
        </w:rPr>
      </w:pPr>
    </w:p>
    <w:p w:rsidR="00FE56E9" w:rsidRPr="00C2177D" w:rsidRDefault="00FB42E1">
      <w:pPr>
        <w:pStyle w:val="Default"/>
        <w:pageBreakBefore/>
        <w:spacing w:after="20"/>
        <w:rPr>
          <w:rFonts w:ascii="Calibri" w:hAnsi="Calibri"/>
          <w:color w:val="FF0000"/>
          <w:sz w:val="20"/>
          <w:szCs w:val="20"/>
        </w:rPr>
      </w:pPr>
      <w:r w:rsidRPr="00C2177D">
        <w:rPr>
          <w:rFonts w:ascii="Calibri" w:hAnsi="Calibri"/>
          <w:b/>
          <w:bCs/>
          <w:color w:val="FF0000"/>
          <w:sz w:val="20"/>
          <w:szCs w:val="20"/>
          <w:u w:val="single"/>
        </w:rPr>
        <w:lastRenderedPageBreak/>
        <w:t xml:space="preserve">PIATTI COMPLETI: Carboidrati + proteine del latte/formaggio </w:t>
      </w:r>
    </w:p>
    <w:p w:rsidR="00FE56E9" w:rsidRPr="00C2177D" w:rsidRDefault="00FB42E1">
      <w:pPr>
        <w:pStyle w:val="Default"/>
        <w:spacing w:after="20"/>
        <w:rPr>
          <w:rFonts w:ascii="Calibri" w:hAnsi="Calibri"/>
          <w:color w:val="FF0000"/>
          <w:sz w:val="20"/>
          <w:szCs w:val="20"/>
        </w:rPr>
      </w:pPr>
      <w:r w:rsidRPr="00C2177D">
        <w:rPr>
          <w:rFonts w:ascii="Calibri" w:hAnsi="Calibri"/>
          <w:color w:val="FF0000"/>
          <w:sz w:val="20"/>
          <w:szCs w:val="20"/>
        </w:rPr>
        <w:t xml:space="preserve">1. lasagne alle verdure e formaggio; </w:t>
      </w:r>
    </w:p>
    <w:p w:rsidR="00FE56E9" w:rsidRPr="00C2177D" w:rsidRDefault="00FB42E1">
      <w:pPr>
        <w:pStyle w:val="Default"/>
        <w:spacing w:after="20"/>
        <w:rPr>
          <w:rFonts w:ascii="Calibri" w:hAnsi="Calibri"/>
          <w:color w:val="FF0000"/>
          <w:sz w:val="20"/>
          <w:szCs w:val="20"/>
        </w:rPr>
      </w:pPr>
      <w:r w:rsidRPr="00C2177D">
        <w:rPr>
          <w:rFonts w:ascii="Calibri" w:hAnsi="Calibri"/>
          <w:color w:val="FF0000"/>
          <w:sz w:val="20"/>
          <w:szCs w:val="20"/>
        </w:rPr>
        <w:t xml:space="preserve">2. pasta ai formaggi; </w:t>
      </w:r>
    </w:p>
    <w:p w:rsidR="00FE56E9" w:rsidRPr="00C2177D" w:rsidRDefault="00FB42E1">
      <w:pPr>
        <w:pStyle w:val="Default"/>
        <w:spacing w:after="20"/>
        <w:rPr>
          <w:rFonts w:ascii="Calibri" w:hAnsi="Calibri"/>
          <w:color w:val="FF0000"/>
          <w:sz w:val="20"/>
          <w:szCs w:val="20"/>
        </w:rPr>
      </w:pPr>
      <w:r w:rsidRPr="00C2177D">
        <w:rPr>
          <w:rFonts w:ascii="Calibri" w:hAnsi="Calibri"/>
          <w:color w:val="FF0000"/>
          <w:sz w:val="20"/>
          <w:szCs w:val="20"/>
        </w:rPr>
        <w:t xml:space="preserve">3. bruschetta con mozzarella e pomodoro; </w:t>
      </w:r>
    </w:p>
    <w:p w:rsidR="00FE56E9" w:rsidRPr="00C2177D" w:rsidRDefault="00FB42E1">
      <w:pPr>
        <w:pStyle w:val="Default"/>
        <w:spacing w:after="20"/>
        <w:rPr>
          <w:rFonts w:ascii="Calibri" w:hAnsi="Calibri" w:cs="Webdings"/>
          <w:color w:val="FF0000"/>
          <w:sz w:val="20"/>
          <w:szCs w:val="20"/>
        </w:rPr>
      </w:pPr>
      <w:r w:rsidRPr="00C2177D">
        <w:rPr>
          <w:rFonts w:ascii="Calibri" w:hAnsi="Calibri"/>
          <w:color w:val="FF0000"/>
          <w:sz w:val="20"/>
          <w:szCs w:val="20"/>
        </w:rPr>
        <w:t xml:space="preserve">4. torta salata con verdura e ricotta; </w:t>
      </w:r>
    </w:p>
    <w:p w:rsidR="00FE56E9" w:rsidRPr="00C2177D" w:rsidRDefault="00FE56E9">
      <w:pPr>
        <w:pStyle w:val="Default"/>
        <w:spacing w:after="20"/>
        <w:rPr>
          <w:rFonts w:ascii="Calibri" w:hAnsi="Calibri" w:cs="Webdings"/>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Pizza margherita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impasto lievitato per pizza gr 200, mozzarella gr 100, pomodori pelati gr 70, olio gr 10, origano, basilico,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Stendere l’impasto per la pizza, coprirlo con il pomodoro, mettere l’olio, , un pizzico di sale e infornare. A metà cottura aggiungere la mozzarella tagliata a fettine sottili, insaporire con origano e basilico prima di servire.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Pizza con mozzarella e prosciutto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impasto lievitato per pizza gr 200, mozzarella gr 50, prosciutto cotto o crudo gr 50, pomodori pelati gr 70, olio gr 10, origano, sale marino q.b.</w:t>
      </w:r>
      <w:r w:rsidRPr="00C2177D">
        <w:rPr>
          <w:rFonts w:ascii="Calibri" w:hAnsi="Calibri"/>
          <w:b/>
          <w:bCs/>
          <w:color w:val="FF0000"/>
          <w:sz w:val="20"/>
          <w:szCs w:val="20"/>
        </w:rPr>
        <w:t xml:space="preserve"> </w:t>
      </w:r>
      <w:r w:rsidRPr="00C2177D">
        <w:rPr>
          <w:rFonts w:ascii="Calibri" w:hAnsi="Calibri"/>
          <w:color w:val="FF0000"/>
          <w:sz w:val="20"/>
          <w:szCs w:val="20"/>
        </w:rPr>
        <w:t>Stendere l’impasto per la pizza, coprirlo con il pomodoro, mettere l’olio, , un pizzico di sale e infornare. A metà cottura aggiungere la mozzarella tagliata a fettine sottili, il prosciutto, insaporire con origano e basilico prima di servire.</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Pizza alle verdure </w:t>
      </w:r>
    </w:p>
    <w:p w:rsidR="00FE56E9" w:rsidRPr="00C2177D" w:rsidRDefault="00FB42E1">
      <w:pPr>
        <w:rPr>
          <w:rFonts w:ascii="Calibri" w:hAnsi="Calibri"/>
          <w:b/>
          <w:bCs/>
          <w:color w:val="FF0000"/>
          <w:sz w:val="20"/>
          <w:szCs w:val="20"/>
        </w:rPr>
      </w:pPr>
      <w:r w:rsidRPr="00C2177D">
        <w:rPr>
          <w:rFonts w:ascii="Calibri" w:hAnsi="Calibri"/>
          <w:b/>
          <w:bCs/>
          <w:i/>
          <w:color w:val="FF0000"/>
          <w:sz w:val="20"/>
          <w:szCs w:val="20"/>
        </w:rPr>
        <w:t>impasto lievitato per pizza gr 200, verdure gr50, mozzarella gr 50, olio gr 10,origano, basilico,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Lavare la verdura. Tagliare le melanzane a rondelle, salare e lasciarle riposare per mezzora, lavarle bene e cuocerle al dente in acqua e aceto. Tagliere le zucchine e il peperone a cuocerli al dente in acqua e aceto. Stendere l’impasto per pizza, coprirlo con salsa di pomodoro, la mozzarella tagliata a fettine sottili e le verdure; condire con origano, basilico e olio. </w:t>
      </w: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Ditalini con ricotta </w:t>
      </w:r>
    </w:p>
    <w:p w:rsidR="00FE56E9" w:rsidRPr="00C2177D" w:rsidRDefault="00FB42E1">
      <w:pPr>
        <w:rPr>
          <w:rFonts w:ascii="Calibri" w:hAnsi="Calibri" w:cs="Webdings"/>
          <w:color w:val="FF0000"/>
          <w:sz w:val="20"/>
          <w:szCs w:val="20"/>
        </w:rPr>
      </w:pPr>
      <w:r w:rsidRPr="00C2177D">
        <w:rPr>
          <w:rFonts w:ascii="Calibri" w:hAnsi="Calibri"/>
          <w:b/>
          <w:bCs/>
          <w:i/>
          <w:color w:val="FF0000"/>
          <w:sz w:val="20"/>
          <w:szCs w:val="20"/>
        </w:rPr>
        <w:t>Pasta gr 70,pomodori freschi gr 60,ricotta gr 40, olio gr 8, basilico,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Preparare un sugo con i pomodori, a fine cottura aggiungere il basilico. Cuocere la pasta, scolarla e condire con la ricotta sbriciolata e il sugo di pomodoro. Mescolare con cura, per consentire alla ricotta di sciogliersi. </w:t>
      </w:r>
    </w:p>
    <w:p w:rsidR="00FE56E9" w:rsidRPr="00C2177D" w:rsidRDefault="00FE56E9">
      <w:pPr>
        <w:pStyle w:val="Default"/>
        <w:spacing w:after="20"/>
        <w:rPr>
          <w:rFonts w:ascii="Calibri" w:hAnsi="Calibri" w:cs="Webdings"/>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Risotto alla parmigiana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lastRenderedPageBreak/>
        <w:t>Riso gr 70, olio gr 10, parmigiano gr 10, cipolla,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la cipolla e farla appassire in poco olio. Unire il riso e portarlo a cottura con il brodo vegetale. A fine cottura A fine cottura aggiungere il parmigiano e il restante olio. </w:t>
      </w:r>
      <w:r w:rsidRPr="00C2177D">
        <w:rPr>
          <w:rFonts w:ascii="Calibri" w:hAnsi="Calibri"/>
          <w:i/>
          <w:iCs/>
          <w:color w:val="FF0000"/>
          <w:sz w:val="20"/>
          <w:szCs w:val="20"/>
        </w:rPr>
        <w:t xml:space="preserve">Variante: RISOTTO ALLO ZAFFERANO aggiungere lo zafferano, stemperato in poco brodo vegetale, a fine cottura. </w:t>
      </w:r>
    </w:p>
    <w:p w:rsidR="00FE56E9" w:rsidRPr="00C2177D" w:rsidRDefault="00FE56E9">
      <w:pPr>
        <w:rPr>
          <w:rFonts w:ascii="Calibri" w:hAnsi="Calibri"/>
          <w:i/>
          <w:iCs/>
          <w:color w:val="FF0000"/>
          <w:sz w:val="20"/>
          <w:szCs w:val="20"/>
        </w:rPr>
      </w:pPr>
    </w:p>
    <w:p w:rsidR="00FE56E9" w:rsidRPr="00C2177D" w:rsidRDefault="006D7A9C">
      <w:pPr>
        <w:jc w:val="both"/>
        <w:rPr>
          <w:rFonts w:ascii="Calibri" w:hAnsi="Calibri" w:cs="Arial"/>
          <w:b/>
          <w:i/>
          <w:color w:val="FF0000"/>
          <w:sz w:val="20"/>
          <w:szCs w:val="20"/>
        </w:rPr>
      </w:pPr>
      <w:r w:rsidRPr="00C2177D">
        <w:rPr>
          <w:rFonts w:ascii="Calibri" w:hAnsi="Calibri" w:cs="Arial"/>
          <w:b/>
          <w:bCs/>
          <w:color w:val="FF0000"/>
          <w:sz w:val="20"/>
          <w:szCs w:val="20"/>
        </w:rPr>
        <w:t>Risotto con carote e crescenza</w:t>
      </w:r>
    </w:p>
    <w:p w:rsidR="00FE56E9" w:rsidRPr="00C2177D" w:rsidRDefault="00FB42E1">
      <w:pPr>
        <w:jc w:val="both"/>
        <w:rPr>
          <w:rFonts w:ascii="Calibri" w:hAnsi="Calibri"/>
          <w:i/>
          <w:iCs/>
          <w:color w:val="FF0000"/>
          <w:sz w:val="20"/>
          <w:szCs w:val="20"/>
        </w:rPr>
      </w:pPr>
      <w:r w:rsidRPr="00C2177D">
        <w:rPr>
          <w:rFonts w:ascii="Calibri" w:hAnsi="Calibri" w:cs="Arial"/>
          <w:b/>
          <w:i/>
          <w:color w:val="FF0000"/>
          <w:sz w:val="20"/>
          <w:szCs w:val="20"/>
        </w:rPr>
        <w:t>Ingredienti: riso, carote, crescenza, cipolla, parmigiano, olio extravergine di oliva,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Fate appassire in una pentola antiaderente la cipolla tritata con poco brodo vegetale; versate il riso e mescolate. Salate e portate a cottura unendo un mestolo di brodo alla volta e, a metà cottura, le carote. Quando il riso è al dente incorporatevi la crescenza, il parmigiano e un filo di olio extravergine di oliva. Coprite e lasciate riposare alcuni minuti prima di servire. Eventualmente le carote possono essere cotte a parte, frullate ed incorporate al riso insieme alla crescenza.</w:t>
      </w:r>
    </w:p>
    <w:p w:rsidR="00FE56E9" w:rsidRPr="00C2177D" w:rsidRDefault="00FE56E9">
      <w:pPr>
        <w:rPr>
          <w:rFonts w:ascii="Calibri" w:hAnsi="Calibri"/>
          <w:i/>
          <w:iCs/>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Pasta al pesto di broccoli/zucchine/carciofi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pasta, broccoli (o zucchine o carciofi), pinoli, aglio, parmigiano, olio extravergine d’oliva,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Cuocete le cime di broccoli dopo averle lavate. Tenetene da parte qualcuna intera e passate il resto al tritatutto con i pinoli e l’aglio. Mettete la crema ottenuta in una terrina, unite il parmigiano e</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l’olio extravergine d’oliva e mescolate. Cuocete la pasta, conditela con il parmigiano, le cime di broccoli intere e con il pesto, precedentemente diluito con qualche cucchiaio di acqua di cottura della pasta per renderlo della giusta cremosità.</w:t>
      </w:r>
    </w:p>
    <w:p w:rsidR="00FE56E9" w:rsidRPr="00C2177D" w:rsidRDefault="00FE56E9">
      <w:pPr>
        <w:rPr>
          <w:rFonts w:ascii="Calibri" w:hAnsi="Calibri" w:cs="Arial"/>
          <w:b/>
          <w:bCs/>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Pasta al pesto fagiolini e patate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pasta, pinoli, basilico, aglio, fagiolini, patate, parmigiano, olio extravergine di oliva,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Frullate nel mixer le foglie di basilico con i pinoli, l’aglio e l’olio extravergine d’oliva, incorporate alla fine il parmigiano. Tagliate patate e fagiolini e cuocetele in acqua bollente salata, insieme alla</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pasta. Scolate il tutto e condite con il pesto.</w:t>
      </w:r>
    </w:p>
    <w:p w:rsidR="00FE56E9" w:rsidRPr="00C2177D" w:rsidRDefault="00FE56E9">
      <w:pPr>
        <w:jc w:val="both"/>
        <w:rPr>
          <w:rFonts w:ascii="Calibri" w:hAnsi="Calibri" w:cs="Arial"/>
          <w:b/>
          <w:bCs/>
          <w:color w:val="FF0000"/>
          <w:sz w:val="20"/>
          <w:szCs w:val="20"/>
        </w:rPr>
      </w:pPr>
    </w:p>
    <w:p w:rsidR="00FE56E9" w:rsidRPr="00C2177D" w:rsidRDefault="006D7A9C">
      <w:pPr>
        <w:jc w:val="both"/>
        <w:rPr>
          <w:rFonts w:ascii="Calibri" w:hAnsi="Calibri" w:cs="Arial"/>
          <w:b/>
          <w:i/>
          <w:color w:val="FF0000"/>
          <w:sz w:val="20"/>
          <w:szCs w:val="20"/>
        </w:rPr>
      </w:pPr>
      <w:r w:rsidRPr="00C2177D">
        <w:rPr>
          <w:rFonts w:ascii="Calibri" w:hAnsi="Calibri" w:cs="Arial"/>
          <w:b/>
          <w:bCs/>
          <w:color w:val="FF0000"/>
          <w:sz w:val="20"/>
          <w:szCs w:val="20"/>
        </w:rPr>
        <w:t>Pasta con carote e ricotta</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pasta, carote, ricotta, latte, maggiorana, parmigiano, olio extravergine d’oliva,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In una pentola antiaderente fate stufare le carote tagliate a cubetti con la maggiorana ed il brodo vegetale.</w:t>
      </w:r>
    </w:p>
    <w:p w:rsidR="00FE56E9" w:rsidRPr="00C2177D" w:rsidRDefault="00FB42E1">
      <w:pPr>
        <w:jc w:val="both"/>
        <w:rPr>
          <w:rFonts w:ascii="Calibri" w:hAnsi="Calibri"/>
          <w:b/>
          <w:bCs/>
          <w:color w:val="FF0000"/>
          <w:sz w:val="20"/>
          <w:szCs w:val="20"/>
        </w:rPr>
      </w:pPr>
      <w:r w:rsidRPr="00C2177D">
        <w:rPr>
          <w:rFonts w:ascii="Calibri" w:hAnsi="Calibri" w:cs="Arial"/>
          <w:color w:val="FF0000"/>
          <w:sz w:val="20"/>
          <w:szCs w:val="20"/>
        </w:rPr>
        <w:lastRenderedPageBreak/>
        <w:t>Lessate la pasta e conditela con le carote (eventualmente frullate), la ricotta stemperata nel latte, l’olio extravergine d’oliva ed il parmigiano. Amalgamate bene gli ingredienti prima di servire.</w:t>
      </w:r>
    </w:p>
    <w:p w:rsidR="00FE56E9" w:rsidRPr="00C2177D" w:rsidRDefault="00FE56E9">
      <w:pPr>
        <w:rPr>
          <w:rFonts w:ascii="Calibri" w:hAnsi="Calibri"/>
          <w:b/>
          <w:bCs/>
          <w:color w:val="FF0000"/>
          <w:sz w:val="20"/>
          <w:szCs w:val="20"/>
        </w:rPr>
      </w:pP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t xml:space="preserve">Pasta ai tre formaggi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Pasta gr 70, provolone dolce e crescenza gr 30, olio gr 10, parmigiano gr 5, latte q.b., 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Far fondere la crescenza e il provolone dolce in poco latta ( o in una besciamella liquida ) con qualche foglia di salvia. Cuocere la pasta e condirla con il sugo preparato, il parmigiano e l’olio.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Riso mantecato al latte </w:t>
      </w:r>
    </w:p>
    <w:p w:rsidR="00FE56E9" w:rsidRPr="00C2177D" w:rsidRDefault="00FB42E1">
      <w:pPr>
        <w:rPr>
          <w:rFonts w:ascii="Calibri" w:hAnsi="Calibri" w:cs="Webdings"/>
          <w:color w:val="FF0000"/>
          <w:sz w:val="20"/>
          <w:szCs w:val="20"/>
        </w:rPr>
      </w:pPr>
      <w:r w:rsidRPr="00C2177D">
        <w:rPr>
          <w:rFonts w:ascii="Calibri" w:hAnsi="Calibri"/>
          <w:b/>
          <w:bCs/>
          <w:i/>
          <w:color w:val="FF0000"/>
          <w:sz w:val="20"/>
          <w:szCs w:val="20"/>
        </w:rPr>
        <w:t>Riso gr 70, latte gr 300, sale marino q.b., parmigiano gr 5</w:t>
      </w:r>
      <w:r w:rsidR="006D7A9C" w:rsidRPr="00C2177D">
        <w:rPr>
          <w:rFonts w:ascii="Calibri" w:hAnsi="Calibri"/>
          <w:b/>
          <w:bCs/>
          <w:i/>
          <w:color w:val="FF0000"/>
          <w:sz w:val="20"/>
          <w:szCs w:val="20"/>
        </w:rPr>
        <w:t>.</w:t>
      </w:r>
      <w:r w:rsidRPr="00C2177D">
        <w:rPr>
          <w:rFonts w:ascii="Calibri" w:hAnsi="Calibri"/>
          <w:b/>
          <w:bCs/>
          <w:color w:val="FF0000"/>
          <w:sz w:val="20"/>
          <w:szCs w:val="20"/>
        </w:rPr>
        <w:t xml:space="preserve"> </w:t>
      </w:r>
      <w:r w:rsidRPr="00C2177D">
        <w:rPr>
          <w:rFonts w:ascii="Calibri" w:hAnsi="Calibri"/>
          <w:color w:val="FF0000"/>
          <w:sz w:val="20"/>
          <w:szCs w:val="20"/>
        </w:rPr>
        <w:t xml:space="preserve">Mettere a bollire metà del latte e al primo bollore versare il riso e far cuocere mescolando, affinché non si attacchi. Aggiungere man </w:t>
      </w:r>
      <w:proofErr w:type="spellStart"/>
      <w:r w:rsidRPr="00C2177D">
        <w:rPr>
          <w:rFonts w:ascii="Calibri" w:hAnsi="Calibri"/>
          <w:color w:val="FF0000"/>
          <w:sz w:val="20"/>
          <w:szCs w:val="20"/>
        </w:rPr>
        <w:t>man</w:t>
      </w:r>
      <w:proofErr w:type="spellEnd"/>
      <w:r w:rsidRPr="00C2177D">
        <w:rPr>
          <w:rFonts w:ascii="Calibri" w:hAnsi="Calibri"/>
          <w:color w:val="FF0000"/>
          <w:sz w:val="20"/>
          <w:szCs w:val="20"/>
        </w:rPr>
        <w:t xml:space="preserve"> l’altro latte ben caldo. Condire con un pizzico di sale e a fine cottura aggiungere il parmigiano. </w:t>
      </w:r>
    </w:p>
    <w:p w:rsidR="00FE56E9" w:rsidRPr="00C2177D" w:rsidRDefault="00FE56E9">
      <w:pPr>
        <w:pStyle w:val="Default"/>
        <w:spacing w:after="20"/>
        <w:rPr>
          <w:rFonts w:ascii="Calibri" w:hAnsi="Calibri" w:cs="Webdings"/>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Gnocchetti sardi al pomodoro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gnocchetti sardi gr 70, pomodori gr 60, ricotta gr 30, olio gr 10, parmigiano gr 5, cipolla, basilico, prezzemolo,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finemente la cipolla e farla appassire in poco olio, unire i pelati, salare a portarli a cottura. Cuocere i gnocchetti, scolarli e condirli con ricotta sbriciolata, il sugo di pomodoro il prezzemolo tritato, le foglie di basilico, l’olio e il parmigiano.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Pizzoccheri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t>Pizzoccheri gr 70, patate - verze – coste gr 40, bitto e casera gr 50, olio gr 10, parmigiano gr 10, salvia, aglio,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Cuocere i pizzoccheri in abbondante acqua insieme alle verdure; scolare il tutto e condire con l’olio aromatizzato con abbondante salvia e qualche spicchio d’aglio. Unire il parmigiano grattugiato e gli altri formaggi tagliata a dadini. </w:t>
      </w:r>
      <w:r w:rsidRPr="00C2177D">
        <w:rPr>
          <w:rFonts w:ascii="Calibri" w:hAnsi="Calibri"/>
          <w:i/>
          <w:iCs/>
          <w:color w:val="FF0000"/>
          <w:sz w:val="20"/>
          <w:szCs w:val="20"/>
        </w:rPr>
        <w:t xml:space="preserve">VARIANTE: i pizzoccheri si possono condire con un sugo di pomodoro e parmigiano. </w:t>
      </w:r>
    </w:p>
    <w:p w:rsidR="00FE56E9" w:rsidRPr="00C2177D" w:rsidRDefault="00FE56E9">
      <w:pPr>
        <w:rPr>
          <w:rFonts w:ascii="Calibri" w:hAnsi="Calibri"/>
          <w:i/>
          <w:iCs/>
          <w:color w:val="FF0000"/>
          <w:sz w:val="20"/>
          <w:szCs w:val="20"/>
        </w:rPr>
      </w:pPr>
    </w:p>
    <w:p w:rsidR="00FE56E9" w:rsidRPr="00C2177D" w:rsidRDefault="00FB42E1">
      <w:pPr>
        <w:pStyle w:val="Default"/>
        <w:spacing w:after="20"/>
        <w:rPr>
          <w:rFonts w:ascii="Calibri" w:hAnsi="Calibri"/>
          <w:color w:val="FF0000"/>
          <w:sz w:val="20"/>
          <w:szCs w:val="20"/>
        </w:rPr>
      </w:pPr>
      <w:r w:rsidRPr="00C2177D">
        <w:rPr>
          <w:rFonts w:ascii="Calibri" w:hAnsi="Calibri"/>
          <w:b/>
          <w:bCs/>
          <w:color w:val="FF0000"/>
          <w:sz w:val="20"/>
          <w:szCs w:val="20"/>
          <w:u w:val="single"/>
        </w:rPr>
        <w:t xml:space="preserve">PIATTI COMPLETI: Carboidrati + proteine del pesce </w:t>
      </w:r>
    </w:p>
    <w:p w:rsidR="00FE56E9" w:rsidRPr="00C2177D" w:rsidRDefault="00FB42E1">
      <w:pPr>
        <w:pStyle w:val="Default"/>
        <w:spacing w:after="20"/>
        <w:rPr>
          <w:rFonts w:ascii="Calibri" w:hAnsi="Calibri"/>
          <w:color w:val="FF0000"/>
          <w:sz w:val="20"/>
          <w:szCs w:val="20"/>
        </w:rPr>
      </w:pPr>
      <w:r w:rsidRPr="00C2177D">
        <w:rPr>
          <w:rFonts w:ascii="Calibri" w:hAnsi="Calibri"/>
          <w:color w:val="FF0000"/>
          <w:sz w:val="20"/>
          <w:szCs w:val="20"/>
        </w:rPr>
        <w:t xml:space="preserve">1. riso/cous-cous con pesce in umido; </w:t>
      </w:r>
    </w:p>
    <w:p w:rsidR="00FE56E9" w:rsidRPr="00C2177D" w:rsidRDefault="00FB42E1">
      <w:pPr>
        <w:pStyle w:val="Default"/>
        <w:spacing w:after="20"/>
        <w:rPr>
          <w:rFonts w:ascii="Calibri" w:hAnsi="Calibri"/>
          <w:color w:val="FF0000"/>
          <w:sz w:val="20"/>
          <w:szCs w:val="20"/>
        </w:rPr>
      </w:pPr>
      <w:r w:rsidRPr="00C2177D">
        <w:rPr>
          <w:rFonts w:ascii="Calibri" w:hAnsi="Calibri"/>
          <w:color w:val="FF0000"/>
          <w:sz w:val="20"/>
          <w:szCs w:val="20"/>
        </w:rPr>
        <w:t xml:space="preserve">2. patate lesse/polenta con pesce; </w:t>
      </w:r>
    </w:p>
    <w:p w:rsidR="00FE56E9" w:rsidRPr="00C2177D" w:rsidRDefault="00FB42E1">
      <w:pPr>
        <w:pStyle w:val="Default"/>
        <w:rPr>
          <w:rFonts w:ascii="Calibri" w:hAnsi="Calibri"/>
          <w:color w:val="FF0000"/>
          <w:sz w:val="20"/>
          <w:szCs w:val="20"/>
        </w:rPr>
      </w:pPr>
      <w:r w:rsidRPr="00C2177D">
        <w:rPr>
          <w:rFonts w:ascii="Calibri" w:hAnsi="Calibri"/>
          <w:color w:val="FF0000"/>
          <w:sz w:val="20"/>
          <w:szCs w:val="20"/>
        </w:rPr>
        <w:t xml:space="preserve">3. pasta/riso al pesce (con filetti di pesce al pomodoro o in bianco, al tonno…). </w:t>
      </w:r>
    </w:p>
    <w:p w:rsidR="00FE56E9" w:rsidRPr="00C2177D" w:rsidRDefault="00FE56E9">
      <w:pPr>
        <w:pStyle w:val="Default"/>
        <w:rPr>
          <w:rFonts w:ascii="Calibri" w:hAnsi="Calibri"/>
          <w:color w:val="FF0000"/>
          <w:sz w:val="20"/>
          <w:szCs w:val="20"/>
        </w:rPr>
      </w:pP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lastRenderedPageBreak/>
        <w:t xml:space="preserve">Pasta alla viareggina </w:t>
      </w:r>
    </w:p>
    <w:p w:rsidR="00FE56E9" w:rsidRPr="00C2177D" w:rsidRDefault="00FB42E1">
      <w:pPr>
        <w:pStyle w:val="Default"/>
        <w:rPr>
          <w:rFonts w:ascii="Calibri" w:hAnsi="Calibri"/>
          <w:b/>
          <w:bCs/>
          <w:color w:val="FF0000"/>
          <w:sz w:val="20"/>
          <w:szCs w:val="20"/>
        </w:rPr>
      </w:pPr>
      <w:r w:rsidRPr="00C2177D">
        <w:rPr>
          <w:rFonts w:ascii="Calibri" w:hAnsi="Calibri"/>
          <w:b/>
          <w:bCs/>
          <w:i/>
          <w:color w:val="FF0000"/>
          <w:sz w:val="20"/>
          <w:szCs w:val="20"/>
        </w:rPr>
        <w:t>Pasta gr 70, pelati gr 70, frutti di mare freschi o surgelati gr 40, olio gr 10,prezzemolo, aglio,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finemente l’aglio e il prezzemolo e fare insaporire in poco olio. Aggiungere i pomodori e i frutti di mare. Cuocere la pasta e condirla con il sugo preparato e il restante olio. </w:t>
      </w:r>
    </w:p>
    <w:p w:rsidR="00FE56E9" w:rsidRPr="00C2177D" w:rsidRDefault="00FE56E9">
      <w:pPr>
        <w:rPr>
          <w:rFonts w:ascii="Calibri" w:hAnsi="Calibri"/>
          <w:b/>
          <w:bCs/>
          <w:color w:val="FF0000"/>
          <w:sz w:val="20"/>
          <w:szCs w:val="20"/>
        </w:rPr>
      </w:pPr>
    </w:p>
    <w:p w:rsidR="00FE56E9" w:rsidRPr="00C2177D" w:rsidRDefault="00FE56E9">
      <w:pPr>
        <w:rPr>
          <w:rFonts w:ascii="Calibri" w:hAnsi="Calibri"/>
          <w:b/>
          <w:bCs/>
          <w:color w:val="FF0000"/>
          <w:sz w:val="20"/>
          <w:szCs w:val="20"/>
        </w:rPr>
      </w:pPr>
    </w:p>
    <w:p w:rsidR="00FE56E9" w:rsidRPr="00C2177D" w:rsidRDefault="00FB42E1">
      <w:pPr>
        <w:rPr>
          <w:rFonts w:ascii="Calibri" w:hAnsi="Calibri"/>
          <w:b/>
          <w:color w:val="FF0000"/>
          <w:sz w:val="20"/>
          <w:szCs w:val="20"/>
        </w:rPr>
      </w:pPr>
      <w:r w:rsidRPr="00C2177D">
        <w:rPr>
          <w:rFonts w:ascii="Calibri" w:hAnsi="Calibri"/>
          <w:b/>
          <w:bCs/>
          <w:color w:val="FF0000"/>
          <w:sz w:val="20"/>
          <w:szCs w:val="20"/>
          <w:u w:val="single"/>
        </w:rPr>
        <w:t>PRIMI PIATTI:  P</w:t>
      </w:r>
      <w:r w:rsidRPr="00C2177D">
        <w:rPr>
          <w:rFonts w:ascii="Calibri" w:hAnsi="Calibri"/>
          <w:b/>
          <w:color w:val="FF0000"/>
          <w:sz w:val="20"/>
          <w:szCs w:val="20"/>
          <w:u w:val="single"/>
        </w:rPr>
        <w:t>rimi di pasta:</w:t>
      </w:r>
    </w:p>
    <w:p w:rsidR="00FE56E9" w:rsidRPr="00C2177D" w:rsidRDefault="00FE56E9">
      <w:pPr>
        <w:rPr>
          <w:rFonts w:ascii="Calibri" w:hAnsi="Calibri"/>
          <w:b/>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Penne aromatiche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70, patate gr 40, olio gr 10, cipolla, basilico, maggiorana, rosmarino, origano,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la cipolla e farla appassire in poco olio, unire le patate tagliate a dadini, aggiungere poco brodo vegetale e farle cuocere per qualche minuto. Unire le erbe aromatiche e portare a cottura le patate. Cuocere la pasta, scolarla e condirla con il sugo di patate.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Pasta al pomodoro con erbe aromatiche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70, pomodoro gr 70, olio gr 10, parmigiano gr 5, erbe aromatiche ( maggiorana, basilico, dragoncello, aglio )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finemente le erbe aromatiche e l’aglio. Bollire la pasta, scolarla e raffreddarla; condire quindi la pasta con il trito di erbe aromatiche i pomodori maturi ridotti a cubetti, l’olio e il parmigiano.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Pasta alla vesuviana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70, pomodori gr 70, olive nere snocciolate gr 20, olio gr 10, parmigiano reggiano gr 5, aglio, capperi, origano, sale marino q.b.</w:t>
      </w:r>
      <w:r w:rsidRPr="00C2177D">
        <w:rPr>
          <w:rFonts w:ascii="Calibri" w:hAnsi="Calibri"/>
          <w:b/>
          <w:bCs/>
          <w:color w:val="FF0000"/>
          <w:sz w:val="20"/>
          <w:szCs w:val="20"/>
        </w:rPr>
        <w:t xml:space="preserve"> </w:t>
      </w:r>
      <w:r w:rsidRPr="00C2177D">
        <w:rPr>
          <w:rFonts w:ascii="Calibri" w:hAnsi="Calibri"/>
          <w:color w:val="FF0000"/>
          <w:sz w:val="20"/>
          <w:szCs w:val="20"/>
        </w:rPr>
        <w:t>Preparare il sugo con i pomodori pelati, i capperi, le olive snocciolate, l’origano e il sale; a fine cottura aggiungere l’olio. Cuocere la pasta e condirla con il sugo e il parmigiano.(una variante potrebbe essere con aggiunta di salvia, rosmarino al posto dei capperi</w:t>
      </w:r>
    </w:p>
    <w:p w:rsidR="006D7A9C" w:rsidRPr="00C2177D" w:rsidRDefault="006D7A9C">
      <w:pPr>
        <w:rPr>
          <w:rFonts w:ascii="Calibri" w:hAnsi="Calibri"/>
          <w:b/>
          <w:bCs/>
          <w:color w:val="FF0000"/>
          <w:sz w:val="20"/>
          <w:szCs w:val="20"/>
        </w:rPr>
      </w:pP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t xml:space="preserve">Rigatoni all’ortolana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Pasta gr 70, pomodori gr 70, verdure miste ( zucchine, melanzane, carote,... ) gr 40,olio gr 10, parmigiano gr 5, cipolla, basilico,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finemente la cipolla e farla appassire in poco olio, aggiungere le verdure tagliate a cubetti. Unire i pelati e portare a cottura; a fine cottura aggiungere il basilico. Scolare i rigatoni e condirli con il sugo, l’olio e il parmigiano. </w:t>
      </w: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lastRenderedPageBreak/>
        <w:t xml:space="preserve">Pasta e broccoli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Pasta gr 70, broccoli gr 40, 1 acciuga, olio gr 10, aglio,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Lavare accuratamente i broccoli, e scottarli in poca acqua. Scaldare poco olio con gli spicchi d’aglio interi , da togliere poco prima di aggiungere i broccoli e l’acciuga, dopo averli aggiunti, usare dell’acqua di cottura per renderli più soffici e farli cuocere per qualche minuto. Scolare la pasta e condirla con il sugo di broccoli e il restante olio. </w:t>
      </w:r>
    </w:p>
    <w:p w:rsidR="00FE56E9" w:rsidRPr="00C2177D" w:rsidRDefault="00FE56E9">
      <w:pPr>
        <w:pStyle w:val="Default"/>
        <w:rPr>
          <w:rFonts w:ascii="Calibri" w:hAnsi="Calibri"/>
          <w:color w:val="FF0000"/>
          <w:sz w:val="20"/>
          <w:szCs w:val="20"/>
        </w:rPr>
      </w:pP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t xml:space="preserve">Pasta con zucchine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Pasta gr 70, zucchine gr 40, olio gr 10, parmigiano gr 5, besciamella, cipolla,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Tagliare le zucchine a rondelle sottili. Tritare la cipolla e farle appassire in poco olio, unire le zucchine e portare a cottura. Far cuocere la pasta e condirla con le zucchine, il parmigiano, il restante olio e a piacere mantecare con poca besciamella. </w:t>
      </w:r>
    </w:p>
    <w:p w:rsidR="00FE56E9" w:rsidRPr="00C2177D" w:rsidRDefault="00FE56E9">
      <w:pPr>
        <w:pStyle w:val="Default"/>
        <w:rPr>
          <w:rFonts w:ascii="Calibri" w:hAnsi="Calibri"/>
          <w:color w:val="FF0000"/>
          <w:sz w:val="20"/>
          <w:szCs w:val="20"/>
        </w:rPr>
      </w:pPr>
    </w:p>
    <w:p w:rsidR="006D7A9C" w:rsidRPr="00C2177D" w:rsidRDefault="006D7A9C">
      <w:pPr>
        <w:pStyle w:val="Default"/>
        <w:rPr>
          <w:rFonts w:ascii="Calibri" w:hAnsi="Calibri"/>
          <w:b/>
          <w:bCs/>
          <w:color w:val="FF0000"/>
          <w:sz w:val="20"/>
          <w:szCs w:val="20"/>
        </w:rPr>
      </w:pPr>
      <w:r w:rsidRPr="00C2177D">
        <w:rPr>
          <w:rFonts w:ascii="Calibri" w:hAnsi="Calibri"/>
          <w:b/>
          <w:bCs/>
          <w:color w:val="FF0000"/>
          <w:sz w:val="20"/>
          <w:szCs w:val="20"/>
        </w:rPr>
        <w:t xml:space="preserve">Pasta alle melanzane </w:t>
      </w:r>
    </w:p>
    <w:p w:rsidR="00FE56E9" w:rsidRPr="00C2177D" w:rsidRDefault="00FB42E1" w:rsidP="006D7A9C">
      <w:pPr>
        <w:pStyle w:val="Default"/>
        <w:rPr>
          <w:rFonts w:ascii="Calibri" w:hAnsi="Calibri"/>
          <w:color w:val="FF0000"/>
          <w:sz w:val="20"/>
          <w:szCs w:val="20"/>
        </w:rPr>
      </w:pPr>
      <w:r w:rsidRPr="00C2177D">
        <w:rPr>
          <w:rFonts w:ascii="Calibri" w:hAnsi="Calibri"/>
          <w:b/>
          <w:bCs/>
          <w:i/>
          <w:color w:val="FF0000"/>
          <w:sz w:val="20"/>
          <w:szCs w:val="20"/>
        </w:rPr>
        <w:t xml:space="preserve">Pasta gr 70, melanzane gr 30, pelati gr 70, olio gr 10, parmigiano gr 5, cipolla, basilico, sale marino q.b. </w:t>
      </w:r>
      <w:r w:rsidRPr="00C2177D">
        <w:rPr>
          <w:rFonts w:ascii="Calibri" w:hAnsi="Calibri"/>
          <w:color w:val="FF0000"/>
          <w:sz w:val="20"/>
          <w:szCs w:val="20"/>
        </w:rPr>
        <w:t xml:space="preserve">Sbucciare le melanzane, tagliarle a cubetti, cospargerle di sale e lasciarle riposare per circa 1 ora. Tritare la cipolla e farle appassire in poco olio, aggiungere la melanzane ben 14 lavate e i pelati; a fine cottura aggiungere delle foglie di basilico. Cuocere la pasta e condirla con il sugo, il restante olio e il parmigiano. </w:t>
      </w:r>
    </w:p>
    <w:p w:rsidR="00FE56E9" w:rsidRPr="00C2177D" w:rsidRDefault="00FE56E9">
      <w:pPr>
        <w:rPr>
          <w:rFonts w:ascii="Calibri" w:hAnsi="Calibri"/>
          <w:color w:val="FF0000"/>
          <w:sz w:val="20"/>
          <w:szCs w:val="20"/>
        </w:rPr>
      </w:pPr>
    </w:p>
    <w:p w:rsidR="006D7A9C" w:rsidRPr="00C2177D" w:rsidRDefault="006D7A9C">
      <w:pPr>
        <w:rPr>
          <w:rFonts w:ascii="Calibri" w:hAnsi="Calibri"/>
          <w:b/>
          <w:bCs/>
          <w:color w:val="FF0000"/>
          <w:sz w:val="20"/>
          <w:szCs w:val="20"/>
        </w:rPr>
      </w:pPr>
      <w:r w:rsidRPr="00C2177D">
        <w:rPr>
          <w:rFonts w:ascii="Calibri" w:hAnsi="Calibri"/>
          <w:b/>
          <w:bCs/>
          <w:color w:val="FF0000"/>
          <w:sz w:val="20"/>
          <w:szCs w:val="20"/>
        </w:rPr>
        <w:t xml:space="preserve">Pasta e patate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40, patate gr 50, olio gr 10, parmigiano gr 5, brodo vegetale, cipolla, prezzemolo,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finemente la cipolla e farla appassire in poco olio, unire le patate tagliate a dadini, aggiungere poco brodo vegetale e farle cuocere per qualche minuto. Aggiungere la pasta e portare a cottura con il brodo vegetale necessario. A fine cottura unire il prezzemolo tritato, il restante olio e il parmigiano. </w:t>
      </w:r>
    </w:p>
    <w:p w:rsidR="00FE56E9" w:rsidRPr="00C2177D" w:rsidRDefault="00FE56E9">
      <w:pPr>
        <w:rPr>
          <w:rFonts w:ascii="Calibri" w:hAnsi="Calibri"/>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Pasta con crema di melanzane e peperoni</w:t>
      </w:r>
    </w:p>
    <w:p w:rsidR="00FE56E9" w:rsidRPr="00C2177D" w:rsidRDefault="00FB42E1">
      <w:pPr>
        <w:rPr>
          <w:rFonts w:ascii="Calibri" w:hAnsi="Calibri" w:cs="Arial"/>
          <w:b/>
          <w:bCs/>
          <w:color w:val="FF0000"/>
          <w:sz w:val="20"/>
          <w:szCs w:val="20"/>
        </w:rPr>
      </w:pPr>
      <w:r w:rsidRPr="00C2177D">
        <w:rPr>
          <w:rFonts w:ascii="Calibri" w:hAnsi="Calibri" w:cs="Arial"/>
          <w:b/>
          <w:i/>
          <w:color w:val="FF0000"/>
          <w:sz w:val="20"/>
          <w:szCs w:val="20"/>
        </w:rPr>
        <w:t>Ingredienti: pasta, melanzane, peperoni, cipolla, aglio, prezzemolo, parmigiano, olio extravergine d’oliva,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Stufate il trito di cipolla e aglio, le melanzane e i peperoni tagliati a pezzetti in una pentola antiaderente con del brodo vegetale, fate insaporire .</w:t>
      </w:r>
      <w:r w:rsidR="006D7A9C" w:rsidRPr="00C2177D">
        <w:rPr>
          <w:rFonts w:ascii="Calibri" w:hAnsi="Calibri" w:cs="Arial"/>
          <w:color w:val="FF0000"/>
          <w:sz w:val="20"/>
          <w:szCs w:val="20"/>
        </w:rPr>
        <w:t xml:space="preserve"> </w:t>
      </w:r>
      <w:r w:rsidRPr="00C2177D">
        <w:rPr>
          <w:rFonts w:ascii="Calibri" w:hAnsi="Calibri" w:cs="Arial"/>
          <w:color w:val="FF0000"/>
          <w:sz w:val="20"/>
          <w:szCs w:val="20"/>
        </w:rPr>
        <w:t xml:space="preserve">Lasciate stufare per qualche minuto e successivamente frullate il tutto. Cuocete la pasta e </w:t>
      </w:r>
      <w:r w:rsidRPr="00C2177D">
        <w:rPr>
          <w:rFonts w:ascii="Calibri" w:hAnsi="Calibri" w:cs="Arial"/>
          <w:color w:val="FF0000"/>
          <w:sz w:val="20"/>
          <w:szCs w:val="20"/>
        </w:rPr>
        <w:lastRenderedPageBreak/>
        <w:t>conditela con la salsa ottenuta, aggiungendo parmigiano, olio extravergine d’oliva a crudo e prezzemolo.</w:t>
      </w:r>
    </w:p>
    <w:p w:rsidR="00FE56E9" w:rsidRPr="00C2177D" w:rsidRDefault="00FE56E9">
      <w:pPr>
        <w:rPr>
          <w:rFonts w:ascii="Calibri" w:hAnsi="Calibri" w:cs="Arial"/>
          <w:b/>
          <w:bCs/>
          <w:color w:val="FF0000"/>
          <w:sz w:val="20"/>
          <w:szCs w:val="20"/>
        </w:rPr>
      </w:pPr>
    </w:p>
    <w:p w:rsidR="00FE56E9" w:rsidRPr="00C2177D" w:rsidRDefault="006D7A9C">
      <w:pPr>
        <w:rPr>
          <w:rFonts w:ascii="Calibri" w:hAnsi="Calibri" w:cs="Arial"/>
          <w:b/>
          <w:i/>
          <w:color w:val="FF0000"/>
          <w:sz w:val="20"/>
          <w:szCs w:val="20"/>
        </w:rPr>
      </w:pPr>
      <w:r w:rsidRPr="00C2177D">
        <w:rPr>
          <w:rFonts w:ascii="Calibri" w:hAnsi="Calibri" w:cs="Arial"/>
          <w:b/>
          <w:bCs/>
          <w:color w:val="FF0000"/>
          <w:sz w:val="20"/>
          <w:szCs w:val="20"/>
        </w:rPr>
        <w:t>Pasta con la zucca</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t>Ingredienti: pasta, zucca, cipolla, , parmigiano, olio extravergine d’oliva, brodo vegetale, poco  sale.</w:t>
      </w:r>
      <w:r w:rsidR="006D7A9C" w:rsidRPr="00C2177D">
        <w:rPr>
          <w:rFonts w:ascii="Calibri" w:hAnsi="Calibri" w:cs="Arial"/>
          <w:b/>
          <w:i/>
          <w:color w:val="FF0000"/>
          <w:sz w:val="20"/>
          <w:szCs w:val="20"/>
        </w:rPr>
        <w:t xml:space="preserve"> </w:t>
      </w:r>
      <w:r w:rsidRPr="00C2177D">
        <w:rPr>
          <w:rFonts w:ascii="Calibri" w:hAnsi="Calibri" w:cs="Arial"/>
          <w:color w:val="FF0000"/>
          <w:sz w:val="20"/>
          <w:szCs w:val="20"/>
        </w:rPr>
        <w:t>Pulite la zucca da buccia e semi e tagliatela a tocchetti; mondate le cipolle e affettatele finemente.</w:t>
      </w:r>
      <w:r w:rsidR="006D7A9C" w:rsidRPr="00C2177D">
        <w:rPr>
          <w:rFonts w:ascii="Calibri" w:hAnsi="Calibri" w:cs="Arial"/>
          <w:color w:val="FF0000"/>
          <w:sz w:val="20"/>
          <w:szCs w:val="20"/>
        </w:rPr>
        <w:t xml:space="preserve"> </w:t>
      </w:r>
      <w:r w:rsidRPr="00C2177D">
        <w:rPr>
          <w:rFonts w:ascii="Calibri" w:hAnsi="Calibri" w:cs="Arial"/>
          <w:color w:val="FF0000"/>
          <w:sz w:val="20"/>
          <w:szCs w:val="20"/>
        </w:rPr>
        <w:t>In un tegame antiaderente ponete entrambe le verdure e stufatele, a pentola coperta, con del brodo vegetale. Non appena la zucca sarà ben cotta, scoperchiate, condite con sale . Lessate nel frattempo la pasta e conditela con il sugo di zucca, il formaggio grattugiato ed un filo di olio extravergine d’oliva.</w:t>
      </w:r>
    </w:p>
    <w:p w:rsidR="00FE56E9" w:rsidRPr="00C2177D" w:rsidRDefault="00FE56E9">
      <w:pPr>
        <w:rPr>
          <w:rFonts w:ascii="Calibri" w:hAnsi="Calibri"/>
          <w:color w:val="FF0000"/>
          <w:sz w:val="20"/>
          <w:szCs w:val="20"/>
        </w:rPr>
      </w:pPr>
    </w:p>
    <w:p w:rsidR="006D7A9C" w:rsidRPr="00C2177D" w:rsidRDefault="00F55899">
      <w:pPr>
        <w:pStyle w:val="Default"/>
        <w:rPr>
          <w:rFonts w:ascii="Calibri" w:hAnsi="Calibri"/>
          <w:b/>
          <w:bCs/>
          <w:color w:val="FF0000"/>
          <w:sz w:val="20"/>
          <w:szCs w:val="20"/>
        </w:rPr>
      </w:pPr>
      <w:r w:rsidRPr="00C2177D">
        <w:rPr>
          <w:rFonts w:ascii="Calibri" w:hAnsi="Calibri"/>
          <w:b/>
          <w:bCs/>
          <w:color w:val="FF0000"/>
          <w:sz w:val="20"/>
          <w:szCs w:val="20"/>
        </w:rPr>
        <w:t xml:space="preserve">Spaghetti aglio, olio e prezzemolo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Pasta gr 70, olio gr 10, aglio, prezzemolo e/o origano, sale marino , limone (</w:t>
      </w:r>
      <w:r w:rsidR="006D7A9C" w:rsidRPr="00C2177D">
        <w:rPr>
          <w:rFonts w:ascii="Calibri" w:hAnsi="Calibri"/>
          <w:b/>
          <w:bCs/>
          <w:i/>
          <w:color w:val="FF0000"/>
          <w:sz w:val="20"/>
          <w:szCs w:val="20"/>
        </w:rPr>
        <w:t>a piacere)</w:t>
      </w:r>
      <w:r w:rsidR="00F55899" w:rsidRPr="00C2177D">
        <w:rPr>
          <w:rFonts w:ascii="Calibri" w:hAnsi="Calibri"/>
          <w:b/>
          <w:bCs/>
          <w:i/>
          <w:color w:val="FF0000"/>
          <w:sz w:val="20"/>
          <w:szCs w:val="20"/>
        </w:rPr>
        <w:t>.</w:t>
      </w:r>
      <w:r w:rsidRPr="00C2177D">
        <w:rPr>
          <w:rFonts w:ascii="Calibri" w:hAnsi="Calibri"/>
          <w:b/>
          <w:bCs/>
          <w:color w:val="FF0000"/>
          <w:sz w:val="20"/>
          <w:szCs w:val="20"/>
        </w:rPr>
        <w:t xml:space="preserve"> </w:t>
      </w:r>
      <w:r w:rsidRPr="00C2177D">
        <w:rPr>
          <w:rFonts w:ascii="Calibri" w:hAnsi="Calibri"/>
          <w:color w:val="FF0000"/>
          <w:sz w:val="20"/>
          <w:szCs w:val="20"/>
        </w:rPr>
        <w:t xml:space="preserve">Scaldare ½ dell’olio con gli spicchi d’aglio, da togliere prima di condire la pasta, il prezzemolo tritato e/o l’origano e qualche cucchiaio dell’acqua di cottura della pasta. Cuocere la pasta e condirla con l’olio aromatizzato, il restante olio e qualche fettina di limone. </w:t>
      </w:r>
    </w:p>
    <w:p w:rsidR="00FE56E9" w:rsidRPr="00C2177D" w:rsidRDefault="00FE56E9">
      <w:pPr>
        <w:pStyle w:val="Default"/>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Pasta con timo e zafferano</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t>Ingredienti: pasta, porri, ricotta, timo, zafferano, parmigiano, olio extravergine d’oliva, brodo vegetale, poco  sale</w:t>
      </w:r>
      <w:r w:rsidRPr="00C2177D">
        <w:rPr>
          <w:rFonts w:ascii="Calibri" w:hAnsi="Calibri" w:cs="Arial"/>
          <w:color w:val="FF0000"/>
          <w:sz w:val="20"/>
          <w:szCs w:val="20"/>
        </w:rPr>
        <w:t>.</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Mondate e affettate i porri, stufateli in una pentola antiaderente con il timo e qualche cucchiaio di brodo vegetale. Nel frattempo lessate la pasta; versate i porri nel frullatore insieme alla ricotta, un pizzico di sale e lo zafferano. Frullate finemente il tutto e aiutandovi con poca acqua calda ottenete una salsina cremosa e fluida. Condite la pasta con la salsa, il parmigiano e l’olio extravergine d’oliva.</w:t>
      </w:r>
    </w:p>
    <w:p w:rsidR="00FE56E9" w:rsidRPr="00C2177D" w:rsidRDefault="00FE56E9">
      <w:pPr>
        <w:rPr>
          <w:rFonts w:ascii="Calibri" w:hAnsi="Calibri"/>
          <w:color w:val="FF0000"/>
          <w:sz w:val="20"/>
          <w:szCs w:val="20"/>
        </w:rPr>
      </w:pPr>
    </w:p>
    <w:p w:rsidR="00FE56E9" w:rsidRPr="00C2177D" w:rsidRDefault="00FE56E9">
      <w:pPr>
        <w:rPr>
          <w:rFonts w:ascii="Calibri" w:hAnsi="Calibri"/>
          <w:color w:val="FF0000"/>
          <w:sz w:val="20"/>
          <w:szCs w:val="20"/>
        </w:rPr>
      </w:pPr>
    </w:p>
    <w:p w:rsidR="00FE56E9" w:rsidRPr="00C2177D" w:rsidRDefault="00FB42E1">
      <w:pPr>
        <w:rPr>
          <w:rFonts w:ascii="Calibri" w:hAnsi="Calibri"/>
          <w:b/>
          <w:color w:val="FF0000"/>
          <w:sz w:val="20"/>
          <w:szCs w:val="20"/>
        </w:rPr>
      </w:pPr>
      <w:r w:rsidRPr="00C2177D">
        <w:rPr>
          <w:rFonts w:ascii="Calibri" w:hAnsi="Calibri"/>
          <w:b/>
          <w:color w:val="FF0000"/>
          <w:sz w:val="20"/>
          <w:szCs w:val="20"/>
          <w:u w:val="single"/>
        </w:rPr>
        <w:t>PRIMI PIATTI:  Primi di riso</w:t>
      </w:r>
    </w:p>
    <w:p w:rsidR="00FE56E9" w:rsidRPr="00C2177D" w:rsidRDefault="00FE56E9">
      <w:pPr>
        <w:rPr>
          <w:rFonts w:ascii="Calibri" w:hAnsi="Calibri"/>
          <w:b/>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le erbette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70,olio gr 10,parmigiano reggiano gr 5, aglio, prezzemolo,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Lessare le erbette; tritare l’aglio e insieme alle erbette e a poco olio formare il fondo per il riso. Portare a cottura il risotto aggiungendo il brodo vegetale necessario. A fine cottura unire il prezzemolo tritato il parmigiano e il restante olio.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porri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70,porri gr 30, olio gr 10, parmigiano gr 5 cipolla, timo, alloro,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Tritare la cipolla e farla appassire in poco olio, aggiungere i porri a rondelle e privati della parte verde. Unire il riso, il timo, e l’alloro e aggiungere la dose necessaria di brodo vegetale. A cottura ultimata aggiungere il parmigiano e il restante olio.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alla piemontese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parmigiano gr 10, olio gr 5, foglie di salvia, aglio,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Fare insaporire poco olio con le foglie di salvia e l’aglio. Cuocere il riso e condirlo con l’olio aromatizzato, il restante olio e il parmigiano.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carciofi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carciofi gr 30, olio gr 10,parmigiano gr 5,cipolla, prezzemolo, brodo vegetali,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Tagliare i carciofi a spicchi, dopo averli accuratamente mondati, e porli in acqua acidulata con limone. Tritare la cipolla e farla appassire in poco olio, unire i carciofi sgocciolati e farli insaporire per un minuto. Quindi unire il riso e portarlo a cottura con il brodo vegetale. A fine cottura aggiungere il parmigiano e il restante olio.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melanzane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melanzane gr 20, olio gr 10, parmigiano gr 5, aglio, prezzemolo,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Tagliere a dadini la melanzana, salarla e lasciarla riposare per ½ ora. Lavarla accuratamente e cuocerla in poco olio con il prezzemolo tritato e portala a cottura con il brodo vegetale. Unire il riso, a cottura ultimata unire il parmigiano e il restante olio.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radicchio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radicchio gr 30, olio gr 10, parmigiano gr 5, cipolla,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Lavare e tagliere sottilmente il radicchio e dividerlo in tre parti. Tritare finemente la cipolla e farle appassire in poco olio, aggiungere il riso e 1/3 di radicchio. A metà cottura aggiungere 1/3 di radicchio e a cottura ultimata aggiungere l’ultimo terzo di radicchio, l’olio e il parmigiano. </w:t>
      </w:r>
    </w:p>
    <w:p w:rsidR="00F55899" w:rsidRPr="00C2177D" w:rsidRDefault="00F55899">
      <w:pPr>
        <w:rPr>
          <w:rFonts w:ascii="Calibri" w:hAnsi="Calibri"/>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zucca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lastRenderedPageBreak/>
        <w:t>Riso gr 70, zucca gr 30, olio gr 10, parmigiano gr 5, cipolla,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Si procede come il risotto alla parmigiana, con l’aggiunta della zucca a inizio cottura. </w:t>
      </w:r>
    </w:p>
    <w:p w:rsidR="00F55899" w:rsidRPr="00C2177D" w:rsidRDefault="00F55899">
      <w:pPr>
        <w:rPr>
          <w:rFonts w:ascii="Calibri" w:hAnsi="Calibri"/>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Risotto con la rucola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rucola gr 30, olio gr 10, parmigiano gr 5, cipolla, aglio, prezzemolo,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Si procede come il risotto con le erbette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Riso primavera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Riso gr 70, carote gr 15, fagiolini gr 15, piselli gr 15, olio gr 10, parmigiano gr 5 pelati, cipolla, besciamella, sedano,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Tritare sedano, cipolla, e carote e farli appassire in poco olio. Unire i fagiolini tagliati a pezzetti, i piselli e i pelati. Unire il riso e portare a cottura con il brodo vegetale. A fine cottura unire la besciamella, il parmigiano e il restante olio. A piacere possono essere aggiunte altre verdure quali ad esempio: peperoni rossi, gialli, verdi; carciofi; basilico e prezzemolo</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Risotto rosa</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t>Ingredienti: riso, cipolle, cavolo rosso, parmigiano, olio extravergine d’oliva, brodo vegetale,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In una pentola antiaderente fate stufare la cipolla tritata finemente con il brodo vegetale, unite il cavolo spezzettato, salate e continuate la cottura per alcuni minuti. Aggiungete il riso, date una rimescolata e bagnate con il brodo. Ultimate la cottura del riso aggiungendo di volta in volta brodo vegetale. Servite aggiungendo un filo di olio extravergine d’oliva e il parmigiano.</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Riso con spinaci e fagiolini</w:t>
      </w:r>
    </w:p>
    <w:p w:rsidR="00FE56E9" w:rsidRPr="00C2177D" w:rsidRDefault="00FB42E1">
      <w:pPr>
        <w:rPr>
          <w:color w:val="FF0000"/>
        </w:rPr>
      </w:pPr>
      <w:r w:rsidRPr="00C2177D">
        <w:rPr>
          <w:rFonts w:ascii="Calibri" w:hAnsi="Calibri" w:cs="Arial"/>
          <w:b/>
          <w:i/>
          <w:color w:val="FF0000"/>
          <w:sz w:val="20"/>
          <w:szCs w:val="20"/>
        </w:rPr>
        <w:t>Ingredienti: riso, zucchine, spinaci, fagiolini, prezzemolo, parmigiano, olio extravergine d’oliva, brodo vegetale,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Mondate le verdure, lavatele e tagliatele. Mettete a scaldare il brodo; al primo bollore, unite i fagiolini e, dopo qualche minuto, il riso e le zucchine. Cuocete a calore moderato per 15 minuti circa, rimescolando di tanto in tanto. All’ultimo minuto aggiungete gli spinaci e, fuori dal fuoco, amalgamate con l’olio extravergine d’oliva ed il parmigiano.</w:t>
      </w:r>
    </w:p>
    <w:p w:rsidR="00FE56E9" w:rsidRPr="00C2177D" w:rsidRDefault="00FE56E9">
      <w:pPr>
        <w:rPr>
          <w:rFonts w:ascii="Calibri" w:hAnsi="Calibri" w:cs="Arial"/>
          <w:b/>
          <w:bCs/>
          <w:color w:val="FF0000"/>
          <w:sz w:val="20"/>
          <w:szCs w:val="20"/>
          <w:u w:val="single"/>
        </w:rPr>
      </w:pPr>
    </w:p>
    <w:p w:rsidR="00F55899" w:rsidRPr="00C2177D" w:rsidRDefault="00F55899">
      <w:pPr>
        <w:rPr>
          <w:rFonts w:ascii="Calibri" w:hAnsi="Calibri"/>
          <w:b/>
          <w:color w:val="FF0000"/>
          <w:sz w:val="20"/>
          <w:szCs w:val="20"/>
          <w:u w:val="single"/>
        </w:rPr>
      </w:pPr>
    </w:p>
    <w:p w:rsidR="00FE56E9" w:rsidRPr="00C2177D" w:rsidRDefault="00FB42E1">
      <w:pPr>
        <w:rPr>
          <w:rFonts w:ascii="Calibri" w:hAnsi="Calibri"/>
          <w:color w:val="FF0000"/>
          <w:sz w:val="20"/>
          <w:szCs w:val="20"/>
        </w:rPr>
      </w:pPr>
      <w:r w:rsidRPr="00C2177D">
        <w:rPr>
          <w:rFonts w:ascii="Calibri" w:hAnsi="Calibri"/>
          <w:b/>
          <w:color w:val="FF0000"/>
          <w:sz w:val="20"/>
          <w:szCs w:val="20"/>
          <w:u w:val="single"/>
        </w:rPr>
        <w:lastRenderedPageBreak/>
        <w:t>PRIMI PIATTI: Minestre</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Minestra d’orzo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Orzo gr 40, patate gr 40, porri o verdure miste gr 40, olio gr 10, parmigiano gr 5, aromi, brodo vegetale, sale marino q.b.</w:t>
      </w:r>
      <w:r w:rsidRPr="00C2177D">
        <w:rPr>
          <w:rFonts w:ascii="Calibri" w:hAnsi="Calibri"/>
          <w:b/>
          <w:bCs/>
          <w:color w:val="FF0000"/>
          <w:sz w:val="20"/>
          <w:szCs w:val="20"/>
        </w:rPr>
        <w:t xml:space="preserve"> </w:t>
      </w:r>
      <w:r w:rsidRPr="00C2177D">
        <w:rPr>
          <w:rFonts w:ascii="Calibri" w:hAnsi="Calibri"/>
          <w:color w:val="FF0000"/>
          <w:sz w:val="20"/>
          <w:szCs w:val="20"/>
        </w:rPr>
        <w:t>Pelare le patate e tagliarle a pezzetti; lavare accuratamente i porri, o la verdura mista, e tagliarli a rondelle. Far cuocere in abbondante brodo vegetale le patate e i porri, o la verdura mista, e portare a cottura. Unire l’orzo e lasciar cuocere per più di 1 ora. A fine cottura unire l’olio, il parmigiano e gli aromi.</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Minestra alla calabrese</w:t>
      </w:r>
      <w:r w:rsidR="00FB42E1" w:rsidRPr="00C2177D">
        <w:rPr>
          <w:rFonts w:ascii="Calibri" w:hAnsi="Calibri"/>
          <w:b/>
          <w:bCs/>
          <w:color w:val="FF0000"/>
          <w:sz w:val="20"/>
          <w:szCs w:val="20"/>
        </w:rPr>
        <w:t xml:space="preserv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40, legumi misti ( fagioli, fave, piselli,...) gr 30, carote, cipolle, cavolo (facoltativo) gr 10, olio gr 10, 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Mettere a bagno i legumi per 12 ore. Preparare un trito di cipolla e carote e farlo appassire in poco olio. Aggiungere acqua a sufficienza, per la cottura dei legumi e della pasta, e portare ad ebollizione, aggiungere i legumi e portarli a cottura. Aggiungere il cavolo tagliato alla julienne e far cuocere. Aggiungere la pasta e a fine cottura unire l’olio rimanente.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Minestrone alla genovese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Pasta gr 40, fagioli freschi o surgelati gr 30, zucca gr 20, olio gr 10, fagiolini, sedano, pomodori, carote, prezzemolo, basilico,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Lessare i fagioli. Tritare le verdure e farle cuocere. Aggiungere i fagioli e la pasta, a cottura ultimata condire con olio e un trito di basilico e prezzemolo. </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Minestra di porri con la pasta</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porri, patate, pasta corta, parmigiano, olio extravergine d’oliva, brodo vegetale,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Pulite i porri, tagliateli a fettine e fateli stufare in poco brodo vegetale in una padella antiaderente.</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Aggiungete poi le patate a rondelle e altro brodo. Aggiustate di sale, unite la pasta e portate a termine la cottura. Condite con l’olio extravergine d’oliva ed il parmigiano grattugiato.</w:t>
      </w:r>
    </w:p>
    <w:p w:rsidR="00FE56E9" w:rsidRPr="00C2177D" w:rsidRDefault="00FE56E9">
      <w:pPr>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Passato di zucca con crostini</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Ingredienti: zucca, patate, latte, crostini di pane, parmigiano, olio extravergine d’oliva,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Mondate la zucca e le patate e fatele cuocere in acqua salata. Dopo mezz’ora passate il composto al setaccio, rimettetelo sul fuoco con un po’ d’acqua e, dopo qualche minuto unite il latte caldo.</w:t>
      </w:r>
    </w:p>
    <w:p w:rsidR="00FE56E9" w:rsidRPr="00C2177D" w:rsidRDefault="00FB42E1">
      <w:pPr>
        <w:rPr>
          <w:rFonts w:ascii="Calibri" w:hAnsi="Calibri" w:cs="Arial"/>
          <w:b/>
          <w:bCs/>
          <w:color w:val="FF0000"/>
          <w:sz w:val="20"/>
          <w:szCs w:val="20"/>
        </w:rPr>
      </w:pPr>
      <w:r w:rsidRPr="00C2177D">
        <w:rPr>
          <w:rFonts w:ascii="Calibri" w:hAnsi="Calibri" w:cs="Arial"/>
          <w:color w:val="FF0000"/>
          <w:sz w:val="20"/>
          <w:szCs w:val="20"/>
        </w:rPr>
        <w:lastRenderedPageBreak/>
        <w:t>Mescolate e togliete dal fuoco subito. Servite con un filo di olio extravergine, il parmigiano ed i crostini di pane.</w:t>
      </w:r>
    </w:p>
    <w:p w:rsidR="00FE56E9" w:rsidRPr="00C2177D" w:rsidRDefault="00FE56E9">
      <w:pPr>
        <w:rPr>
          <w:rFonts w:ascii="Calibri" w:hAnsi="Calibri" w:cs="Arial"/>
          <w:b/>
          <w:bCs/>
          <w:color w:val="FF0000"/>
          <w:sz w:val="20"/>
          <w:szCs w:val="20"/>
        </w:rPr>
      </w:pPr>
    </w:p>
    <w:p w:rsidR="00FE56E9" w:rsidRPr="00C2177D" w:rsidRDefault="00FE56E9">
      <w:pPr>
        <w:rPr>
          <w:rFonts w:ascii="Calibri" w:hAnsi="Calibri" w:cs="Arial"/>
          <w:b/>
          <w:bCs/>
          <w:color w:val="FF0000"/>
          <w:sz w:val="20"/>
          <w:szCs w:val="20"/>
        </w:rPr>
      </w:pPr>
    </w:p>
    <w:p w:rsidR="00FE56E9" w:rsidRPr="00C2177D" w:rsidRDefault="00FB42E1">
      <w:pPr>
        <w:rPr>
          <w:rFonts w:ascii="Calibri" w:hAnsi="Calibri" w:cs="Arial"/>
          <w:b/>
          <w:bCs/>
          <w:color w:val="FF0000"/>
          <w:sz w:val="20"/>
          <w:szCs w:val="20"/>
        </w:rPr>
      </w:pPr>
      <w:r w:rsidRPr="00C2177D">
        <w:rPr>
          <w:rFonts w:ascii="Calibri" w:hAnsi="Calibri" w:cs="Arial"/>
          <w:b/>
          <w:bCs/>
          <w:color w:val="FF0000"/>
          <w:sz w:val="20"/>
          <w:szCs w:val="20"/>
          <w:u w:val="single"/>
        </w:rPr>
        <w:t>ALTRI PRIMI PIATTI</w:t>
      </w:r>
    </w:p>
    <w:p w:rsidR="00FE56E9" w:rsidRPr="00C2177D" w:rsidRDefault="00FE56E9">
      <w:pPr>
        <w:rPr>
          <w:rFonts w:ascii="Calibri" w:hAnsi="Calibri" w:cs="Arial"/>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Gnocchi al pomodoro e basilico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Gnocchi di patate gr 200, pelati gr 70, olio gr 10, parmigiano gr 5, basilico, 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Mettere a bollire abbondante acqua saltata. Nel frattempo preparare il sugo come da ricetta base senza la cipolla, buttare gli gnocchi e, appena vengono a galla, scolarli e condirli. </w:t>
      </w:r>
    </w:p>
    <w:p w:rsidR="00F55899" w:rsidRPr="00C2177D" w:rsidRDefault="00F55899">
      <w:pPr>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proofErr w:type="spellStart"/>
      <w:r w:rsidRPr="00C2177D">
        <w:rPr>
          <w:rFonts w:ascii="Calibri" w:hAnsi="Calibri" w:cs="Arial"/>
          <w:b/>
          <w:bCs/>
          <w:color w:val="FF0000"/>
          <w:sz w:val="20"/>
          <w:szCs w:val="20"/>
        </w:rPr>
        <w:t>Orzotto</w:t>
      </w:r>
      <w:proofErr w:type="spellEnd"/>
      <w:r w:rsidRPr="00C2177D">
        <w:rPr>
          <w:rFonts w:ascii="Calibri" w:hAnsi="Calibri" w:cs="Arial"/>
          <w:b/>
          <w:bCs/>
          <w:color w:val="FF0000"/>
          <w:sz w:val="20"/>
          <w:szCs w:val="20"/>
        </w:rPr>
        <w:t xml:space="preserve"> alle verdure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orzo, verdure di stagione, piselli, carota, sedano, cipolla, basilico, parmigiano, olio extravergine d’oliva, brodo vegetale,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Tagliate le verdure, fate un battuto di cipolla, carota e sedano; scottate i piselli in acqua bollente e salata per alcuni minuti. In una casseruola antiaderente lasciate ammorbidire il battuto di verdure con un po’ di brodo vegetale, quindi unite le verdure e lasciate insaporire. Versate l’orzo, mescolate per qualche minuto, e portate a cottura unendo un mestolo di brodo caldo alla volta. </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Una decina di minuti prima di spegnere aggiungete i piselli. Mantecate l’</w:t>
      </w:r>
      <w:proofErr w:type="spellStart"/>
      <w:r w:rsidRPr="00C2177D">
        <w:rPr>
          <w:rFonts w:ascii="Calibri" w:hAnsi="Calibri" w:cs="Arial"/>
          <w:color w:val="FF0000"/>
          <w:sz w:val="20"/>
          <w:szCs w:val="20"/>
        </w:rPr>
        <w:t>orzotto</w:t>
      </w:r>
      <w:proofErr w:type="spellEnd"/>
      <w:r w:rsidRPr="00C2177D">
        <w:rPr>
          <w:rFonts w:ascii="Calibri" w:hAnsi="Calibri" w:cs="Arial"/>
          <w:color w:val="FF0000"/>
          <w:sz w:val="20"/>
          <w:szCs w:val="20"/>
        </w:rPr>
        <w:t xml:space="preserve"> con il parmigiano, l’olio extravergine d’oliva e un po’ di basilico tritato. Mescolate con cura, coprite e lasciate riposare prima di servire.</w:t>
      </w:r>
    </w:p>
    <w:p w:rsidR="00FE56E9" w:rsidRPr="00C2177D" w:rsidRDefault="00FE56E9">
      <w:pPr>
        <w:rPr>
          <w:rFonts w:ascii="Calibri" w:hAnsi="Calibri" w:cs="Arial"/>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Stracciatella in brodo vegetale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 xml:space="preserve">2 uova, patate gr 30, pangrattato gr 10, parmigiano gr 10, olio gr 6, brodo vegetale, sale marino q.b. </w:t>
      </w:r>
      <w:r w:rsidRPr="00C2177D">
        <w:rPr>
          <w:rFonts w:ascii="Calibri" w:hAnsi="Calibri"/>
          <w:color w:val="FF0000"/>
          <w:sz w:val="20"/>
          <w:szCs w:val="20"/>
        </w:rPr>
        <w:t xml:space="preserve">Mettere a bollire il brodo vegetale con le patate tagliate a dadini. Nel frattempo preparare le uova sbattute con il pangrattato ed il parmigiano. Quando le patate sono cotte buttare nel brodo bollente il composto a base di uova e mescolare velocemente il tutto per qualche minuto. Servire ben caldo dopo aver aggiunto l’olio. </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Miglio al forno</w:t>
      </w:r>
    </w:p>
    <w:p w:rsidR="00FE56E9" w:rsidRPr="00C2177D" w:rsidRDefault="00FB42E1" w:rsidP="00F55899">
      <w:pPr>
        <w:rPr>
          <w:rFonts w:ascii="Calibri" w:hAnsi="Calibri" w:cs="Arial"/>
          <w:b/>
          <w:bCs/>
          <w:color w:val="FF0000"/>
          <w:sz w:val="20"/>
          <w:szCs w:val="20"/>
        </w:rPr>
      </w:pPr>
      <w:r w:rsidRPr="00C2177D">
        <w:rPr>
          <w:rFonts w:ascii="Calibri" w:hAnsi="Calibri" w:cs="Arial"/>
          <w:b/>
          <w:i/>
          <w:color w:val="FF0000"/>
          <w:sz w:val="20"/>
          <w:szCs w:val="20"/>
        </w:rPr>
        <w:t>Ingredienti: miglio decorticato, verdure di stagione (es. melanzane, pomodori, peperoni, zucchine), cipolla, aglio, parmigiano, olio extravergine d’oliva, brodo vegetale,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Tagliate le verdure. In una pentola antiaderente fate appassire cipolla, poi successivamente le verdure, l’aglio e </w:t>
      </w:r>
      <w:r w:rsidRPr="00C2177D">
        <w:rPr>
          <w:rFonts w:ascii="Calibri" w:hAnsi="Calibri" w:cs="Arial"/>
          <w:color w:val="FF0000"/>
          <w:sz w:val="20"/>
          <w:szCs w:val="20"/>
        </w:rPr>
        <w:lastRenderedPageBreak/>
        <w:t>cuocete a tegame coperto per circa 15 minuti, aggiungendo eventualmente brodo vegetale. Aggiustate di sale e mescolate il miglio, precedentemente cotto, alle verdure.</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Stendete il tutto in una teglia antiaderente, spolverizzate di parmigiano e mettete in forno caldo a fuoco medio per 10 minuti. Servite con un filo di olio extravergine d’oliva.</w:t>
      </w:r>
    </w:p>
    <w:p w:rsidR="00FE56E9" w:rsidRPr="00C2177D" w:rsidRDefault="00FE56E9">
      <w:pPr>
        <w:rPr>
          <w:rFonts w:ascii="Calibri" w:hAnsi="Calibri" w:cs="Arial"/>
          <w:b/>
          <w:bCs/>
          <w:color w:val="FF0000"/>
          <w:sz w:val="20"/>
          <w:szCs w:val="20"/>
        </w:rPr>
      </w:pPr>
    </w:p>
    <w:p w:rsidR="00FE56E9" w:rsidRPr="00C2177D" w:rsidRDefault="00FB42E1">
      <w:pPr>
        <w:rPr>
          <w:rFonts w:ascii="Calibri" w:hAnsi="Calibri"/>
          <w:color w:val="FF0000"/>
          <w:sz w:val="20"/>
          <w:szCs w:val="20"/>
        </w:rPr>
      </w:pPr>
      <w:r w:rsidRPr="00C2177D">
        <w:rPr>
          <w:rFonts w:ascii="Calibri" w:hAnsi="Calibri" w:cs="Arial"/>
          <w:b/>
          <w:bCs/>
          <w:color w:val="FF0000"/>
          <w:sz w:val="20"/>
          <w:szCs w:val="20"/>
          <w:u w:val="single"/>
        </w:rPr>
        <w:t>SECONDI PIATTI a base di legumi</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Crocchette di piselli e carote</w:t>
      </w:r>
    </w:p>
    <w:p w:rsidR="00FE56E9" w:rsidRPr="00C2177D" w:rsidRDefault="00FB42E1" w:rsidP="00F55899">
      <w:pPr>
        <w:rPr>
          <w:rFonts w:ascii="Calibri" w:hAnsi="Calibri" w:cs="Arial"/>
          <w:b/>
          <w:bCs/>
          <w:color w:val="FF0000"/>
          <w:sz w:val="20"/>
          <w:szCs w:val="20"/>
        </w:rPr>
      </w:pPr>
      <w:r w:rsidRPr="00C2177D">
        <w:rPr>
          <w:rFonts w:ascii="Calibri" w:hAnsi="Calibri" w:cs="Arial"/>
          <w:b/>
          <w:i/>
          <w:color w:val="FF0000"/>
          <w:sz w:val="20"/>
          <w:szCs w:val="20"/>
        </w:rPr>
        <w:t>Ingredienti: piselli, carote, patate, uova (n. 1 ogni 10 bambini), parmigiano, pangrattato, farina, prezzemolo,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Lessate le patate, passatele e preparate una purea con qualche cucchiaio d’acqua. Nel frattempo cuocete le carote e a parte i piselli. Passate al passaverdura le carote con circa metà dei piselli, uniteli alla purea di patate e mescolate. Incorporate al composto le uova, il parmigiano, il prezzemolo tritato ed i piselli rimasti interi. Formate delle polpette, passatele nel pangrattato e cuocetele in forno in una teglia antiaderente.</w:t>
      </w:r>
    </w:p>
    <w:p w:rsidR="00FE56E9" w:rsidRPr="00C2177D" w:rsidRDefault="00FE56E9">
      <w:pPr>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Polpette di legumi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legumi misti secchi o freschi (es. fagioli e piselli), carote, zucchine, uova (n.1 ogni 10 persone), parmigiano grattugiato,</w:t>
      </w:r>
      <w:r w:rsidR="00F55899" w:rsidRPr="00C2177D">
        <w:rPr>
          <w:rFonts w:ascii="Calibri" w:hAnsi="Calibri" w:cs="Arial"/>
          <w:b/>
          <w:i/>
          <w:color w:val="FF0000"/>
          <w:sz w:val="20"/>
          <w:szCs w:val="20"/>
        </w:rPr>
        <w:t xml:space="preserve"> </w:t>
      </w:r>
      <w:r w:rsidRPr="00C2177D">
        <w:rPr>
          <w:rFonts w:ascii="Calibri" w:hAnsi="Calibri" w:cs="Arial"/>
          <w:b/>
          <w:i/>
          <w:color w:val="FF0000"/>
          <w:sz w:val="20"/>
          <w:szCs w:val="20"/>
        </w:rPr>
        <w:t>pangrattato, semi di sesamo,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Mettete i legumi in ammollo e successivamente lessateli in acqua salata. Grattugiate zucchine e carote, scottatele per meno di 1 minuto tuffandole in acqua bollente salata, scolatele e unitele ai legumi.</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Aggiungete il parmigiano, metà dell’uovo, un pizzico di sale. Amalgamate e formate delle polpette. Battete le uova rimaste con un pizzico di sale e mescolate il pangrattato ai semi di sesamo. Passate le polpette prima nell’uovo e poi nel pangrattato. Adagiatele in una teglia antiaderente e mettetele in forno già caldo a 220°C per circa 10 minuti.</w:t>
      </w:r>
    </w:p>
    <w:p w:rsidR="00FE56E9" w:rsidRPr="00C2177D" w:rsidRDefault="00FE56E9">
      <w:pPr>
        <w:rPr>
          <w:rFonts w:ascii="Calibri" w:hAnsi="Calibri" w:cs="Arial"/>
          <w:b/>
          <w:bCs/>
          <w:color w:val="FF0000"/>
          <w:sz w:val="20"/>
          <w:szCs w:val="20"/>
        </w:rPr>
      </w:pPr>
    </w:p>
    <w:p w:rsidR="00FE56E9" w:rsidRPr="00C2177D" w:rsidRDefault="00F55899">
      <w:pPr>
        <w:jc w:val="both"/>
        <w:rPr>
          <w:rFonts w:ascii="Calibri" w:hAnsi="Calibri" w:cs="Arial"/>
          <w:b/>
          <w:i/>
          <w:color w:val="FF0000"/>
          <w:sz w:val="20"/>
          <w:szCs w:val="20"/>
        </w:rPr>
      </w:pPr>
      <w:r w:rsidRPr="00C2177D">
        <w:rPr>
          <w:rFonts w:ascii="Calibri" w:hAnsi="Calibri" w:cs="Arial"/>
          <w:b/>
          <w:bCs/>
          <w:color w:val="FF0000"/>
          <w:sz w:val="20"/>
          <w:szCs w:val="20"/>
        </w:rPr>
        <w:t>Sformato di ceci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ceci secchi, patate, parmigiano, uova (n.1 ogni 10 bambini), salvia, aglio,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Dopo averli tenuti in ammollo tutta la notte, lessate i ceci insieme alla salvia e all’aglio e una volta cotti passateli al passaverdura.</w:t>
      </w:r>
    </w:p>
    <w:p w:rsidR="00FE56E9" w:rsidRPr="00C2177D" w:rsidRDefault="00FB42E1">
      <w:pPr>
        <w:jc w:val="both"/>
        <w:rPr>
          <w:rFonts w:ascii="Calibri" w:hAnsi="Calibri"/>
          <w:color w:val="FF0000"/>
          <w:sz w:val="20"/>
          <w:szCs w:val="20"/>
        </w:rPr>
      </w:pPr>
      <w:r w:rsidRPr="00C2177D">
        <w:rPr>
          <w:rFonts w:ascii="Calibri" w:hAnsi="Calibri" w:cs="Arial"/>
          <w:color w:val="FF0000"/>
          <w:sz w:val="20"/>
          <w:szCs w:val="20"/>
        </w:rPr>
        <w:t>In una pentola antiaderente fate appassire l’aglio con la purea di</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 xml:space="preserve">ceci a cui avrete aggiunto le uova ed il parmigiano, unendo se necessario l’acqua di cottura dei legumi. Tagliate le patate a fettine sottili con le quali rivestirete una </w:t>
      </w:r>
      <w:r w:rsidRPr="00C2177D">
        <w:rPr>
          <w:rFonts w:ascii="Calibri" w:hAnsi="Calibri" w:cs="Arial"/>
          <w:color w:val="FF0000"/>
          <w:sz w:val="20"/>
          <w:szCs w:val="20"/>
        </w:rPr>
        <w:lastRenderedPageBreak/>
        <w:t>teglia antiaderente.</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Aggiungete la purea di ceci, livellate bene, ricopritela con uno strato di fette di patate, spolverizzate di parmigiano e cuocete in forno.</w:t>
      </w:r>
    </w:p>
    <w:p w:rsidR="00FE56E9" w:rsidRPr="00C2177D" w:rsidRDefault="00FE56E9">
      <w:pPr>
        <w:rPr>
          <w:rFonts w:ascii="Calibri" w:hAnsi="Calibri"/>
          <w:color w:val="FF0000"/>
          <w:sz w:val="20"/>
          <w:szCs w:val="20"/>
        </w:rPr>
      </w:pPr>
    </w:p>
    <w:p w:rsidR="00FE56E9" w:rsidRPr="00C2177D" w:rsidRDefault="00F55899">
      <w:pPr>
        <w:rPr>
          <w:rFonts w:ascii="Calibri" w:hAnsi="Calibri"/>
          <w:b/>
          <w:color w:val="FF0000"/>
          <w:sz w:val="20"/>
          <w:szCs w:val="20"/>
        </w:rPr>
      </w:pPr>
      <w:proofErr w:type="spellStart"/>
      <w:r w:rsidRPr="00C2177D">
        <w:rPr>
          <w:rFonts w:ascii="Calibri" w:hAnsi="Calibri"/>
          <w:b/>
          <w:color w:val="FF0000"/>
          <w:sz w:val="20"/>
          <w:szCs w:val="20"/>
        </w:rPr>
        <w:t>Falafel</w:t>
      </w:r>
      <w:proofErr w:type="spellEnd"/>
    </w:p>
    <w:p w:rsidR="00FE56E9" w:rsidRPr="00C2177D" w:rsidRDefault="00FB42E1">
      <w:pPr>
        <w:rPr>
          <w:rFonts w:ascii="Calibri" w:hAnsi="Calibri" w:cs="Arial"/>
          <w:color w:val="FF0000"/>
          <w:sz w:val="20"/>
          <w:szCs w:val="20"/>
        </w:rPr>
      </w:pPr>
      <w:r w:rsidRPr="00C2177D">
        <w:rPr>
          <w:rFonts w:ascii="Calibri" w:hAnsi="Calibri"/>
          <w:b/>
          <w:i/>
          <w:color w:val="FF0000"/>
          <w:sz w:val="20"/>
          <w:szCs w:val="20"/>
        </w:rPr>
        <w:t>Ingredienti: ceci secchi o fave secche o lenticchie secche (250gr), 1 cipolla grossa, 1 patata grossa, 2 cucchiai di farina, spezie (origano, prezzemolo, curry, semi di cumino, semi di finocchio) sale, olio extravergine di oliva</w:t>
      </w:r>
      <w:r w:rsidR="00F55899" w:rsidRPr="00C2177D">
        <w:rPr>
          <w:rFonts w:ascii="Calibri" w:hAnsi="Calibri"/>
          <w:b/>
          <w:i/>
          <w:color w:val="FF0000"/>
          <w:sz w:val="20"/>
          <w:szCs w:val="20"/>
        </w:rPr>
        <w:t xml:space="preserve">. </w:t>
      </w:r>
      <w:r w:rsidRPr="00C2177D">
        <w:rPr>
          <w:rFonts w:ascii="Calibri" w:hAnsi="Calibri" w:cs="Arial"/>
          <w:color w:val="FF0000"/>
          <w:sz w:val="20"/>
          <w:szCs w:val="20"/>
        </w:rPr>
        <w:t xml:space="preserve">Dopo aver tenuto in ammollo i legumi tutta la notte metterli nel mixer e frullarli insieme agli altri ingredienti (tutto a crudo). Lasciare in frigo per 15 minuti. Riscaldare l’olio, fare delle palline con l’impasto e friggerle. Scolare le polpette sulla carta assorbente. </w:t>
      </w:r>
    </w:p>
    <w:p w:rsidR="00FE56E9" w:rsidRPr="00C2177D" w:rsidRDefault="00FE56E9">
      <w:pPr>
        <w:rPr>
          <w:rFonts w:ascii="Calibri" w:hAnsi="Calibri"/>
          <w:color w:val="FF0000"/>
          <w:sz w:val="20"/>
          <w:szCs w:val="20"/>
        </w:rPr>
      </w:pPr>
    </w:p>
    <w:p w:rsidR="00F55899" w:rsidRPr="00C2177D" w:rsidRDefault="00F55899">
      <w:pPr>
        <w:pStyle w:val="Default"/>
        <w:rPr>
          <w:rFonts w:ascii="Calibri" w:hAnsi="Calibri"/>
          <w:b/>
          <w:bCs/>
          <w:color w:val="FF0000"/>
          <w:sz w:val="20"/>
          <w:szCs w:val="20"/>
        </w:rPr>
      </w:pPr>
      <w:r w:rsidRPr="00C2177D">
        <w:rPr>
          <w:rFonts w:ascii="Calibri" w:hAnsi="Calibri"/>
          <w:b/>
          <w:bCs/>
          <w:color w:val="FF0000"/>
          <w:sz w:val="20"/>
          <w:szCs w:val="20"/>
        </w:rPr>
        <w:t xml:space="preserve">Legumi in umido </w:t>
      </w:r>
    </w:p>
    <w:p w:rsidR="00FE56E9" w:rsidRPr="00C2177D" w:rsidRDefault="00FB42E1">
      <w:pPr>
        <w:pStyle w:val="Default"/>
        <w:rPr>
          <w:rFonts w:ascii="Calibri" w:hAnsi="Calibri"/>
          <w:color w:val="FF0000"/>
          <w:sz w:val="20"/>
          <w:szCs w:val="20"/>
        </w:rPr>
      </w:pPr>
      <w:r w:rsidRPr="00C2177D">
        <w:rPr>
          <w:rFonts w:ascii="Calibri" w:hAnsi="Calibri"/>
          <w:b/>
          <w:bCs/>
          <w:i/>
          <w:color w:val="FF0000"/>
          <w:sz w:val="20"/>
          <w:szCs w:val="20"/>
        </w:rPr>
        <w:t xml:space="preserve">Legumi a scelta gr 50, pomodori gr 20, olio gr 10, sedano, carote, cipolle, alloro,aglio, sale marino q.b. </w:t>
      </w:r>
      <w:r w:rsidRPr="00C2177D">
        <w:rPr>
          <w:rFonts w:ascii="Calibri" w:hAnsi="Calibri"/>
          <w:color w:val="FF0000"/>
          <w:sz w:val="20"/>
          <w:szCs w:val="20"/>
        </w:rPr>
        <w:t xml:space="preserve">Cuocere in acqua salata i legumi. Scolarli e, dopo aver preparato un sugo con i pomodori, il sedano, le carote,la cipolla e l’aglio, mescolare il tutto e lasciare insaporire. </w:t>
      </w:r>
    </w:p>
    <w:p w:rsidR="00FE56E9" w:rsidRPr="00C2177D" w:rsidRDefault="00FE56E9">
      <w:pPr>
        <w:pStyle w:val="Default"/>
        <w:rPr>
          <w:rFonts w:ascii="Calibri" w:hAnsi="Calibri"/>
          <w:color w:val="FF0000"/>
          <w:sz w:val="20"/>
          <w:szCs w:val="20"/>
        </w:rPr>
      </w:pPr>
    </w:p>
    <w:p w:rsidR="00FE56E9" w:rsidRPr="00C2177D" w:rsidRDefault="00FE56E9">
      <w:pPr>
        <w:rPr>
          <w:rFonts w:ascii="Calibri" w:hAnsi="Calibri" w:cs="Arial"/>
          <w:color w:val="FF0000"/>
          <w:sz w:val="20"/>
          <w:szCs w:val="20"/>
        </w:rPr>
      </w:pPr>
    </w:p>
    <w:p w:rsidR="00FE56E9" w:rsidRPr="00C2177D" w:rsidRDefault="00FB42E1">
      <w:pPr>
        <w:rPr>
          <w:rFonts w:ascii="Calibri" w:hAnsi="Calibri"/>
          <w:b/>
          <w:bCs/>
          <w:color w:val="FF0000"/>
          <w:sz w:val="20"/>
          <w:szCs w:val="20"/>
        </w:rPr>
      </w:pPr>
      <w:r w:rsidRPr="00C2177D">
        <w:rPr>
          <w:rFonts w:ascii="Calibri" w:hAnsi="Calibri"/>
          <w:b/>
          <w:bCs/>
          <w:color w:val="FF0000"/>
          <w:sz w:val="20"/>
          <w:szCs w:val="20"/>
          <w:u w:val="single"/>
        </w:rPr>
        <w:t xml:space="preserve">SECONDI PIATTI a base di pesce </w:t>
      </w:r>
    </w:p>
    <w:p w:rsidR="00FE56E9" w:rsidRPr="00C2177D" w:rsidRDefault="00FE56E9">
      <w:pPr>
        <w:rPr>
          <w:rFonts w:ascii="Calibri" w:hAnsi="Calibri"/>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Insalata di mare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Misto di seppie,vongole, gamberetti,polipi,calamari gr 140, olio gr 5, limone e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Lessare il misto di pesce in acqua leggermente salata. Scolarli e condirli con olio e limone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Gratinato al forno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a filetti gr 140, olio gr 5,pangrattato, prezzemolo, limone, pomodoro, sale marino q. b.</w:t>
      </w:r>
      <w:r w:rsidRPr="00C2177D">
        <w:rPr>
          <w:rFonts w:ascii="Calibri" w:hAnsi="Calibri"/>
          <w:b/>
          <w:bCs/>
          <w:color w:val="FF0000"/>
          <w:sz w:val="20"/>
          <w:szCs w:val="20"/>
        </w:rPr>
        <w:t xml:space="preserve"> </w:t>
      </w:r>
      <w:r w:rsidRPr="00C2177D">
        <w:rPr>
          <w:rFonts w:ascii="Calibri" w:hAnsi="Calibri"/>
          <w:color w:val="FF0000"/>
          <w:sz w:val="20"/>
          <w:szCs w:val="20"/>
        </w:rPr>
        <w:t xml:space="preserve">Impanare i filetti con uovo e pangrattato. Sbollentare il pomodoro, spellarlo e farne dei filetti. Adagiare il pesce in una pirofila unta di olio, guarnirlo con i filetti di pomodoro e del prezzemolo tritato. A fine cottura servirlo con una spruzzata di succo di limone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Filetti alla pizzaiola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a filetti gr 140, olio gr 5, pomodori pelati gr 20, origano,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Preparare un sugo con il pomodoro e l’olio. Unire i filetti di pesce e portare a cottura. Prima di servire cospargere con origano.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Involtini al pomodoro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a fettine gr 140, olio gr 5. Per il ripieno: prezzemolo, aglio, pangrattato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Preparare il ripieno con pangrattato, prezzemolo e aglio. Adagiare le fettine e mettere al centro un cucchiaino di composto ed arrotolarle. Disporre gli involtini su di una pirofila e mettere in forno preriscaldato fino a cottura.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Pesce lessato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in tranci gr 140, olio gr 5, brodo vegetale, aromi, limone, sale marino q.b.</w:t>
      </w:r>
      <w:r w:rsidRPr="00C2177D">
        <w:rPr>
          <w:rFonts w:ascii="Calibri" w:hAnsi="Calibri"/>
          <w:b/>
          <w:bCs/>
          <w:color w:val="FF0000"/>
          <w:sz w:val="20"/>
          <w:szCs w:val="20"/>
        </w:rPr>
        <w:t xml:space="preserve"> </w:t>
      </w:r>
      <w:r w:rsidRPr="00C2177D">
        <w:rPr>
          <w:rFonts w:ascii="Calibri" w:hAnsi="Calibri"/>
          <w:color w:val="FF0000"/>
          <w:sz w:val="20"/>
          <w:szCs w:val="20"/>
        </w:rPr>
        <w:t>Lessare il pesce con un mazzetto di aromi in brodo vegetale</w:t>
      </w:r>
      <w:r w:rsidR="00F55899" w:rsidRPr="00C2177D">
        <w:rPr>
          <w:rFonts w:ascii="Calibri" w:hAnsi="Calibri"/>
          <w:color w:val="FF0000"/>
          <w:sz w:val="20"/>
          <w:szCs w:val="20"/>
        </w:rPr>
        <w:t>.</w:t>
      </w:r>
      <w:r w:rsidRPr="00C2177D">
        <w:rPr>
          <w:rFonts w:ascii="Calibri" w:hAnsi="Calibri"/>
          <w:color w:val="FF0000"/>
          <w:sz w:val="20"/>
          <w:szCs w:val="20"/>
        </w:rPr>
        <w:t xml:space="preserve"> Scolarlo e condirlo con un filo di olio e limone.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Polpettine al forno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a filetti gr 120, uova q.b.,parmigiano gr 5, olio gr 5, patate q.b., aromi, pangrattato q.b.</w:t>
      </w:r>
      <w:r w:rsidRPr="00C2177D">
        <w:rPr>
          <w:rFonts w:ascii="Calibri" w:hAnsi="Calibri"/>
          <w:b/>
          <w:bCs/>
          <w:color w:val="FF0000"/>
          <w:sz w:val="20"/>
          <w:szCs w:val="20"/>
        </w:rPr>
        <w:t xml:space="preserve"> </w:t>
      </w:r>
      <w:r w:rsidRPr="00C2177D">
        <w:rPr>
          <w:rFonts w:ascii="Calibri" w:hAnsi="Calibri"/>
          <w:color w:val="FF0000"/>
          <w:sz w:val="20"/>
          <w:szCs w:val="20"/>
        </w:rPr>
        <w:t xml:space="preserve">Lessare il pesce con un mazzetto di aromi. Scolarlo e tritarlo finemente e unirlo alle patate lesse. Aggiungere le uova, amalgamare e modellare dei bastoncini che andranno passati nel pangrattato e cotti in forno. </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Filetti di pesce al forno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 sogliola o palombo ) gr 140,olio gr 5, cipolla, prezzemolo, limone, aceto, sale marino q.b.</w:t>
      </w:r>
      <w:r w:rsidRPr="00C2177D">
        <w:rPr>
          <w:rFonts w:ascii="Calibri" w:hAnsi="Calibri"/>
          <w:b/>
          <w:bCs/>
          <w:color w:val="FF0000"/>
          <w:sz w:val="20"/>
          <w:szCs w:val="20"/>
        </w:rPr>
        <w:t xml:space="preserve"> </w:t>
      </w:r>
      <w:r w:rsidRPr="00C2177D">
        <w:rPr>
          <w:rFonts w:ascii="Calibri" w:hAnsi="Calibri"/>
          <w:color w:val="FF0000"/>
          <w:sz w:val="20"/>
          <w:szCs w:val="20"/>
        </w:rPr>
        <w:t>Preparare una marinata con l’olio, la cipolla, il prezzemolo tritato e poco aceto e farvi insaporire i filetti di pesce. Trasferire il pesce con la marinata in una teglia e cuocere in forno moderato.</w:t>
      </w:r>
    </w:p>
    <w:p w:rsidR="00FE56E9" w:rsidRPr="00C2177D" w:rsidRDefault="00FE56E9">
      <w:pPr>
        <w:rPr>
          <w:rFonts w:ascii="Calibri" w:hAnsi="Calibri"/>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Palombo con piselli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Pesce gr 120, piselli surgelati gr 20, olio gr 5, pomodori pelati q.b., prezzemolo, cipolla,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Affettare finemente la cipolla e farla scaldare nell’olio con il prezzemolo tritato. Unire i piselli e i pomodori pelati e cuocere per qualche minuto, aggiungere le fette di palombo e cuocere in forno. </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 xml:space="preserve">Bocconcini di merluzzo e pomodori con patate </w:t>
      </w:r>
    </w:p>
    <w:p w:rsidR="00FE56E9" w:rsidRPr="00C2177D" w:rsidRDefault="00FB42E1" w:rsidP="00F55899">
      <w:pPr>
        <w:jc w:val="both"/>
        <w:rPr>
          <w:rFonts w:ascii="Calibri" w:hAnsi="Calibri" w:cs="Arial"/>
          <w:color w:val="FF0000"/>
          <w:sz w:val="20"/>
          <w:szCs w:val="20"/>
        </w:rPr>
      </w:pPr>
      <w:r w:rsidRPr="00C2177D">
        <w:rPr>
          <w:rFonts w:ascii="Calibri" w:hAnsi="Calibri" w:cs="Arial"/>
          <w:b/>
          <w:i/>
          <w:color w:val="FF0000"/>
          <w:sz w:val="20"/>
          <w:szCs w:val="20"/>
        </w:rPr>
        <w:t>Ingredienti: merluzzo, patate, pomodori, olio extravergine d’oliva, limone, salvia, prezzemolo, origano, rosmarino,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Tagliate il pesce a </w:t>
      </w:r>
      <w:proofErr w:type="spellStart"/>
      <w:r w:rsidRPr="00C2177D">
        <w:rPr>
          <w:rFonts w:ascii="Calibri" w:hAnsi="Calibri" w:cs="Arial"/>
          <w:color w:val="FF0000"/>
          <w:sz w:val="20"/>
          <w:szCs w:val="20"/>
        </w:rPr>
        <w:t>quadrotti</w:t>
      </w:r>
      <w:proofErr w:type="spellEnd"/>
      <w:r w:rsidRPr="00C2177D">
        <w:rPr>
          <w:rFonts w:ascii="Calibri" w:hAnsi="Calibri" w:cs="Arial"/>
          <w:color w:val="FF0000"/>
          <w:sz w:val="20"/>
          <w:szCs w:val="20"/>
        </w:rPr>
        <w:t xml:space="preserve"> e, in una fondina, unite il succo di limone il prezzemolo e l’origano e lasciate marinare in frigorifero. Intanto sbucciate, lavate le patate e tagliatele a fettine molto sottili, mettetele in una teglia antiaderente e cospargetele di </w:t>
      </w:r>
      <w:r w:rsidRPr="00C2177D">
        <w:rPr>
          <w:rFonts w:ascii="Calibri" w:hAnsi="Calibri" w:cs="Arial"/>
          <w:color w:val="FF0000"/>
          <w:sz w:val="20"/>
          <w:szCs w:val="20"/>
        </w:rPr>
        <w:lastRenderedPageBreak/>
        <w:t>rosmarino, un pizzico di sale e</w:t>
      </w:r>
      <w:r w:rsidR="00F55899" w:rsidRPr="00C2177D">
        <w:rPr>
          <w:rFonts w:ascii="Calibri" w:hAnsi="Calibri" w:cs="Arial"/>
          <w:color w:val="FF0000"/>
          <w:sz w:val="20"/>
          <w:szCs w:val="20"/>
        </w:rPr>
        <w:t xml:space="preserve"> </w:t>
      </w:r>
      <w:r w:rsidRPr="00C2177D">
        <w:rPr>
          <w:rFonts w:ascii="Calibri" w:hAnsi="Calibri" w:cs="Arial"/>
          <w:color w:val="FF0000"/>
          <w:sz w:val="20"/>
          <w:szCs w:val="20"/>
        </w:rPr>
        <w:t>infornate a 180°C per circa 25 minuti. Togliete il pesce dalla marinatura e mettetelo in una pentola antiaderente, aggiungendo i pomodori, il limone e cuocete a fuoco lento. A fine cottura irrorate con un filo di olio extravergine di oliva, salate e servite con le patate.</w:t>
      </w:r>
    </w:p>
    <w:p w:rsidR="00FE56E9" w:rsidRPr="00C2177D" w:rsidRDefault="00FE56E9">
      <w:pPr>
        <w:rPr>
          <w:rFonts w:ascii="Calibri" w:hAnsi="Calibri" w:cs="Arial"/>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Merluzzo alle olive</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merluzzo, olive verdi snocciolate, olio extravergine d’oliva, cipolla, prezzemolo, aglio, limone,brodo vegetale, poco sale, passata di pomodoro (facoltativa).</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Tritate finemente la cipolla, l’aglio e separatamente il prezzemolo e la mezza buccia di limone ben lavata. Fate appassire l’aglio e la cipolla in una pentola antiaderente, aggiungendo eventualmente acqua o brodo vegetale, unite i filetti di pesce, le olive snocciolate e tagliate a pezzetti, la buccia di limone tritata e un pizzico di sale. Bagnate con il brodo vegetale e fate cuocere per circa 15 min. rigirando i filetti. A fine cottura cospargete il pesce con il prezzemolo tritato, un filo d’olio extravergine d’oliva e il sugo rimasto. Se gradita aggiungete passata di pomodoro durante la cottura.</w:t>
      </w:r>
    </w:p>
    <w:p w:rsidR="00FE56E9" w:rsidRPr="00C2177D" w:rsidRDefault="00FE56E9">
      <w:pPr>
        <w:jc w:val="both"/>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 xml:space="preserve">Sformato di merluzzo e verdure </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merluzzo,, zucchine, carote, piselli, patate, uova (n. 1 ogni 10 bambini), pangrattato,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Fate lessare la platessa nel brodo vegetale preparato con le verdure. Nel frattempo lessate le patate e, una volta raffreddate schiacciatele con una forchetta. Separate i tuorli dagli albumi, uniteli alle verdure, al pesce e alle patate. Frullate il tutto in modo da ottenere un composto omogeneo e soffice. Montate a neve gli albumi, uniteli delicatamente alla purea e ponete il composto in una teglia antiaderente, spolverizzate di pangrattato e cuocere in forno.</w:t>
      </w:r>
    </w:p>
    <w:p w:rsidR="00FE56E9" w:rsidRPr="00C2177D" w:rsidRDefault="00FE56E9">
      <w:pPr>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Spezzatino di palombo</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tranci di palombo, piselli, pomodori maturi o pelati, olio extravergine d’oliva, brodo vegetale,cipolla, aglio, prezzemolo, basilico,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Tagliate a pezzetti i tranci di palombo. Fate stufare in una pentola antiaderente con del brodo vegetale, la cipolla e l’aglio tritati finemente. Fate scottare per 10 minuti i piselli in acqua salata,poi scolateli e uniteli alle cipolle insieme con i pomodori privati dei semi e tritati. Unite il pesce </w:t>
      </w:r>
      <w:proofErr w:type="spellStart"/>
      <w:r w:rsidRPr="00C2177D">
        <w:rPr>
          <w:rFonts w:ascii="Calibri" w:hAnsi="Calibri" w:cs="Arial"/>
          <w:color w:val="FF0000"/>
          <w:sz w:val="20"/>
          <w:szCs w:val="20"/>
        </w:rPr>
        <w:t>alsugo</w:t>
      </w:r>
      <w:proofErr w:type="spellEnd"/>
      <w:r w:rsidRPr="00C2177D">
        <w:rPr>
          <w:rFonts w:ascii="Calibri" w:hAnsi="Calibri" w:cs="Arial"/>
          <w:color w:val="FF0000"/>
          <w:sz w:val="20"/>
          <w:szCs w:val="20"/>
        </w:rPr>
        <w:t xml:space="preserve">. Coprite con un coperchio  e continuate la cottura, eventualmente aggiungete brodo vegetale, se il sugo si asciugasse troppo. Prima di spegnere spolverizzate con </w:t>
      </w:r>
      <w:r w:rsidRPr="00C2177D">
        <w:rPr>
          <w:rFonts w:ascii="Calibri" w:hAnsi="Calibri" w:cs="Arial"/>
          <w:color w:val="FF0000"/>
          <w:sz w:val="20"/>
          <w:szCs w:val="20"/>
        </w:rPr>
        <w:lastRenderedPageBreak/>
        <w:t xml:space="preserve">basilico e prezzemolo tritato e a </w:t>
      </w:r>
      <w:proofErr w:type="spellStart"/>
      <w:r w:rsidRPr="00C2177D">
        <w:rPr>
          <w:rFonts w:ascii="Calibri" w:hAnsi="Calibri" w:cs="Arial"/>
          <w:color w:val="FF0000"/>
          <w:sz w:val="20"/>
          <w:szCs w:val="20"/>
        </w:rPr>
        <w:t>finecottura</w:t>
      </w:r>
      <w:proofErr w:type="spellEnd"/>
      <w:r w:rsidRPr="00C2177D">
        <w:rPr>
          <w:rFonts w:ascii="Calibri" w:hAnsi="Calibri" w:cs="Arial"/>
          <w:color w:val="FF0000"/>
          <w:sz w:val="20"/>
          <w:szCs w:val="20"/>
        </w:rPr>
        <w:t xml:space="preserve"> aggiungete un filo di olio extravergine d’oliva.</w:t>
      </w:r>
    </w:p>
    <w:p w:rsidR="00FE56E9" w:rsidRPr="00C2177D" w:rsidRDefault="00FE56E9">
      <w:pPr>
        <w:rPr>
          <w:rFonts w:ascii="Calibri" w:hAnsi="Calibri" w:cs="Arial"/>
          <w:b/>
          <w:bCs/>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Tortino di nasello</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t>Ingredienti: nasello, patate, uova (n. 1 ogni 10 bambini), farina, latte, pangrattato,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Cuocete il pesce con le patate tagliate a pezzetti, mettete poi il tutto in una terrina, aggiungete le uova, la besciamella (preparata con latte e farina) ed il sale. Mescolate, amalgamando bene tra </w:t>
      </w:r>
      <w:proofErr w:type="spellStart"/>
      <w:r w:rsidRPr="00C2177D">
        <w:rPr>
          <w:rFonts w:ascii="Calibri" w:hAnsi="Calibri" w:cs="Arial"/>
          <w:color w:val="FF0000"/>
          <w:sz w:val="20"/>
          <w:szCs w:val="20"/>
        </w:rPr>
        <w:t>lorotutti</w:t>
      </w:r>
      <w:proofErr w:type="spellEnd"/>
      <w:r w:rsidRPr="00C2177D">
        <w:rPr>
          <w:rFonts w:ascii="Calibri" w:hAnsi="Calibri" w:cs="Arial"/>
          <w:color w:val="FF0000"/>
          <w:sz w:val="20"/>
          <w:szCs w:val="20"/>
        </w:rPr>
        <w:t xml:space="preserve"> gli ingredienti. In una teglia antiaderente versate il composto che cospargerete con del </w:t>
      </w:r>
      <w:proofErr w:type="spellStart"/>
      <w:r w:rsidRPr="00C2177D">
        <w:rPr>
          <w:rFonts w:ascii="Calibri" w:hAnsi="Calibri" w:cs="Arial"/>
          <w:color w:val="FF0000"/>
          <w:sz w:val="20"/>
          <w:szCs w:val="20"/>
        </w:rPr>
        <w:t>panegrattugiato</w:t>
      </w:r>
      <w:proofErr w:type="spellEnd"/>
      <w:r w:rsidRPr="00C2177D">
        <w:rPr>
          <w:rFonts w:ascii="Calibri" w:hAnsi="Calibri" w:cs="Arial"/>
          <w:color w:val="FF0000"/>
          <w:sz w:val="20"/>
          <w:szCs w:val="20"/>
        </w:rPr>
        <w:t>. Infornate a 220°C per circa un’ora.</w:t>
      </w:r>
    </w:p>
    <w:p w:rsidR="00FE56E9" w:rsidRPr="00C2177D" w:rsidRDefault="00FE56E9">
      <w:pPr>
        <w:rPr>
          <w:rFonts w:ascii="Calibri" w:hAnsi="Calibri"/>
          <w:color w:val="FF0000"/>
          <w:sz w:val="20"/>
          <w:szCs w:val="20"/>
        </w:rPr>
      </w:pPr>
    </w:p>
    <w:p w:rsidR="00F55899" w:rsidRPr="00C2177D" w:rsidRDefault="00F55899">
      <w:pPr>
        <w:rPr>
          <w:rFonts w:ascii="Calibri" w:hAnsi="Calibri"/>
          <w:color w:val="FF0000"/>
          <w:sz w:val="20"/>
          <w:szCs w:val="20"/>
        </w:rPr>
      </w:pPr>
      <w:r w:rsidRPr="00C2177D">
        <w:rPr>
          <w:rFonts w:ascii="Calibri" w:hAnsi="Calibri"/>
          <w:b/>
          <w:bCs/>
          <w:color w:val="FF0000"/>
          <w:sz w:val="20"/>
          <w:szCs w:val="20"/>
          <w:u w:val="single"/>
        </w:rPr>
        <w:t>SECONDI PIATTI a base di carne bianca</w:t>
      </w:r>
    </w:p>
    <w:p w:rsidR="00FE56E9" w:rsidRPr="00C2177D" w:rsidRDefault="00FE56E9">
      <w:pPr>
        <w:rPr>
          <w:rFonts w:ascii="Calibri" w:hAnsi="Calibri"/>
          <w:b/>
          <w:b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Polpette o polpettone al forno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t>Carne di tacchino macinata gr 90, patate gr 40, uova q.b. per legare, parmigiano gr 5, olio gr 4, latte q.b., pangrattato q.b., sia da mettere nell’impasto sia da tenere da parte per rivestire le polpette, prezzemolo q.b.,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Unire in una ciotola tutti gli ingredienti, formare delle palline che passerete in un poco di pangrattato. In una teglia da forno rivestita da apposita carta, disporre le polpettine. Mettere in forno caldo a 200 gradi per il tempo necessario alla cottura (dipende dalle dimensioni della polpetta) </w:t>
      </w:r>
      <w:r w:rsidRPr="00C2177D">
        <w:rPr>
          <w:rFonts w:ascii="Calibri" w:hAnsi="Calibri"/>
          <w:i/>
          <w:iCs/>
          <w:color w:val="FF0000"/>
          <w:sz w:val="20"/>
          <w:szCs w:val="20"/>
        </w:rPr>
        <w:t xml:space="preserve">Variante: polpettine al pomodoro utilizzare un sugo di pomodoro </w:t>
      </w:r>
    </w:p>
    <w:p w:rsidR="00FE56E9" w:rsidRPr="00C2177D" w:rsidRDefault="00FE56E9">
      <w:pPr>
        <w:rPr>
          <w:rFonts w:ascii="Calibri" w:hAnsi="Calibri"/>
          <w:i/>
          <w:i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Pollo arrosto </w:t>
      </w:r>
    </w:p>
    <w:p w:rsidR="00FE56E9" w:rsidRPr="00C2177D" w:rsidRDefault="00FB42E1">
      <w:pPr>
        <w:rPr>
          <w:rFonts w:ascii="Calibri" w:hAnsi="Calibri"/>
          <w:i/>
          <w:iCs/>
          <w:color w:val="FF0000"/>
          <w:sz w:val="20"/>
          <w:szCs w:val="20"/>
        </w:rPr>
      </w:pPr>
      <w:r w:rsidRPr="00C2177D">
        <w:rPr>
          <w:rFonts w:ascii="Calibri" w:hAnsi="Calibri"/>
          <w:b/>
          <w:bCs/>
          <w:i/>
          <w:color w:val="FF0000"/>
          <w:sz w:val="20"/>
          <w:szCs w:val="20"/>
        </w:rPr>
        <w:t>Pollo (coscia) gr 90, olio gr 2, 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Pulire e fiammeggiare il pollo e cospargerlo con gli aromi con poco sale. Mettere le cosce nella teglia da forno e condire con un filo di olio. Passare in forno caldo a 200 gradi per ½ - ¾ d’ora </w:t>
      </w:r>
      <w:r w:rsidRPr="00C2177D">
        <w:rPr>
          <w:rFonts w:ascii="Calibri" w:hAnsi="Calibri"/>
          <w:i/>
          <w:iCs/>
          <w:color w:val="FF0000"/>
          <w:sz w:val="20"/>
          <w:szCs w:val="20"/>
        </w:rPr>
        <w:t xml:space="preserve">Varianti: pollo arrosto al limone, all’arancia. </w:t>
      </w:r>
    </w:p>
    <w:p w:rsidR="00FE56E9" w:rsidRPr="00C2177D" w:rsidRDefault="00FE56E9">
      <w:pPr>
        <w:rPr>
          <w:rFonts w:ascii="Calibri" w:hAnsi="Calibri"/>
          <w:i/>
          <w:iCs/>
          <w:color w:val="FF0000"/>
          <w:sz w:val="20"/>
          <w:szCs w:val="20"/>
        </w:rPr>
      </w:pPr>
    </w:p>
    <w:p w:rsidR="00F55899" w:rsidRPr="00C2177D" w:rsidRDefault="00F55899">
      <w:pPr>
        <w:rPr>
          <w:rFonts w:ascii="Calibri" w:hAnsi="Calibri"/>
          <w:b/>
          <w:bCs/>
          <w:color w:val="FF0000"/>
          <w:sz w:val="20"/>
          <w:szCs w:val="20"/>
        </w:rPr>
      </w:pPr>
      <w:r w:rsidRPr="00C2177D">
        <w:rPr>
          <w:rFonts w:ascii="Calibri" w:hAnsi="Calibri"/>
          <w:b/>
          <w:bCs/>
          <w:color w:val="FF0000"/>
          <w:sz w:val="20"/>
          <w:szCs w:val="20"/>
        </w:rPr>
        <w:t xml:space="preserve">Cosce di pollo alla cacciatora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Cosce di pollo gr 90, sedano q.b., carote q.b., cipolle q.b., pomodori pelati gr 20, olio gr 2,aromi,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Pulire e fiammeggiare il pollo e cospargerlo con gli aromi con poco sale. Nel frattempo preparare un battuto con sedano, carote e cipolle. Fare stufare le verdure in una padella con un filo di olio e poca acqua, aggiungere il pollo e portare a cottura. </w:t>
      </w:r>
    </w:p>
    <w:p w:rsidR="00FE56E9" w:rsidRPr="00C2177D" w:rsidRDefault="00FE56E9">
      <w:pPr>
        <w:rPr>
          <w:rFonts w:ascii="Calibri" w:hAnsi="Calibri"/>
          <w:color w:val="FF0000"/>
          <w:sz w:val="20"/>
          <w:szCs w:val="20"/>
        </w:rPr>
      </w:pPr>
    </w:p>
    <w:p w:rsidR="00FE56E9" w:rsidRPr="00C2177D" w:rsidRDefault="00F55899">
      <w:pPr>
        <w:rPr>
          <w:rFonts w:ascii="Calibri" w:hAnsi="Calibri" w:cs="Arial"/>
          <w:b/>
          <w:i/>
          <w:color w:val="FF0000"/>
          <w:sz w:val="20"/>
          <w:szCs w:val="20"/>
        </w:rPr>
      </w:pPr>
      <w:r w:rsidRPr="00C2177D">
        <w:rPr>
          <w:rFonts w:ascii="Calibri" w:hAnsi="Calibri" w:cs="Arial"/>
          <w:b/>
          <w:bCs/>
          <w:color w:val="FF0000"/>
          <w:sz w:val="20"/>
          <w:szCs w:val="20"/>
        </w:rPr>
        <w:t>Arrosto di tacchino  con crema di verdure</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lastRenderedPageBreak/>
        <w:t>Ingredienti: tacchino , carote, cipolle, sedano, olio extravergine d’oliva, farina, brodo vegetale, salvia, rosmarino, poco sale.</w:t>
      </w:r>
      <w:r w:rsidR="00F55899"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Lavate, pelate e tagliate a dadini  sedano, carote e cipolle. Disponete le verdure in una teglia antiaderente. Mettete la carne sopra le verdure, aggiungendo salvia e rosmarino in rametti. Non salate la carne e cuocete a forno preriscaldato a 200°C. Lasciatela rosolare da entrambi i lati senza bucare la carne. Bagnate con il brodo vegetale , lasciare evaporare e aggiungete del brodo vegetale anche durante la cottura. A cottura ultimata, togliere la carne dalla teglia. Cospargete le verdure con la farina, lasciatela asciugare completamente in forno. Passate la verdura al passaverdura, aggiungendo del brodo </w:t>
      </w:r>
      <w:proofErr w:type="spellStart"/>
      <w:r w:rsidRPr="00C2177D">
        <w:rPr>
          <w:rFonts w:ascii="Calibri" w:hAnsi="Calibri" w:cs="Arial"/>
          <w:color w:val="FF0000"/>
          <w:sz w:val="20"/>
          <w:szCs w:val="20"/>
        </w:rPr>
        <w:t>finchè</w:t>
      </w:r>
      <w:proofErr w:type="spellEnd"/>
      <w:r w:rsidRPr="00C2177D">
        <w:rPr>
          <w:rFonts w:ascii="Calibri" w:hAnsi="Calibri" w:cs="Arial"/>
          <w:color w:val="FF0000"/>
          <w:sz w:val="20"/>
          <w:szCs w:val="20"/>
        </w:rPr>
        <w:t xml:space="preserve"> si ottiene una salsa fluida ma non liquida. Infine aggiustate di sale.</w:t>
      </w:r>
      <w:r w:rsidR="00993242" w:rsidRPr="00C2177D">
        <w:rPr>
          <w:rFonts w:ascii="Calibri" w:hAnsi="Calibri" w:cs="Arial"/>
          <w:color w:val="FF0000"/>
          <w:sz w:val="20"/>
          <w:szCs w:val="20"/>
        </w:rPr>
        <w:t xml:space="preserve"> </w:t>
      </w:r>
      <w:r w:rsidRPr="00C2177D">
        <w:rPr>
          <w:rFonts w:ascii="Calibri" w:hAnsi="Calibri" w:cs="Arial"/>
          <w:color w:val="FF0000"/>
          <w:sz w:val="20"/>
          <w:szCs w:val="20"/>
        </w:rPr>
        <w:t>Tagliate la carne e ricoprite le fette con il sugo di verdure.</w:t>
      </w:r>
    </w:p>
    <w:p w:rsidR="00FE56E9" w:rsidRPr="00C2177D" w:rsidRDefault="00FE56E9">
      <w:pPr>
        <w:rPr>
          <w:rFonts w:ascii="Calibri" w:hAnsi="Calibri"/>
          <w:color w:val="FF0000"/>
          <w:sz w:val="20"/>
          <w:szCs w:val="20"/>
        </w:rPr>
      </w:pPr>
    </w:p>
    <w:p w:rsidR="00FE56E9" w:rsidRPr="00C2177D" w:rsidRDefault="00993242">
      <w:pPr>
        <w:rPr>
          <w:rFonts w:ascii="Calibri" w:hAnsi="Calibri" w:cs="Arial"/>
          <w:b/>
          <w:i/>
          <w:color w:val="FF0000"/>
          <w:sz w:val="20"/>
          <w:szCs w:val="20"/>
        </w:rPr>
      </w:pPr>
      <w:r w:rsidRPr="00C2177D">
        <w:rPr>
          <w:rFonts w:ascii="Calibri" w:hAnsi="Calibri" w:cs="Arial"/>
          <w:b/>
          <w:bCs/>
          <w:color w:val="FF0000"/>
          <w:sz w:val="20"/>
          <w:szCs w:val="20"/>
        </w:rPr>
        <w:t>Involtini di tacchino con ripieno di spinaci e grana</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fettine di tacchino o pollo, spinaci, grana,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Lessate gli spinaci in poca acqua salata e, successivamente, tritateli con il grana. Ponete questo impasto sulle fettine di tacchino che avrete leggermente pestato. Chiudete gli involtini con degli stecchini e, dopo averli riposti in una teglia, introduceteli nel forno per 30 minuti.</w:t>
      </w:r>
    </w:p>
    <w:p w:rsidR="00FE56E9" w:rsidRPr="00C2177D" w:rsidRDefault="00FE56E9">
      <w:pPr>
        <w:jc w:val="both"/>
        <w:rPr>
          <w:rFonts w:ascii="Calibri" w:hAnsi="Calibri" w:cs="Arial"/>
          <w:b/>
          <w:bCs/>
          <w:color w:val="FF0000"/>
          <w:sz w:val="20"/>
          <w:szCs w:val="20"/>
        </w:rPr>
      </w:pPr>
    </w:p>
    <w:p w:rsidR="00FE56E9" w:rsidRPr="00C2177D" w:rsidRDefault="00FB42E1">
      <w:pPr>
        <w:rPr>
          <w:rFonts w:ascii="Calibri" w:hAnsi="Calibri" w:cs="Arial"/>
          <w:color w:val="FF0000"/>
          <w:sz w:val="20"/>
          <w:szCs w:val="20"/>
        </w:rPr>
      </w:pPr>
      <w:r w:rsidRPr="00C2177D">
        <w:rPr>
          <w:rFonts w:ascii="Calibri" w:hAnsi="Calibri" w:cs="Arial"/>
          <w:b/>
          <w:bCs/>
          <w:color w:val="FF0000"/>
          <w:sz w:val="20"/>
          <w:szCs w:val="20"/>
        </w:rPr>
        <w:t>POLLO O TACCHINO IN SALSA DI CIPOLLE</w:t>
      </w:r>
    </w:p>
    <w:p w:rsidR="00FE56E9" w:rsidRPr="00C2177D" w:rsidRDefault="00993242">
      <w:pPr>
        <w:jc w:val="both"/>
        <w:rPr>
          <w:rFonts w:ascii="Calibri" w:hAnsi="Calibri" w:cs="Arial"/>
          <w:color w:val="FF0000"/>
          <w:sz w:val="20"/>
          <w:szCs w:val="20"/>
        </w:rPr>
      </w:pPr>
      <w:r w:rsidRPr="00C2177D">
        <w:rPr>
          <w:rFonts w:ascii="Calibri" w:hAnsi="Calibri" w:cs="Arial"/>
          <w:b/>
          <w:i/>
          <w:color w:val="FF0000"/>
          <w:sz w:val="20"/>
          <w:szCs w:val="20"/>
        </w:rPr>
        <w:t>P</w:t>
      </w:r>
      <w:r w:rsidR="00FB42E1" w:rsidRPr="00C2177D">
        <w:rPr>
          <w:rFonts w:ascii="Calibri" w:hAnsi="Calibri" w:cs="Arial"/>
          <w:b/>
          <w:i/>
          <w:color w:val="FF0000"/>
          <w:sz w:val="20"/>
          <w:szCs w:val="20"/>
        </w:rPr>
        <w:t>ollo o tacchino, cipolle dolci, olio extravergine d’oliva, brodo vegetale, poco sale.</w:t>
      </w:r>
      <w:r w:rsidRPr="00C2177D">
        <w:rPr>
          <w:rFonts w:ascii="Calibri" w:hAnsi="Calibri" w:cs="Arial"/>
          <w:b/>
          <w:i/>
          <w:color w:val="FF0000"/>
          <w:sz w:val="20"/>
          <w:szCs w:val="20"/>
        </w:rPr>
        <w:t xml:space="preserve"> </w:t>
      </w:r>
      <w:r w:rsidR="00FB42E1" w:rsidRPr="00C2177D">
        <w:rPr>
          <w:rFonts w:ascii="Calibri" w:hAnsi="Calibri" w:cs="Arial"/>
          <w:color w:val="FF0000"/>
          <w:sz w:val="20"/>
          <w:szCs w:val="20"/>
        </w:rPr>
        <w:t>Fate stufare le cipolle affettate sottilmente in una pentola antiaderente con del brodo vegetale, unite la carne, salate leggermente .</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 xml:space="preserve"> Fate cuocere, a pentola coperta e a fuoco basso, mescolando di tanto in tanto .. A fine cottura aggiungete un filo di olio extravergine d’oliva.</w:t>
      </w:r>
    </w:p>
    <w:p w:rsidR="00FE56E9" w:rsidRPr="00C2177D" w:rsidRDefault="00FE56E9">
      <w:pPr>
        <w:rPr>
          <w:rFonts w:ascii="Calibri" w:hAnsi="Calibri" w:cs="Arial"/>
          <w:b/>
          <w:bCs/>
          <w:color w:val="FF0000"/>
          <w:sz w:val="20"/>
          <w:szCs w:val="20"/>
        </w:rPr>
      </w:pPr>
    </w:p>
    <w:p w:rsidR="00FE56E9" w:rsidRPr="00C2177D" w:rsidRDefault="00993242">
      <w:pPr>
        <w:rPr>
          <w:rFonts w:ascii="Calibri" w:hAnsi="Calibri" w:cs="Arial"/>
          <w:b/>
          <w:i/>
          <w:color w:val="FF0000"/>
          <w:sz w:val="20"/>
          <w:szCs w:val="20"/>
        </w:rPr>
      </w:pPr>
      <w:r w:rsidRPr="00C2177D">
        <w:rPr>
          <w:rFonts w:ascii="Calibri" w:hAnsi="Calibri" w:cs="Arial"/>
          <w:b/>
          <w:bCs/>
          <w:color w:val="FF0000"/>
          <w:sz w:val="20"/>
          <w:szCs w:val="20"/>
        </w:rPr>
        <w:t>Polpettine di pollo o tacchino con sedano e carote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pollo o tacchino, uova (n. 1 ogni 10 bambini), carote, sedano, parmigiano, olio extravergine d’oliva, pangrattato, prezzemolo,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Cuocete le verdure con il prezzemolo legato a mazzetto. Nel frattempo preparate le polpette: in una terrina amalgamate tra loro la carne trita, le uova, il pangrattato, il parmigiano e un pizzico di sale. Con l’impasto ottenuto formate delle polpettine che cuocerete in forno, in una teglia</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antiaderente. A fine cottura servite le polpettine con le verdure cotte (eventualmente frullate) a cui avrete aggiunto un filo di olio extravergine d’oliva.</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lastRenderedPageBreak/>
        <w:t>VARIANTE: tritare le verdure cotte grossolanamente ed aggiungerle all’impasto. Quindi formare le polpettine e cuocerle in forno.</w:t>
      </w:r>
    </w:p>
    <w:p w:rsidR="00FE56E9" w:rsidRPr="00C2177D" w:rsidRDefault="00FE56E9">
      <w:pPr>
        <w:rPr>
          <w:rFonts w:ascii="Calibri" w:hAnsi="Calibri" w:cs="Arial"/>
          <w:b/>
          <w:bCs/>
          <w:color w:val="FF0000"/>
          <w:sz w:val="20"/>
          <w:szCs w:val="20"/>
        </w:rPr>
      </w:pPr>
    </w:p>
    <w:p w:rsidR="00FE56E9" w:rsidRPr="00C2177D" w:rsidRDefault="00993242">
      <w:pPr>
        <w:rPr>
          <w:rFonts w:ascii="Calibri" w:hAnsi="Calibri" w:cs="Arial"/>
          <w:b/>
          <w:i/>
          <w:color w:val="FF0000"/>
          <w:sz w:val="20"/>
          <w:szCs w:val="20"/>
        </w:rPr>
      </w:pPr>
      <w:r w:rsidRPr="00C2177D">
        <w:rPr>
          <w:rFonts w:ascii="Calibri" w:hAnsi="Calibri" w:cs="Arial"/>
          <w:b/>
          <w:bCs/>
          <w:color w:val="FF0000"/>
          <w:sz w:val="20"/>
          <w:szCs w:val="20"/>
        </w:rPr>
        <w:t>Scaloppine di pollo o tacchino con porro e mais</w:t>
      </w:r>
    </w:p>
    <w:p w:rsidR="00FE56E9" w:rsidRPr="00C2177D" w:rsidRDefault="00FB42E1">
      <w:pPr>
        <w:jc w:val="both"/>
        <w:rPr>
          <w:rFonts w:ascii="Calibri" w:hAnsi="Calibri" w:cs="Arial"/>
          <w:b/>
          <w:bCs/>
          <w:color w:val="FF0000"/>
          <w:sz w:val="20"/>
          <w:szCs w:val="20"/>
        </w:rPr>
      </w:pPr>
      <w:r w:rsidRPr="00C2177D">
        <w:rPr>
          <w:rFonts w:ascii="Calibri" w:hAnsi="Calibri" w:cs="Arial"/>
          <w:b/>
          <w:i/>
          <w:color w:val="FF0000"/>
          <w:sz w:val="20"/>
          <w:szCs w:val="20"/>
        </w:rPr>
        <w:t>Ingredienti: pollo o tacchino, porri, mais, olio extravergine d’oliva brodo vegetale, farina,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Tagliate il porro, verde compreso, a fettine e fatelo stufare in una pentola antiaderente,aggiungete il mais, salate e continuate la cottura. Infarinate la carne e rosolatela in un’altra padella antiaderente, aggiungendo, se necessario, del brodo vegetale e completatene la cottura. Mettetela nel tegame insieme alle verdure e scaldate il tutto per qualche minuto. Servite con un filo di olio extravergine d’oliva.</w:t>
      </w:r>
    </w:p>
    <w:p w:rsidR="00FE56E9" w:rsidRPr="00C2177D" w:rsidRDefault="00FE56E9">
      <w:pPr>
        <w:jc w:val="both"/>
        <w:rPr>
          <w:rFonts w:ascii="Calibri" w:hAnsi="Calibri" w:cs="Arial"/>
          <w:b/>
          <w:bCs/>
          <w:color w:val="FF0000"/>
          <w:sz w:val="20"/>
          <w:szCs w:val="20"/>
        </w:rPr>
      </w:pPr>
    </w:p>
    <w:p w:rsidR="00FE56E9" w:rsidRPr="00C2177D" w:rsidRDefault="00993242">
      <w:pPr>
        <w:jc w:val="both"/>
        <w:rPr>
          <w:rFonts w:ascii="Calibri" w:hAnsi="Calibri" w:cs="Arial"/>
          <w:b/>
          <w:i/>
          <w:color w:val="FF0000"/>
          <w:sz w:val="20"/>
          <w:szCs w:val="20"/>
        </w:rPr>
      </w:pPr>
      <w:r w:rsidRPr="00C2177D">
        <w:rPr>
          <w:rFonts w:ascii="Calibri" w:hAnsi="Calibri" w:cs="Arial"/>
          <w:b/>
          <w:bCs/>
          <w:color w:val="FF0000"/>
          <w:sz w:val="20"/>
          <w:szCs w:val="20"/>
        </w:rPr>
        <w:t>Tacchino o pollo con salsa di carote</w:t>
      </w:r>
    </w:p>
    <w:p w:rsidR="00FE56E9" w:rsidRPr="00C2177D" w:rsidRDefault="00FB42E1">
      <w:pPr>
        <w:jc w:val="both"/>
        <w:rPr>
          <w:rFonts w:ascii="Calibri" w:hAnsi="Calibri"/>
          <w:color w:val="FF0000"/>
          <w:sz w:val="20"/>
          <w:szCs w:val="20"/>
        </w:rPr>
      </w:pPr>
      <w:r w:rsidRPr="00C2177D">
        <w:rPr>
          <w:rFonts w:ascii="Calibri" w:hAnsi="Calibri" w:cs="Arial"/>
          <w:b/>
          <w:i/>
          <w:color w:val="FF0000"/>
          <w:sz w:val="20"/>
          <w:szCs w:val="20"/>
        </w:rPr>
        <w:t>Ingredienti: tacchino o pollo, carote, olio extravergine d’oliva, brodo vegetale, limone, aglio,  timo, erba cipollina,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In una pentola antiaderente fate stufare l’aglio pestato, unite la carne, salate e lasciate cuocere a pentola coperta. Nel frattempo pulite e tagliate la carote, unitele alla carne e continuate la cottura, aggiungendo del brodo vegetale. Al termine eliminate l’aglio, scolate le carote dal fondo di cottura e frullatele con il succo di limone, l’olio ed un pizzico</w:t>
      </w:r>
      <w:r w:rsidR="00993242" w:rsidRPr="00C2177D">
        <w:rPr>
          <w:rFonts w:ascii="Calibri" w:hAnsi="Calibri" w:cs="Arial"/>
          <w:color w:val="FF0000"/>
          <w:sz w:val="20"/>
          <w:szCs w:val="20"/>
        </w:rPr>
        <w:t xml:space="preserve"> </w:t>
      </w:r>
      <w:r w:rsidRPr="00C2177D">
        <w:rPr>
          <w:rFonts w:ascii="Calibri" w:hAnsi="Calibri" w:cs="Arial"/>
          <w:color w:val="FF0000"/>
          <w:sz w:val="20"/>
          <w:szCs w:val="20"/>
        </w:rPr>
        <w:t>di sale fino ad ottenere una salsa densa ed omogenea. Servite le scaloppine con questa salsa cosparsa del trito di timo ed erba cipollina.</w:t>
      </w:r>
    </w:p>
    <w:p w:rsidR="00FE56E9" w:rsidRPr="00C2177D" w:rsidRDefault="00FE56E9">
      <w:pPr>
        <w:suppressAutoHyphens w:val="0"/>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cs="Arial"/>
          <w:b/>
          <w:bCs/>
          <w:color w:val="FF0000"/>
          <w:sz w:val="20"/>
          <w:szCs w:val="20"/>
          <w:u w:val="single"/>
        </w:rPr>
        <w:t>SECONDI PIATTI a base di carne di manzo o lonza</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Spezzatino alla campagnola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Carne gr 110,piselli freschi o surgelati gr 20, patate gr 40, olio gr 5, sedano q.b., carote q.b., cipolle q.b., farina q.b.</w:t>
      </w:r>
      <w:r w:rsidRPr="00C2177D">
        <w:rPr>
          <w:rFonts w:ascii="Calibri" w:hAnsi="Calibri"/>
          <w:b/>
          <w:bCs/>
          <w:color w:val="FF0000"/>
          <w:sz w:val="20"/>
          <w:szCs w:val="20"/>
        </w:rPr>
        <w:t xml:space="preserve"> </w:t>
      </w:r>
      <w:r w:rsidRPr="00C2177D">
        <w:rPr>
          <w:rFonts w:ascii="Calibri" w:hAnsi="Calibri"/>
          <w:color w:val="FF0000"/>
          <w:sz w:val="20"/>
          <w:szCs w:val="20"/>
        </w:rPr>
        <w:t>Preparare un battuto con sedano, carote e cipolle. Aggiungere l’olio con dell’acqua e far stufare per qualche minuto. Nel frattempo infarinare i tocchetti di carne ed aggiungerli al battuto. Tagliare a tocchetti le patate. Unire alla carne le patate e i piselli. Portare a cottura. Se necessario aggiungere del brodo vegetale.</w:t>
      </w:r>
    </w:p>
    <w:p w:rsidR="00FE56E9" w:rsidRPr="00C2177D" w:rsidRDefault="00FE56E9">
      <w:pPr>
        <w:rPr>
          <w:rFonts w:ascii="Calibri" w:hAnsi="Calibri"/>
          <w:color w:val="FF0000"/>
          <w:sz w:val="20"/>
          <w:szCs w:val="20"/>
        </w:rPr>
      </w:pPr>
    </w:p>
    <w:p w:rsidR="00FE56E9" w:rsidRPr="00C2177D" w:rsidRDefault="00993242">
      <w:pPr>
        <w:rPr>
          <w:rFonts w:ascii="Calibri" w:hAnsi="Calibri" w:cs="Arial"/>
          <w:b/>
          <w:i/>
          <w:color w:val="FF0000"/>
          <w:sz w:val="20"/>
          <w:szCs w:val="20"/>
        </w:rPr>
      </w:pPr>
      <w:r w:rsidRPr="00C2177D">
        <w:rPr>
          <w:rFonts w:ascii="Calibri" w:hAnsi="Calibri" w:cs="Arial"/>
          <w:b/>
          <w:bCs/>
          <w:color w:val="FF0000"/>
          <w:sz w:val="20"/>
          <w:szCs w:val="20"/>
        </w:rPr>
        <w:t>Spezzatino di manzo o lonza alle olive verdi</w:t>
      </w:r>
    </w:p>
    <w:p w:rsidR="00FE56E9" w:rsidRPr="00C2177D" w:rsidRDefault="00FB42E1">
      <w:pPr>
        <w:jc w:val="both"/>
        <w:rPr>
          <w:rFonts w:ascii="Calibri" w:hAnsi="Calibri"/>
          <w:i/>
          <w:iCs/>
          <w:color w:val="FF0000"/>
          <w:sz w:val="20"/>
          <w:szCs w:val="20"/>
        </w:rPr>
      </w:pPr>
      <w:r w:rsidRPr="00C2177D">
        <w:rPr>
          <w:rFonts w:ascii="Calibri" w:hAnsi="Calibri" w:cs="Arial"/>
          <w:b/>
          <w:i/>
          <w:color w:val="FF0000"/>
          <w:sz w:val="20"/>
          <w:szCs w:val="20"/>
        </w:rPr>
        <w:t>Ingredienti: manzo o lonza a cubetti, olive verdi, olio extravergine d’oliva, cipolla, brodo vegetale, farina, alloro, rosmarino, timo,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 xml:space="preserve">In una pentola antiaderente stufate la cipolla tritata con gli aromi aggiungendo se </w:t>
      </w:r>
      <w:r w:rsidRPr="00C2177D">
        <w:rPr>
          <w:rFonts w:ascii="Calibri" w:hAnsi="Calibri" w:cs="Arial"/>
          <w:color w:val="FF0000"/>
          <w:sz w:val="20"/>
          <w:szCs w:val="20"/>
        </w:rPr>
        <w:lastRenderedPageBreak/>
        <w:t>necessario, del brodo vegetale. Unite la carne infarinata, bagnate con il brodo  che lascerete evaporare, quindi aggiungete le olive spezzettate, salate e continuate la cottura, bagnando di tanto in tanto la carne con il brodo. Servite con un filo di olio extravergine d’oliva</w:t>
      </w:r>
    </w:p>
    <w:p w:rsidR="00FE56E9" w:rsidRPr="00C2177D" w:rsidRDefault="00FE56E9">
      <w:pPr>
        <w:rPr>
          <w:rFonts w:ascii="Calibri" w:hAnsi="Calibri"/>
          <w:i/>
          <w:iCs/>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Scaloppine alla pizzaiola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Carne gr 120, pomodori pelati gr 20, olio gr 5, origano, aglio, farina,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Passare nella farina le fettine di carne. Nel frattempo preparare un sugo con olio, aglio e pelati. Aggiungere le fettine di carne e portare a cottura. Aggiungere l’origano prima di servire. </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Cotoletta al forno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Carne gr 120, uova q.b., olio gr 5, farina, pangrattato,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Impanare le fettine con uova e pangrattato misto a farina. Adagiare le fettine sulla placca del forno debitamente rivestita con carta da forno leggermente oliata. Passare nel forno preriscaldato e portare a cottura (quando la fettina risulta dorata da una parte, girarla). </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Brasato con o senza pomodoro </w:t>
      </w:r>
    </w:p>
    <w:p w:rsidR="00FE56E9" w:rsidRPr="00C2177D" w:rsidRDefault="00FB42E1">
      <w:pPr>
        <w:rPr>
          <w:rFonts w:ascii="Calibri" w:hAnsi="Calibri"/>
          <w:color w:val="FF0000"/>
          <w:sz w:val="20"/>
          <w:szCs w:val="20"/>
        </w:rPr>
      </w:pPr>
      <w:r w:rsidRPr="00C2177D">
        <w:rPr>
          <w:rFonts w:ascii="Calibri" w:hAnsi="Calibri"/>
          <w:b/>
          <w:bCs/>
          <w:i/>
          <w:color w:val="FF0000"/>
          <w:sz w:val="20"/>
          <w:szCs w:val="20"/>
        </w:rPr>
        <w:t>Carne gr 120, pomodori q.b., olio gr 5, verdure miste, aromi, sale marino q.b.</w:t>
      </w:r>
      <w:r w:rsidRPr="00C2177D">
        <w:rPr>
          <w:rFonts w:ascii="Calibri" w:hAnsi="Calibri"/>
          <w:b/>
          <w:bCs/>
          <w:color w:val="FF0000"/>
          <w:sz w:val="20"/>
          <w:szCs w:val="20"/>
        </w:rPr>
        <w:t xml:space="preserve"> </w:t>
      </w:r>
      <w:r w:rsidRPr="00C2177D">
        <w:rPr>
          <w:rFonts w:ascii="Calibri" w:hAnsi="Calibri"/>
          <w:color w:val="FF0000"/>
          <w:sz w:val="20"/>
          <w:szCs w:val="20"/>
        </w:rPr>
        <w:t xml:space="preserve">Preparare un battuto di verdure miste. Aggiungere un poco di olio e acqua(a piacere anche i pomodori), adagiare la carne sulle verdure e portare a cottura. Prima di servire aggiungere gli aromi prescelti (rosmarino, salvia, timo, maggiorana, ecc). </w:t>
      </w:r>
    </w:p>
    <w:p w:rsidR="00FE56E9" w:rsidRPr="00C2177D" w:rsidRDefault="00FE56E9">
      <w:pPr>
        <w:rPr>
          <w:rFonts w:ascii="Calibri" w:hAnsi="Calibri"/>
          <w:color w:val="FF0000"/>
          <w:sz w:val="20"/>
          <w:szCs w:val="20"/>
        </w:rPr>
      </w:pPr>
    </w:p>
    <w:p w:rsidR="00FE56E9" w:rsidRPr="00C2177D" w:rsidRDefault="00FB42E1">
      <w:pPr>
        <w:rPr>
          <w:rFonts w:ascii="Calibri" w:hAnsi="Calibri"/>
          <w:i/>
          <w:iCs/>
          <w:color w:val="FF0000"/>
          <w:sz w:val="20"/>
          <w:szCs w:val="20"/>
        </w:rPr>
      </w:pPr>
      <w:r w:rsidRPr="00C2177D">
        <w:rPr>
          <w:rFonts w:ascii="Calibri" w:hAnsi="Calibri"/>
          <w:b/>
          <w:bCs/>
          <w:color w:val="FF0000"/>
          <w:sz w:val="20"/>
          <w:szCs w:val="20"/>
        </w:rPr>
        <w:t xml:space="preserve">ARROSTO Carne gr 120, olio gr 5, sale marino q.b. </w:t>
      </w:r>
      <w:r w:rsidRPr="00C2177D">
        <w:rPr>
          <w:rFonts w:ascii="Calibri" w:hAnsi="Calibri"/>
          <w:color w:val="FF0000"/>
          <w:sz w:val="20"/>
          <w:szCs w:val="20"/>
        </w:rPr>
        <w:t xml:space="preserve">Adagiare la carne in una pirofila leggermente unta con olio. Mettere in forno preriscaldato a 180 ° e portare a cottura. </w:t>
      </w:r>
      <w:r w:rsidRPr="00C2177D">
        <w:rPr>
          <w:rFonts w:ascii="Calibri" w:hAnsi="Calibri"/>
          <w:i/>
          <w:iCs/>
          <w:color w:val="FF0000"/>
          <w:sz w:val="20"/>
          <w:szCs w:val="20"/>
        </w:rPr>
        <w:t>VARIANTI: ARROSTO agli aromi, al latte, alle mele, alle prugne, alle verdure, all’arancia, al mandarino all’uva.</w:t>
      </w:r>
    </w:p>
    <w:p w:rsidR="00FE56E9" w:rsidRPr="00C2177D" w:rsidRDefault="00FE56E9">
      <w:pPr>
        <w:rPr>
          <w:rFonts w:ascii="Calibri" w:hAnsi="Calibri"/>
          <w:i/>
          <w:iCs/>
          <w:color w:val="FF0000"/>
          <w:sz w:val="20"/>
          <w:szCs w:val="20"/>
        </w:rPr>
      </w:pPr>
    </w:p>
    <w:p w:rsidR="00FE56E9" w:rsidRPr="00C2177D" w:rsidRDefault="00993242">
      <w:pPr>
        <w:rPr>
          <w:rFonts w:ascii="Calibri" w:hAnsi="Calibri" w:cs="Arial"/>
          <w:b/>
          <w:i/>
          <w:color w:val="FF0000"/>
          <w:sz w:val="20"/>
          <w:szCs w:val="20"/>
        </w:rPr>
      </w:pPr>
      <w:r w:rsidRPr="00C2177D">
        <w:rPr>
          <w:rFonts w:ascii="Calibri" w:hAnsi="Calibri" w:cs="Arial"/>
          <w:b/>
          <w:bCs/>
          <w:color w:val="FF0000"/>
          <w:sz w:val="20"/>
          <w:szCs w:val="20"/>
        </w:rPr>
        <w:t>Lonza alla zucca</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Ingredienti: lonza, indivia, polpa di zucca, olio extravergine d’oliva, sedano, carota, cipolla, brodo vegetale, prezzemolo, poco sale.</w:t>
      </w:r>
      <w:r w:rsidR="00993242" w:rsidRPr="00C2177D">
        <w:rPr>
          <w:rFonts w:ascii="Calibri" w:hAnsi="Calibri" w:cs="Arial"/>
          <w:b/>
          <w:i/>
          <w:color w:val="FF0000"/>
          <w:sz w:val="20"/>
          <w:szCs w:val="20"/>
        </w:rPr>
        <w:t xml:space="preserve"> </w:t>
      </w:r>
      <w:r w:rsidRPr="00C2177D">
        <w:rPr>
          <w:rFonts w:ascii="Calibri" w:hAnsi="Calibri" w:cs="Arial"/>
          <w:color w:val="FF0000"/>
          <w:sz w:val="20"/>
          <w:szCs w:val="20"/>
        </w:rPr>
        <w:t>Ponete in una teglia antiaderente la carne con il sedano, la carota e la cipolla tagliati a tocchetti; irrorate con del brodo vegetale e infornate aggiungendo ogni tanto del vino. Sminuzzate l’indivia,</w:t>
      </w:r>
    </w:p>
    <w:p w:rsidR="00FE56E9" w:rsidRPr="00C2177D" w:rsidRDefault="00FB42E1">
      <w:pPr>
        <w:rPr>
          <w:rFonts w:ascii="Calibri" w:hAnsi="Calibri" w:cs="Arial"/>
          <w:color w:val="FF0000"/>
          <w:sz w:val="20"/>
          <w:szCs w:val="20"/>
        </w:rPr>
      </w:pPr>
      <w:r w:rsidRPr="00C2177D">
        <w:rPr>
          <w:rFonts w:ascii="Calibri" w:hAnsi="Calibri" w:cs="Arial"/>
          <w:color w:val="FF0000"/>
          <w:sz w:val="20"/>
          <w:szCs w:val="20"/>
        </w:rPr>
        <w:lastRenderedPageBreak/>
        <w:t>la polpa di zucca e stufate il tutto in una pentola antiaderente con del brodo vegetale. Appena l’arrosto sarà pronto, sfornatelo, versate il suo sugo nella padella con le verdure stufate e frullate il tutto in salsina a cui aggiungerete un filo di olio extravergine d’oliva. Versate la salsa sulla carne che servirete con prezzemolo tritato.</w:t>
      </w:r>
    </w:p>
    <w:p w:rsidR="00FE56E9" w:rsidRPr="00C2177D" w:rsidRDefault="00FE56E9">
      <w:pPr>
        <w:suppressAutoHyphens w:val="0"/>
        <w:rPr>
          <w:rFonts w:ascii="Calibri" w:hAnsi="Calibri" w:cs="Arial"/>
          <w:color w:val="FF0000"/>
          <w:sz w:val="20"/>
          <w:szCs w:val="20"/>
        </w:rPr>
      </w:pPr>
    </w:p>
    <w:p w:rsidR="00FE56E9" w:rsidRPr="00C2177D" w:rsidRDefault="00FB42E1">
      <w:pPr>
        <w:rPr>
          <w:rFonts w:ascii="Calibri" w:hAnsi="Calibri"/>
          <w:b/>
          <w:bCs/>
          <w:color w:val="FF0000"/>
          <w:sz w:val="20"/>
          <w:szCs w:val="20"/>
        </w:rPr>
      </w:pPr>
      <w:r w:rsidRPr="00C2177D">
        <w:rPr>
          <w:rFonts w:ascii="Calibri" w:hAnsi="Calibri"/>
          <w:b/>
          <w:bCs/>
          <w:color w:val="FF0000"/>
          <w:sz w:val="20"/>
          <w:szCs w:val="20"/>
          <w:u w:val="single"/>
        </w:rPr>
        <w:t xml:space="preserve">SECONDI PIATTI a base di uova </w:t>
      </w:r>
    </w:p>
    <w:p w:rsidR="00FE56E9" w:rsidRPr="00C2177D" w:rsidRDefault="00FE56E9">
      <w:pPr>
        <w:rPr>
          <w:rFonts w:ascii="Calibri" w:hAnsi="Calibri"/>
          <w:b/>
          <w:bCs/>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Frittata dell’orto </w:t>
      </w:r>
    </w:p>
    <w:p w:rsidR="00FE56E9" w:rsidRPr="00C2177D" w:rsidRDefault="00993242">
      <w:pPr>
        <w:rPr>
          <w:rFonts w:ascii="Calibri" w:hAnsi="Calibri"/>
          <w:color w:val="FF0000"/>
          <w:sz w:val="20"/>
          <w:szCs w:val="20"/>
        </w:rPr>
      </w:pPr>
      <w:r w:rsidRPr="00C2177D">
        <w:rPr>
          <w:rFonts w:ascii="Calibri" w:hAnsi="Calibri"/>
          <w:b/>
          <w:bCs/>
          <w:i/>
          <w:color w:val="FF0000"/>
          <w:sz w:val="20"/>
          <w:szCs w:val="20"/>
        </w:rPr>
        <w:t>2 Uova</w:t>
      </w:r>
      <w:r w:rsidR="00FB42E1" w:rsidRPr="00C2177D">
        <w:rPr>
          <w:rFonts w:ascii="Calibri" w:hAnsi="Calibri"/>
          <w:b/>
          <w:bCs/>
          <w:i/>
          <w:color w:val="FF0000"/>
          <w:sz w:val="20"/>
          <w:szCs w:val="20"/>
        </w:rPr>
        <w:t>, patate e carote gr 50, olio gr 5, parmigiano gr 5, prezzemolo e sale marino q.b.</w:t>
      </w:r>
      <w:r w:rsidR="00FB42E1" w:rsidRPr="00C2177D">
        <w:rPr>
          <w:rFonts w:ascii="Calibri" w:hAnsi="Calibri"/>
          <w:b/>
          <w:bCs/>
          <w:color w:val="FF0000"/>
          <w:sz w:val="20"/>
          <w:szCs w:val="20"/>
        </w:rPr>
        <w:t xml:space="preserve"> </w:t>
      </w:r>
      <w:r w:rsidR="00FB42E1" w:rsidRPr="00C2177D">
        <w:rPr>
          <w:rFonts w:ascii="Calibri" w:hAnsi="Calibri"/>
          <w:color w:val="FF0000"/>
          <w:sz w:val="20"/>
          <w:szCs w:val="20"/>
        </w:rPr>
        <w:t xml:space="preserve">Sbattere le uova con il parmigiano e il prezzemolo, unire le patate e le carote lessati e tagliati a dadini. Mescolare bene e cuocere la frittata in forno. </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Frittata con verdure </w:t>
      </w:r>
    </w:p>
    <w:p w:rsidR="00FE56E9" w:rsidRPr="00C2177D" w:rsidRDefault="00993242">
      <w:pPr>
        <w:rPr>
          <w:rFonts w:ascii="Calibri" w:hAnsi="Calibri"/>
          <w:color w:val="FF0000"/>
          <w:sz w:val="20"/>
          <w:szCs w:val="20"/>
        </w:rPr>
      </w:pPr>
      <w:r w:rsidRPr="00C2177D">
        <w:rPr>
          <w:rFonts w:ascii="Calibri" w:hAnsi="Calibri"/>
          <w:b/>
          <w:bCs/>
          <w:i/>
          <w:color w:val="FF0000"/>
          <w:sz w:val="20"/>
          <w:szCs w:val="20"/>
        </w:rPr>
        <w:t xml:space="preserve">2 </w:t>
      </w:r>
      <w:r w:rsidR="00FB42E1" w:rsidRPr="00C2177D">
        <w:rPr>
          <w:rFonts w:ascii="Calibri" w:hAnsi="Calibri"/>
          <w:b/>
          <w:bCs/>
          <w:i/>
          <w:color w:val="FF0000"/>
          <w:sz w:val="20"/>
          <w:szCs w:val="20"/>
        </w:rPr>
        <w:t>Uova, verdure miste gr 50, olio gr 5, parmigiano gr 5, latte, aromi, sale marino q.b.</w:t>
      </w:r>
      <w:r w:rsidR="00FB42E1" w:rsidRPr="00C2177D">
        <w:rPr>
          <w:rFonts w:ascii="Calibri" w:hAnsi="Calibri"/>
          <w:b/>
          <w:bCs/>
          <w:color w:val="FF0000"/>
          <w:sz w:val="20"/>
          <w:szCs w:val="20"/>
        </w:rPr>
        <w:t xml:space="preserve"> </w:t>
      </w:r>
      <w:r w:rsidR="00FB42E1" w:rsidRPr="00C2177D">
        <w:rPr>
          <w:rFonts w:ascii="Calibri" w:hAnsi="Calibri"/>
          <w:color w:val="FF0000"/>
          <w:sz w:val="20"/>
          <w:szCs w:val="20"/>
        </w:rPr>
        <w:t xml:space="preserve">Sbattere le uova con il parmigiano e gli aromi, unire le verdure miste lessate tagliate a dadini. Mescolare bene, unire il latte e cuocere la frittata in forno. </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Frittata con mozzarella </w:t>
      </w:r>
      <w:r w:rsidR="00FB42E1" w:rsidRPr="00C2177D">
        <w:rPr>
          <w:rFonts w:ascii="Calibri" w:hAnsi="Calibri"/>
          <w:b/>
          <w:bCs/>
          <w:color w:val="FF0000"/>
          <w:sz w:val="20"/>
          <w:szCs w:val="20"/>
        </w:rPr>
        <w:t xml:space="preserve">( o altro formaggio ) </w:t>
      </w:r>
    </w:p>
    <w:p w:rsidR="00FE56E9" w:rsidRPr="00C2177D" w:rsidRDefault="00993242">
      <w:pPr>
        <w:rPr>
          <w:rFonts w:ascii="Calibri" w:hAnsi="Calibri"/>
          <w:color w:val="FF0000"/>
          <w:sz w:val="20"/>
          <w:szCs w:val="20"/>
        </w:rPr>
      </w:pPr>
      <w:r w:rsidRPr="00C2177D">
        <w:rPr>
          <w:rFonts w:ascii="Calibri" w:hAnsi="Calibri"/>
          <w:b/>
          <w:bCs/>
          <w:i/>
          <w:color w:val="FF0000"/>
          <w:sz w:val="20"/>
          <w:szCs w:val="20"/>
        </w:rPr>
        <w:t xml:space="preserve">2 </w:t>
      </w:r>
      <w:r w:rsidR="00FB42E1" w:rsidRPr="00C2177D">
        <w:rPr>
          <w:rFonts w:ascii="Calibri" w:hAnsi="Calibri"/>
          <w:b/>
          <w:bCs/>
          <w:i/>
          <w:color w:val="FF0000"/>
          <w:sz w:val="20"/>
          <w:szCs w:val="20"/>
        </w:rPr>
        <w:t>Uova, mozzarella gr 40, olio gr 5, parmigiano gr 5, latte, aromi, sale marino q.b.</w:t>
      </w:r>
      <w:r w:rsidR="00FB42E1" w:rsidRPr="00C2177D">
        <w:rPr>
          <w:rFonts w:ascii="Calibri" w:hAnsi="Calibri"/>
          <w:b/>
          <w:bCs/>
          <w:color w:val="FF0000"/>
          <w:sz w:val="20"/>
          <w:szCs w:val="20"/>
        </w:rPr>
        <w:t xml:space="preserve"> </w:t>
      </w:r>
      <w:r w:rsidR="00FB42E1" w:rsidRPr="00C2177D">
        <w:rPr>
          <w:rFonts w:ascii="Calibri" w:hAnsi="Calibri"/>
          <w:color w:val="FF0000"/>
          <w:sz w:val="20"/>
          <w:szCs w:val="20"/>
        </w:rPr>
        <w:t xml:space="preserve">Sbattere le uova con il parmigiano e gli aromi, unire la mozzarella tagliata a dadini. Mescolare bene, unire il latte e cuocere la frittata in forno. </w:t>
      </w:r>
    </w:p>
    <w:p w:rsidR="00FE56E9" w:rsidRPr="00C2177D" w:rsidRDefault="00FE56E9">
      <w:pPr>
        <w:rPr>
          <w:rFonts w:ascii="Calibri" w:hAnsi="Calibri"/>
          <w:color w:val="FF0000"/>
          <w:sz w:val="20"/>
          <w:szCs w:val="20"/>
        </w:rPr>
      </w:pPr>
    </w:p>
    <w:p w:rsidR="00993242" w:rsidRPr="00C2177D" w:rsidRDefault="00993242">
      <w:pPr>
        <w:rPr>
          <w:rFonts w:ascii="Calibri" w:hAnsi="Calibri"/>
          <w:b/>
          <w:bCs/>
          <w:color w:val="FF0000"/>
          <w:sz w:val="20"/>
          <w:szCs w:val="20"/>
        </w:rPr>
      </w:pPr>
      <w:r w:rsidRPr="00C2177D">
        <w:rPr>
          <w:rFonts w:ascii="Calibri" w:hAnsi="Calibri"/>
          <w:b/>
          <w:bCs/>
          <w:color w:val="FF0000"/>
          <w:sz w:val="20"/>
          <w:szCs w:val="20"/>
        </w:rPr>
        <w:t xml:space="preserve">Frittata con legumi </w:t>
      </w:r>
    </w:p>
    <w:p w:rsidR="00FE56E9" w:rsidRPr="00C2177D" w:rsidRDefault="00993242">
      <w:pPr>
        <w:rPr>
          <w:rFonts w:ascii="Calibri" w:hAnsi="Calibri"/>
          <w:color w:val="FF0000"/>
          <w:sz w:val="20"/>
          <w:szCs w:val="20"/>
        </w:rPr>
      </w:pPr>
      <w:r w:rsidRPr="00C2177D">
        <w:rPr>
          <w:rFonts w:ascii="Calibri" w:hAnsi="Calibri"/>
          <w:b/>
          <w:bCs/>
          <w:i/>
          <w:color w:val="FF0000"/>
          <w:sz w:val="20"/>
          <w:szCs w:val="20"/>
        </w:rPr>
        <w:t xml:space="preserve">2 </w:t>
      </w:r>
      <w:r w:rsidR="00FB42E1" w:rsidRPr="00C2177D">
        <w:rPr>
          <w:rFonts w:ascii="Calibri" w:hAnsi="Calibri"/>
          <w:b/>
          <w:bCs/>
          <w:i/>
          <w:color w:val="FF0000"/>
          <w:sz w:val="20"/>
          <w:szCs w:val="20"/>
        </w:rPr>
        <w:t>Uova, legumi (piselli, fagiolo,fave,...) gr 40, olio gr 5, parmigiano gr 5, latte, prezzemolo, sale marino q.b.</w:t>
      </w:r>
      <w:r w:rsidR="00FB42E1" w:rsidRPr="00C2177D">
        <w:rPr>
          <w:rFonts w:ascii="Calibri" w:hAnsi="Calibri"/>
          <w:b/>
          <w:bCs/>
          <w:color w:val="FF0000"/>
          <w:sz w:val="20"/>
          <w:szCs w:val="20"/>
        </w:rPr>
        <w:t xml:space="preserve"> </w:t>
      </w:r>
      <w:r w:rsidR="00FB42E1" w:rsidRPr="00C2177D">
        <w:rPr>
          <w:rFonts w:ascii="Calibri" w:hAnsi="Calibri"/>
          <w:color w:val="FF0000"/>
          <w:sz w:val="20"/>
          <w:szCs w:val="20"/>
        </w:rPr>
        <w:t xml:space="preserve">Sbattere le uova con il parmigiano, unire i legumi lessati, il latte ed il prezzemolo. Mescolare bene e cuocere la frittata in forno. </w:t>
      </w:r>
    </w:p>
    <w:p w:rsidR="00FE56E9" w:rsidRPr="00C2177D" w:rsidRDefault="00FE56E9">
      <w:pPr>
        <w:rPr>
          <w:rFonts w:ascii="Calibri" w:hAnsi="Calibri"/>
          <w:color w:val="FF0000"/>
          <w:sz w:val="20"/>
          <w:szCs w:val="20"/>
        </w:rPr>
      </w:pPr>
    </w:p>
    <w:p w:rsidR="00993242" w:rsidRPr="00C2177D" w:rsidRDefault="00FB42E1">
      <w:pPr>
        <w:rPr>
          <w:rFonts w:ascii="Calibri" w:hAnsi="Calibri"/>
          <w:b/>
          <w:bCs/>
          <w:color w:val="FF0000"/>
          <w:sz w:val="20"/>
          <w:szCs w:val="20"/>
        </w:rPr>
      </w:pPr>
      <w:r w:rsidRPr="00C2177D">
        <w:rPr>
          <w:rFonts w:ascii="Calibri" w:hAnsi="Calibri"/>
          <w:b/>
          <w:bCs/>
          <w:color w:val="FF0000"/>
          <w:sz w:val="20"/>
          <w:szCs w:val="20"/>
        </w:rPr>
        <w:t xml:space="preserve">FRITTATA CON GERMOGLI DI SOIA </w:t>
      </w:r>
    </w:p>
    <w:p w:rsidR="00FE56E9" w:rsidRPr="00C2177D" w:rsidRDefault="00993242">
      <w:pPr>
        <w:rPr>
          <w:rFonts w:ascii="Calibri" w:hAnsi="Calibri"/>
          <w:b/>
          <w:bCs/>
          <w:color w:val="FF0000"/>
          <w:sz w:val="20"/>
          <w:szCs w:val="20"/>
        </w:rPr>
      </w:pPr>
      <w:r w:rsidRPr="00C2177D">
        <w:rPr>
          <w:rFonts w:ascii="Calibri" w:hAnsi="Calibri"/>
          <w:b/>
          <w:bCs/>
          <w:i/>
          <w:color w:val="FF0000"/>
          <w:sz w:val="20"/>
          <w:szCs w:val="20"/>
        </w:rPr>
        <w:t>2 Uova</w:t>
      </w:r>
      <w:r w:rsidR="00FB42E1" w:rsidRPr="00C2177D">
        <w:rPr>
          <w:rFonts w:ascii="Calibri" w:hAnsi="Calibri"/>
          <w:b/>
          <w:bCs/>
          <w:i/>
          <w:color w:val="FF0000"/>
          <w:sz w:val="20"/>
          <w:szCs w:val="20"/>
        </w:rPr>
        <w:t>, germogli di soia gr 25, olio gr 5, parmigiano gr 5, cipolla, sale marino q.b.</w:t>
      </w:r>
      <w:r w:rsidR="00FB42E1" w:rsidRPr="00C2177D">
        <w:rPr>
          <w:rFonts w:ascii="Calibri" w:hAnsi="Calibri"/>
          <w:b/>
          <w:bCs/>
          <w:color w:val="FF0000"/>
          <w:sz w:val="20"/>
          <w:szCs w:val="20"/>
        </w:rPr>
        <w:t xml:space="preserve"> </w:t>
      </w:r>
      <w:r w:rsidR="00FB42E1" w:rsidRPr="00C2177D">
        <w:rPr>
          <w:rFonts w:ascii="Calibri" w:hAnsi="Calibri"/>
          <w:color w:val="FF0000"/>
          <w:sz w:val="20"/>
          <w:szCs w:val="20"/>
        </w:rPr>
        <w:t>Pulire e affettare finemente la cipolla. Sbattere le uova e aggiungere la cipolla, i germogli di soia e il parmigiano. Scaldare una teglia unta d’olio e cuocere la frittata in forno.</w:t>
      </w:r>
    </w:p>
    <w:p w:rsidR="00FE56E9" w:rsidRPr="00C2177D" w:rsidRDefault="00FE56E9">
      <w:pPr>
        <w:rPr>
          <w:rFonts w:ascii="Calibri" w:hAnsi="Calibri"/>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lastRenderedPageBreak/>
        <w:t>FRITTATA CON YOGURT</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uova, yogurt bianco intero, parmigiano, farina, cipolla, prezzemolo, poco  sale.</w:t>
      </w:r>
    </w:p>
    <w:p w:rsidR="00FE56E9" w:rsidRPr="00C2177D" w:rsidRDefault="00FB42E1">
      <w:pPr>
        <w:rPr>
          <w:rFonts w:ascii="Calibri" w:hAnsi="Calibri" w:cs="Arial"/>
          <w:b/>
          <w:bCs/>
          <w:color w:val="FF0000"/>
          <w:sz w:val="20"/>
          <w:szCs w:val="20"/>
        </w:rPr>
      </w:pPr>
      <w:r w:rsidRPr="00C2177D">
        <w:rPr>
          <w:rFonts w:ascii="Calibri" w:hAnsi="Calibri" w:cs="Arial"/>
          <w:color w:val="FF0000"/>
          <w:sz w:val="20"/>
          <w:szCs w:val="20"/>
        </w:rPr>
        <w:t>Sbattete le uova in una terrina con il sale. Aggiungete lo yogurt, la farina, il prezzemolo tritato e mescolate bene. Fate stufare in una pentola antiaderente la cipolla tritata e unitela al composto di uova. Cuocete la frittata in forno in una teglia antiaderente.</w:t>
      </w:r>
    </w:p>
    <w:p w:rsidR="00FE56E9" w:rsidRPr="00C2177D" w:rsidRDefault="00FE56E9">
      <w:pPr>
        <w:ind w:firstLine="708"/>
        <w:rPr>
          <w:rFonts w:ascii="Calibri" w:hAnsi="Calibri" w:cs="Arial"/>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FRITTATA DI MELANZANE AL SESAMO</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uova, melanzane, latte, parmigiano, semi di sesamo, poco  sale</w:t>
      </w:r>
      <w:r w:rsidRPr="00C2177D">
        <w:rPr>
          <w:rFonts w:ascii="Calibri" w:hAnsi="Calibri" w:cs="Arial"/>
          <w:color w:val="FF0000"/>
          <w:sz w:val="20"/>
          <w:szCs w:val="20"/>
        </w:rPr>
        <w:t xml:space="preserve"> .</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Tagliate le melanzane a fette e fatele stufare in una pentola antiaderente per qualche minuto.</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Mescolate le uova insieme al latte, al formaggio e ad un pizzico di sale. In una teglia antiaderente versate il composto di uova, quindi disponetevi sopra le melanzane, facendole affondare leggermente. Cospargete la superficie della frittata con semi di sesamo e cuocetela nel forno a 175°C per circa 20 minuti.</w:t>
      </w:r>
    </w:p>
    <w:p w:rsidR="00FE56E9" w:rsidRPr="00C2177D" w:rsidRDefault="00FE56E9">
      <w:pPr>
        <w:jc w:val="both"/>
        <w:rPr>
          <w:rFonts w:ascii="Calibri" w:hAnsi="Calibri" w:cs="Arial"/>
          <w:b/>
          <w:bCs/>
          <w:color w:val="FF0000"/>
          <w:sz w:val="20"/>
          <w:szCs w:val="20"/>
        </w:rPr>
      </w:pPr>
    </w:p>
    <w:p w:rsidR="00FE56E9" w:rsidRPr="00C2177D" w:rsidRDefault="00FE56E9">
      <w:pPr>
        <w:suppressAutoHyphens w:val="0"/>
        <w:rPr>
          <w:rFonts w:ascii="Calibri" w:hAnsi="Calibri" w:cs="Arial"/>
          <w:b/>
          <w:bCs/>
          <w:color w:val="FF0000"/>
          <w:sz w:val="20"/>
          <w:szCs w:val="20"/>
        </w:rPr>
      </w:pPr>
    </w:p>
    <w:p w:rsidR="00FE56E9" w:rsidRPr="00C2177D" w:rsidRDefault="00FB42E1">
      <w:pPr>
        <w:pageBreakBefore/>
        <w:rPr>
          <w:rFonts w:ascii="Calibri" w:hAnsi="Calibri" w:cs="Arial"/>
          <w:b/>
          <w:i/>
          <w:color w:val="FF0000"/>
          <w:sz w:val="20"/>
          <w:szCs w:val="20"/>
        </w:rPr>
      </w:pPr>
      <w:r w:rsidRPr="00C2177D">
        <w:rPr>
          <w:rFonts w:ascii="Calibri" w:hAnsi="Calibri" w:cs="Arial"/>
          <w:b/>
          <w:bCs/>
          <w:color w:val="FF0000"/>
          <w:sz w:val="20"/>
          <w:szCs w:val="20"/>
        </w:rPr>
        <w:lastRenderedPageBreak/>
        <w:t>CROCCHETTE DI CARCIOFI</w:t>
      </w:r>
    </w:p>
    <w:p w:rsidR="00FE56E9" w:rsidRPr="00C2177D" w:rsidRDefault="00FB42E1">
      <w:pPr>
        <w:jc w:val="both"/>
        <w:rPr>
          <w:rFonts w:ascii="Calibri" w:hAnsi="Calibri" w:cs="Arial"/>
          <w:b/>
          <w:i/>
          <w:color w:val="FF0000"/>
          <w:sz w:val="20"/>
          <w:szCs w:val="20"/>
        </w:rPr>
      </w:pPr>
      <w:r w:rsidRPr="00C2177D">
        <w:rPr>
          <w:rFonts w:ascii="Calibri" w:hAnsi="Calibri" w:cs="Arial"/>
          <w:b/>
          <w:i/>
          <w:color w:val="FF0000"/>
          <w:sz w:val="20"/>
          <w:szCs w:val="20"/>
        </w:rPr>
        <w:t>Ingredienti: uova, carciofi, latte, farina, pangrattato, cipolla, aglio, brodo vegetale, prezzemolo, noce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moscata, poco  sale.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Lessate i cuori di carciofo, scolateli e tagliateli a dadini. Fate stufare in una pentola antiaderente le cipolle tritate finemente e l’aglio, unite la farina, bagnate con il latte e mescolate per evitare che si formino grumi. Salate e cuocete dolcemente per circa 30 minuti. Eliminate l’aglio, frullate il composto di cipolle insieme alle uova e quindi rimettete sul fuoco unendo del brodo vegetale.</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Aggiungete i carciofi, il prezzemolo tritato, un pizzico di noce moscata, rimescolate e lasciate insaporire. Formate con il composto freddo delle crocchette, infarinatele, passatele nel pangrattato, disponetele in una200 °C per 20 minuti.</w:t>
      </w:r>
    </w:p>
    <w:p w:rsidR="00FE56E9" w:rsidRPr="00C2177D" w:rsidRDefault="00FE56E9">
      <w:pPr>
        <w:rPr>
          <w:rFonts w:ascii="Calibri" w:hAnsi="Calibri" w:cs="Arial"/>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POLPETTONE DI FAGIOLINI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uova, fagiolini, patate, ricotta, mollica di pane, latte, parmigiano, pangrattato, aglio, origano ,poco sale.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Cuocete le patate in acqua salata finché saranno morbide, pelatele e passatele al setaccio. Lessate i fagiolini, tagliateli a pezzetti e fateli stufare in una teglia antiaderente con l’aglio. In una ciotola lavorate le uova con la ricotta, il pane ammollato in poco latte e strizzato, l’origano e un pizzico di sale. Unite le patate e i fagiolini (senza l’aglio), il parmigiano e amalgamate bene il composto.</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Stendetelo allo spessore di 2-3 cm in una teglia antiaderente, cospargete con il pangrattato e cuocete nel forno preriscaldato a 190°C per 20-30 minuti.</w:t>
      </w:r>
    </w:p>
    <w:p w:rsidR="00FE56E9" w:rsidRPr="00C2177D" w:rsidRDefault="00FE56E9">
      <w:pPr>
        <w:rPr>
          <w:rFonts w:ascii="Calibri" w:hAnsi="Calibri" w:cs="Arial"/>
          <w:b/>
          <w:bCs/>
          <w:color w:val="FF0000"/>
          <w:sz w:val="20"/>
          <w:szCs w:val="20"/>
        </w:rPr>
      </w:pPr>
    </w:p>
    <w:p w:rsidR="00FE56E9" w:rsidRPr="00C2177D" w:rsidRDefault="00FE56E9">
      <w:pPr>
        <w:suppressAutoHyphens w:val="0"/>
        <w:rPr>
          <w:rFonts w:ascii="Calibri" w:hAnsi="Calibri" w:cs="Arial"/>
          <w:b/>
          <w:bCs/>
          <w:color w:val="FF0000"/>
          <w:sz w:val="20"/>
          <w:szCs w:val="20"/>
        </w:rPr>
      </w:pPr>
    </w:p>
    <w:p w:rsidR="00FE56E9" w:rsidRPr="00C2177D" w:rsidRDefault="00FB42E1">
      <w:pPr>
        <w:pageBreakBefore/>
        <w:rPr>
          <w:rFonts w:ascii="Calibri" w:hAnsi="Calibri" w:cs="Arial"/>
          <w:b/>
          <w:i/>
          <w:color w:val="FF0000"/>
          <w:sz w:val="20"/>
          <w:szCs w:val="20"/>
        </w:rPr>
      </w:pPr>
      <w:r w:rsidRPr="00C2177D">
        <w:rPr>
          <w:rFonts w:ascii="Calibri" w:hAnsi="Calibri" w:cs="Arial"/>
          <w:b/>
          <w:bCs/>
          <w:color w:val="FF0000"/>
          <w:sz w:val="20"/>
          <w:szCs w:val="20"/>
        </w:rPr>
        <w:lastRenderedPageBreak/>
        <w:t>SALAME DI UOVA E SPINACI</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Ingredienti: uova, spinaci, fontina, latte, parmigiano, aglio, noce moscata (facoltativa), poco  sale.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Cuocete gli spinaci e dopo averli strizzati fateli stufare leggermente con l’aglio in una pentola antiaderente. Salateli e grattugiate un po’ di noce moscata, se gradita. Battete insieme in una terrina le uova, il latte, il parmigiano e un pizzico di sale. Versate il composto in una teglia</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antiaderente e infornate. Dopo averla cotta adagiate la frittata su un foglio di alluminio, disponete,sopra le fettine di fontina e allargate sopra a queste gli spinaci. Arrotolate la frittata su se stessa 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passatela per qualche minuto in forno in modo che il formaggio si amalgamerà con gli altri ingredienti.</w:t>
      </w:r>
    </w:p>
    <w:p w:rsidR="00FE56E9" w:rsidRPr="00C2177D" w:rsidRDefault="00FE56E9">
      <w:pPr>
        <w:jc w:val="both"/>
        <w:rPr>
          <w:rFonts w:ascii="Calibri" w:hAnsi="Calibri" w:cs="Arial"/>
          <w:color w:val="FF0000"/>
          <w:sz w:val="20"/>
          <w:szCs w:val="20"/>
        </w:rPr>
      </w:pPr>
    </w:p>
    <w:p w:rsidR="00FE56E9" w:rsidRPr="00C2177D" w:rsidRDefault="00FE56E9">
      <w:pPr>
        <w:jc w:val="both"/>
        <w:rPr>
          <w:rFonts w:ascii="Calibri" w:hAnsi="Calibri" w:cs="Arial"/>
          <w:color w:val="FF0000"/>
          <w:sz w:val="20"/>
          <w:szCs w:val="20"/>
        </w:rPr>
      </w:pPr>
    </w:p>
    <w:p w:rsidR="00FE56E9" w:rsidRPr="00C2177D" w:rsidRDefault="00FB42E1">
      <w:pPr>
        <w:rPr>
          <w:rFonts w:ascii="Calibri" w:hAnsi="Calibri"/>
          <w:b/>
          <w:bCs/>
          <w:color w:val="FF0000"/>
          <w:sz w:val="20"/>
          <w:szCs w:val="20"/>
        </w:rPr>
      </w:pPr>
      <w:r w:rsidRPr="00C2177D">
        <w:rPr>
          <w:rFonts w:ascii="Calibri" w:hAnsi="Calibri" w:cs="Arial"/>
          <w:b/>
          <w:bCs/>
          <w:color w:val="FF0000"/>
          <w:sz w:val="20"/>
          <w:szCs w:val="20"/>
          <w:u w:val="single"/>
        </w:rPr>
        <w:t>SECONDI PIATTI a base di formaggi</w:t>
      </w:r>
      <w:r w:rsidR="00497524" w:rsidRPr="00C2177D">
        <w:rPr>
          <w:noProof/>
          <w:color w:val="FF0000"/>
          <w:lang w:eastAsia="it-IT"/>
        </w:rPr>
        <w:drawing>
          <wp:anchor distT="0" distB="0" distL="114300" distR="114300" simplePos="0" relativeHeight="251679744" behindDoc="0" locked="0" layoutInCell="1" allowOverlap="1" wp14:anchorId="72D39C63" wp14:editId="3B236565">
            <wp:simplePos x="0" y="0"/>
            <wp:positionH relativeFrom="column">
              <wp:posOffset>-7620</wp:posOffset>
            </wp:positionH>
            <wp:positionV relativeFrom="paragraph">
              <wp:posOffset>1270</wp:posOffset>
            </wp:positionV>
            <wp:extent cx="929640" cy="664845"/>
            <wp:effectExtent l="19050" t="0" r="3810" b="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cstate="print"/>
                    <a:srcRect/>
                    <a:stretch>
                      <a:fillRect/>
                    </a:stretch>
                  </pic:blipFill>
                  <pic:spPr bwMode="auto">
                    <a:xfrm>
                      <a:off x="0" y="0"/>
                      <a:ext cx="929640" cy="664845"/>
                    </a:xfrm>
                    <a:prstGeom prst="rect">
                      <a:avLst/>
                    </a:prstGeom>
                    <a:solidFill>
                      <a:srgbClr val="FFFFFF"/>
                    </a:solidFill>
                    <a:ln w="9525">
                      <a:noFill/>
                      <a:miter lim="800000"/>
                      <a:headEnd/>
                      <a:tailEnd/>
                    </a:ln>
                  </pic:spPr>
                </pic:pic>
              </a:graphicData>
            </a:graphic>
          </wp:anchor>
        </w:drawing>
      </w:r>
    </w:p>
    <w:p w:rsidR="00FE56E9" w:rsidRPr="00C2177D" w:rsidRDefault="00FE56E9">
      <w:pPr>
        <w:rPr>
          <w:rFonts w:ascii="Calibri" w:hAnsi="Calibri"/>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POLPETTE DI MELANZANE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 xml:space="preserve">Ingredienti: asiago, parmigiano, melanzane, uova (n.1 ogni 10 bambini), pangrattato, basilico, menta, poco sale. </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Sbucciate le melanzane, tagliatele a dadini e cuocetele per 10-15 minuti in acqua salata, scolatele e lasciatele raffreddare sotto un peso in modo che perdano il più possibile l’acqua di cottura.</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Tritatele e amalgamatevi il parmigiano grattugiato, le uova sbattute, il pangrattato necessario per avere un composto sodo, il basilico e la menta tritati. Aggiungete infine l’asiago a dadini. Fate delle polpette rotonde e passatele nel pangrattato; mettetele in una teglia antiaderente e cuocete in forno.</w:t>
      </w:r>
    </w:p>
    <w:p w:rsidR="00FE56E9" w:rsidRPr="00C2177D" w:rsidRDefault="00FE56E9">
      <w:pPr>
        <w:rPr>
          <w:rFonts w:ascii="Calibri" w:hAnsi="Calibri" w:cs="Arial"/>
          <w:b/>
          <w:bCs/>
          <w:color w:val="FF0000"/>
          <w:sz w:val="20"/>
          <w:szCs w:val="20"/>
        </w:rPr>
      </w:pPr>
    </w:p>
    <w:p w:rsidR="00FE56E9" w:rsidRPr="00C2177D" w:rsidRDefault="00FE56E9">
      <w:pPr>
        <w:suppressAutoHyphens w:val="0"/>
        <w:rPr>
          <w:rFonts w:ascii="Calibri" w:hAnsi="Calibri" w:cs="Arial"/>
          <w:b/>
          <w:bCs/>
          <w:color w:val="FF0000"/>
          <w:sz w:val="20"/>
          <w:szCs w:val="20"/>
        </w:rPr>
      </w:pPr>
    </w:p>
    <w:p w:rsidR="00FE56E9" w:rsidRPr="00C2177D" w:rsidRDefault="00FB42E1">
      <w:pPr>
        <w:pageBreakBefore/>
        <w:rPr>
          <w:rFonts w:ascii="Calibri" w:hAnsi="Calibri" w:cs="Arial"/>
          <w:b/>
          <w:i/>
          <w:color w:val="FF0000"/>
          <w:sz w:val="20"/>
          <w:szCs w:val="20"/>
        </w:rPr>
      </w:pPr>
      <w:r w:rsidRPr="00C2177D">
        <w:rPr>
          <w:rFonts w:ascii="Calibri" w:hAnsi="Calibri" w:cs="Arial"/>
          <w:b/>
          <w:bCs/>
          <w:color w:val="FF0000"/>
          <w:sz w:val="20"/>
          <w:szCs w:val="20"/>
        </w:rPr>
        <w:lastRenderedPageBreak/>
        <w:t>POLPETTINE DI GROVIERA E RICOTTA</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Ingredienti: ricotta, groviera, uova (n.1 ogni 10 bambini), pangrattato, prezzemolo, poco sale</w:t>
      </w:r>
      <w:r w:rsidRPr="00C2177D">
        <w:rPr>
          <w:rFonts w:ascii="Calibri" w:hAnsi="Calibri" w:cs="Arial"/>
          <w:color w:val="FF0000"/>
          <w:sz w:val="20"/>
          <w:szCs w:val="20"/>
        </w:rPr>
        <w:t xml:space="preserve"> .</w:t>
      </w:r>
    </w:p>
    <w:p w:rsidR="00FE56E9" w:rsidRPr="00C2177D" w:rsidRDefault="00FB42E1">
      <w:pPr>
        <w:rPr>
          <w:rFonts w:ascii="Calibri" w:hAnsi="Calibri" w:cs="Arial"/>
          <w:color w:val="FF0000"/>
          <w:sz w:val="20"/>
          <w:szCs w:val="20"/>
        </w:rPr>
      </w:pPr>
      <w:r w:rsidRPr="00C2177D">
        <w:rPr>
          <w:rFonts w:ascii="Calibri" w:hAnsi="Calibri" w:cs="Arial"/>
          <w:color w:val="FF0000"/>
          <w:sz w:val="20"/>
          <w:szCs w:val="20"/>
        </w:rPr>
        <w:t>Mescolate in una terrina la ricotta, il groviera, il pane grattugiato, le uova sbattute e il prezzemolo</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tritato. Aggiungete un pizzico di sale e mescolate ancora fino ad ottenere un composto omogeneo. Formate quindi delle polpette rotonde, sistematele in una teglia antiaderente e infornate. Lasciate cuocere le polpette per una ventina di minuti, sino a che avranno preso un bel</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colore dorato.</w:t>
      </w:r>
    </w:p>
    <w:p w:rsidR="00FE56E9" w:rsidRPr="00C2177D" w:rsidRDefault="00FE56E9">
      <w:pPr>
        <w:rPr>
          <w:rFonts w:ascii="Calibri" w:hAnsi="Calibri" w:cs="Arial"/>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SFORMATO DI BROCCOLI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ricotta, broccoli, patate, uova (n.1 ogni 10 bambini), farina, poco sale .</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Per la salsa (facoltativa): yogurt intero bianco, dragoncello sale,.</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Lessati i broccoli e frullateli. Mescolateli alla ricotta, salate, aggiungete le patate cotte e ridotte in purea, le uova e la farina. Mettete il composto in una teglia antiaderente e infornate a 180°C per circa 20-25 minuti. Per la salsa (facoltativa): frullate lo yogurt, il sale e il dragoncello e servitela con lo sformato.</w:t>
      </w:r>
    </w:p>
    <w:p w:rsidR="00FE56E9" w:rsidRPr="00C2177D" w:rsidRDefault="00FE56E9">
      <w:pPr>
        <w:jc w:val="both"/>
        <w:rPr>
          <w:rFonts w:ascii="Calibri" w:hAnsi="Calibri" w:cs="Arial"/>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TORTA DI FORMAGGIO</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groviera (o altro formaggio stagionato), pane, latte, uova, noce moscata</w:t>
      </w:r>
      <w:r w:rsidRPr="00C2177D">
        <w:rPr>
          <w:rFonts w:ascii="Calibri" w:hAnsi="Calibri" w:cs="Arial"/>
          <w:color w:val="FF0000"/>
          <w:sz w:val="20"/>
          <w:szCs w:val="20"/>
        </w:rPr>
        <w:t>,</w:t>
      </w:r>
      <w:r w:rsidRPr="00C2177D">
        <w:rPr>
          <w:rFonts w:ascii="Calibri" w:hAnsi="Calibri" w:cs="Arial"/>
          <w:b/>
          <w:i/>
          <w:color w:val="FF0000"/>
          <w:sz w:val="20"/>
          <w:szCs w:val="20"/>
        </w:rPr>
        <w:t xml:space="preserve"> poco sale</w:t>
      </w:r>
      <w:r w:rsidRPr="00C2177D">
        <w:rPr>
          <w:rFonts w:ascii="Calibri" w:hAnsi="Calibri" w:cs="Arial"/>
          <w:color w:val="FF0000"/>
          <w:sz w:val="20"/>
          <w:szCs w:val="20"/>
        </w:rPr>
        <w:t>.</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Tagliate il formaggio a fette. In una teglia antiaderente disponete il pane tagliato a fette e il formaggio a strati alterni, concludendo con il formaggio. In una terrina mescolate il latte e le uova , e noce moscata se necessario. Versate il composto sul pane e il formaggio.</w:t>
      </w:r>
    </w:p>
    <w:p w:rsidR="00FE56E9" w:rsidRPr="00C2177D" w:rsidRDefault="00FB42E1">
      <w:pPr>
        <w:jc w:val="both"/>
        <w:rPr>
          <w:rFonts w:ascii="Calibri" w:hAnsi="Calibri" w:cs="Arial"/>
          <w:b/>
          <w:bCs/>
          <w:color w:val="FF0000"/>
          <w:sz w:val="20"/>
          <w:szCs w:val="20"/>
        </w:rPr>
      </w:pPr>
      <w:r w:rsidRPr="00C2177D">
        <w:rPr>
          <w:rFonts w:ascii="Calibri" w:hAnsi="Calibri" w:cs="Arial"/>
          <w:color w:val="FF0000"/>
          <w:sz w:val="20"/>
          <w:szCs w:val="20"/>
        </w:rPr>
        <w:t>Mettete in forno preriscaldato a 220°C per circa 30 minuti.</w:t>
      </w:r>
    </w:p>
    <w:p w:rsidR="00FE56E9" w:rsidRPr="00C2177D" w:rsidRDefault="00FE56E9">
      <w:pPr>
        <w:rPr>
          <w:rFonts w:ascii="Calibri" w:hAnsi="Calibri" w:cs="Arial"/>
          <w:b/>
          <w:bCs/>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bCs/>
          <w:color w:val="FF0000"/>
          <w:sz w:val="20"/>
          <w:szCs w:val="20"/>
        </w:rPr>
        <w:t>ZUCCHINE AI FORMAGGI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Ingredienti: ricotta, fontina, zucchine, basilico, poco sale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Fate lessare le zucchine, lasciatele raffreddare, tagliatele a metà e scavatele all’interno.</w:t>
      </w:r>
    </w:p>
    <w:p w:rsidR="00FE56E9" w:rsidRPr="00C2177D" w:rsidRDefault="00FB42E1">
      <w:pPr>
        <w:jc w:val="both"/>
        <w:rPr>
          <w:rFonts w:ascii="Calibri" w:hAnsi="Calibri"/>
          <w:b/>
          <w:color w:val="FF0000"/>
          <w:sz w:val="20"/>
          <w:szCs w:val="20"/>
        </w:rPr>
      </w:pPr>
      <w:r w:rsidRPr="00C2177D">
        <w:rPr>
          <w:rFonts w:ascii="Calibri" w:hAnsi="Calibri" w:cs="Arial"/>
          <w:color w:val="FF0000"/>
          <w:sz w:val="20"/>
          <w:szCs w:val="20"/>
        </w:rPr>
        <w:t xml:space="preserve">Amalgamate la ricotta e le foglie di basilico spezzettate con l’interno delle zucchine, salate e riempitele. In una teglia antiaderente adagiatevi le zucchine, ricopritele con la fontina ed </w:t>
      </w:r>
      <w:proofErr w:type="spellStart"/>
      <w:r w:rsidRPr="00C2177D">
        <w:rPr>
          <w:rFonts w:ascii="Calibri" w:hAnsi="Calibri" w:cs="Arial"/>
          <w:color w:val="FF0000"/>
          <w:sz w:val="20"/>
          <w:szCs w:val="20"/>
        </w:rPr>
        <w:t>infornateper</w:t>
      </w:r>
      <w:proofErr w:type="spellEnd"/>
      <w:r w:rsidRPr="00C2177D">
        <w:rPr>
          <w:rFonts w:ascii="Calibri" w:hAnsi="Calibri" w:cs="Arial"/>
          <w:color w:val="FF0000"/>
          <w:sz w:val="20"/>
          <w:szCs w:val="20"/>
        </w:rPr>
        <w:t xml:space="preserve"> circa 15-20 minuti a 180°C.</w:t>
      </w:r>
    </w:p>
    <w:p w:rsidR="00FE56E9" w:rsidRPr="00C2177D" w:rsidRDefault="00FE56E9">
      <w:pPr>
        <w:rPr>
          <w:rFonts w:ascii="Calibri" w:hAnsi="Calibri"/>
          <w:b/>
          <w:color w:val="FF0000"/>
          <w:sz w:val="20"/>
          <w:szCs w:val="20"/>
        </w:rPr>
      </w:pPr>
    </w:p>
    <w:p w:rsidR="00FE56E9" w:rsidRPr="00C2177D" w:rsidRDefault="00FE56E9">
      <w:pPr>
        <w:suppressAutoHyphens w:val="0"/>
        <w:rPr>
          <w:rFonts w:ascii="Calibri" w:hAnsi="Calibri"/>
          <w:b/>
          <w:color w:val="FF0000"/>
          <w:sz w:val="20"/>
          <w:szCs w:val="20"/>
        </w:rPr>
      </w:pPr>
    </w:p>
    <w:p w:rsidR="00FE56E9" w:rsidRPr="00C2177D" w:rsidRDefault="00FB42E1">
      <w:pPr>
        <w:rPr>
          <w:rFonts w:ascii="Calibri" w:hAnsi="Calibri"/>
          <w:b/>
          <w:bCs/>
          <w:color w:val="FF0000"/>
          <w:sz w:val="20"/>
          <w:szCs w:val="20"/>
        </w:rPr>
      </w:pPr>
      <w:r w:rsidRPr="00C2177D">
        <w:rPr>
          <w:rFonts w:ascii="Calibri" w:hAnsi="Calibri"/>
          <w:b/>
          <w:bCs/>
          <w:color w:val="FF0000"/>
          <w:sz w:val="20"/>
          <w:szCs w:val="20"/>
          <w:u w:val="single"/>
        </w:rPr>
        <w:t xml:space="preserve">CONTORNI </w:t>
      </w:r>
      <w:r w:rsidR="00497524" w:rsidRPr="00C2177D">
        <w:rPr>
          <w:noProof/>
          <w:color w:val="FF0000"/>
          <w:lang w:eastAsia="it-IT"/>
        </w:rPr>
        <w:drawing>
          <wp:anchor distT="0" distB="0" distL="114300" distR="114300" simplePos="0" relativeHeight="251680768" behindDoc="0" locked="0" layoutInCell="1" allowOverlap="1" wp14:anchorId="57F5AF07" wp14:editId="0748897F">
            <wp:simplePos x="0" y="0"/>
            <wp:positionH relativeFrom="column">
              <wp:posOffset>-635</wp:posOffset>
            </wp:positionH>
            <wp:positionV relativeFrom="paragraph">
              <wp:posOffset>7620</wp:posOffset>
            </wp:positionV>
            <wp:extent cx="929640" cy="664845"/>
            <wp:effectExtent l="19050" t="0" r="381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srcRect/>
                    <a:stretch>
                      <a:fillRect/>
                    </a:stretch>
                  </pic:blipFill>
                  <pic:spPr bwMode="auto">
                    <a:xfrm>
                      <a:off x="0" y="0"/>
                      <a:ext cx="929640" cy="664845"/>
                    </a:xfrm>
                    <a:prstGeom prst="rect">
                      <a:avLst/>
                    </a:prstGeom>
                    <a:solidFill>
                      <a:srgbClr val="FFFFFF"/>
                    </a:solidFill>
                    <a:ln w="9525">
                      <a:noFill/>
                      <a:miter lim="800000"/>
                      <a:headEnd/>
                      <a:tailEnd/>
                    </a:ln>
                  </pic:spPr>
                </pic:pic>
              </a:graphicData>
            </a:graphic>
          </wp:anchor>
        </w:drawing>
      </w:r>
    </w:p>
    <w:p w:rsidR="00FE56E9" w:rsidRPr="00C2177D" w:rsidRDefault="00FE56E9">
      <w:pPr>
        <w:rPr>
          <w:rFonts w:ascii="Calibri" w:hAnsi="Calibri"/>
          <w:b/>
          <w:bCs/>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INSALATA DI POMODORI </w:t>
      </w:r>
      <w:proofErr w:type="spellStart"/>
      <w:r w:rsidRPr="00C2177D">
        <w:rPr>
          <w:rFonts w:ascii="Calibri" w:hAnsi="Calibri"/>
          <w:b/>
          <w:bCs/>
          <w:color w:val="FF0000"/>
          <w:sz w:val="20"/>
          <w:szCs w:val="20"/>
        </w:rPr>
        <w:t>Pomodori</w:t>
      </w:r>
      <w:proofErr w:type="spellEnd"/>
      <w:r w:rsidRPr="00C2177D">
        <w:rPr>
          <w:rFonts w:ascii="Calibri" w:hAnsi="Calibri"/>
          <w:b/>
          <w:bCs/>
          <w:color w:val="FF0000"/>
          <w:sz w:val="20"/>
          <w:szCs w:val="20"/>
        </w:rPr>
        <w:t xml:space="preserve"> gr 150, olio gr 10, aromi sale marino q.b. </w:t>
      </w:r>
      <w:r w:rsidRPr="00C2177D">
        <w:rPr>
          <w:rFonts w:ascii="Calibri" w:hAnsi="Calibri"/>
          <w:color w:val="FF0000"/>
          <w:sz w:val="20"/>
          <w:szCs w:val="20"/>
        </w:rPr>
        <w:t xml:space="preserve">Affettare i pomodori e condirli con prezzemolo o maggiorana o menta o origano o basilico, aglio e olio. </w:t>
      </w:r>
    </w:p>
    <w:p w:rsidR="00FE56E9" w:rsidRPr="00C2177D" w:rsidRDefault="00FE56E9">
      <w:pPr>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INSALATA PRIMAVERA Lattuga romana gr 90, ravanelli gr 40, olio gr 10, menta, sale marino q.b. </w:t>
      </w:r>
      <w:r w:rsidRPr="00C2177D">
        <w:rPr>
          <w:rFonts w:ascii="Calibri" w:hAnsi="Calibri"/>
          <w:color w:val="FF0000"/>
          <w:sz w:val="20"/>
          <w:szCs w:val="20"/>
        </w:rPr>
        <w:t xml:space="preserve">Lavare bene la lattuga, asciugarla e unirvi i ravanelli tagliati a rondelle sottili. Condire con olio, sale e qualche foglia di menta. </w:t>
      </w:r>
    </w:p>
    <w:p w:rsidR="00FE56E9" w:rsidRPr="00C2177D" w:rsidRDefault="00FE56E9">
      <w:pPr>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FAGIOLINI E PATATE IN UMIDO Patate gr 100, fagiolini gr 50, pomodori pelati gr 20, olio gr 10, cipolla, menta, sale marino q.b. </w:t>
      </w:r>
      <w:r w:rsidRPr="00C2177D">
        <w:rPr>
          <w:rFonts w:ascii="Calibri" w:hAnsi="Calibri"/>
          <w:color w:val="FF0000"/>
          <w:sz w:val="20"/>
          <w:szCs w:val="20"/>
        </w:rPr>
        <w:t xml:space="preserve">Preparare un sugo con il pomodoro, l’olio , la cipolla e gli aromi. Lessare i fagiolini e le patate. Unire il tutto e far insaporire. </w:t>
      </w:r>
    </w:p>
    <w:p w:rsidR="00FE56E9" w:rsidRPr="00C2177D" w:rsidRDefault="00FE56E9">
      <w:pPr>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CAVOLFIORE ROSATO Cavolfiore bollito gr 150, olio gr 10, parmigiano gr 5, besciamella rosata, sale marino q.b. </w:t>
      </w:r>
      <w:r w:rsidRPr="00C2177D">
        <w:rPr>
          <w:rFonts w:ascii="Calibri" w:hAnsi="Calibri"/>
          <w:color w:val="FF0000"/>
          <w:sz w:val="20"/>
          <w:szCs w:val="20"/>
        </w:rPr>
        <w:t xml:space="preserve">Disporre in una teglia il cavolfiore. Preparare la besciamella rosata, usando salsa di pomodoro. Versare sui cavolfiori la besciamella e il parmigiano grattugiato. Infornare fino a doratura della superficie. </w:t>
      </w:r>
    </w:p>
    <w:p w:rsidR="00FE56E9" w:rsidRPr="00C2177D" w:rsidRDefault="00FE56E9">
      <w:pPr>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INSALATA MISTA Insalata verde, cetrioli, carote,pomodori, ravanelli, finocchi gr 120, olio gr 10, succo di limone, sale marino q.b. </w:t>
      </w:r>
      <w:r w:rsidRPr="00C2177D">
        <w:rPr>
          <w:rFonts w:ascii="Calibri" w:hAnsi="Calibri"/>
          <w:color w:val="FF0000"/>
          <w:sz w:val="20"/>
          <w:szCs w:val="20"/>
        </w:rPr>
        <w:t xml:space="preserve">Lavare e affettare le verdure. Condire con olio, sale e succo di limone </w:t>
      </w:r>
    </w:p>
    <w:p w:rsidR="00FE56E9" w:rsidRPr="00C2177D" w:rsidRDefault="00FE56E9">
      <w:pPr>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FAGIOLINI ALLA MENTA O MAGGIORANA Fagiolini freschi o surgelati gr 100, pomodori freschi gr 50, olio gr 10, aglio, maggiorana o menta q.b. </w:t>
      </w:r>
      <w:r w:rsidRPr="00C2177D">
        <w:rPr>
          <w:rFonts w:ascii="Calibri" w:hAnsi="Calibri"/>
          <w:color w:val="FF0000"/>
          <w:sz w:val="20"/>
          <w:szCs w:val="20"/>
        </w:rPr>
        <w:t>Lavare i fagiolini e i pomodori. Tagliare l’aglio e fare insaporire a freddo l’olio. Cuocere in poca acqua i pomodori e i fagiolini, aggiungere la menta o la maggiorana e portare a cottura. Condire con l’olio aromatizzato e servire tiepidi.</w:t>
      </w:r>
    </w:p>
    <w:p w:rsidR="00FE56E9" w:rsidRPr="00C2177D" w:rsidRDefault="00FE56E9">
      <w:pPr>
        <w:spacing w:after="120"/>
        <w:rPr>
          <w:rFonts w:ascii="Calibri" w:hAnsi="Calibri"/>
          <w:color w:val="FF0000"/>
          <w:sz w:val="20"/>
          <w:szCs w:val="20"/>
        </w:rPr>
      </w:pPr>
    </w:p>
    <w:p w:rsidR="00FE56E9" w:rsidRPr="00C2177D" w:rsidRDefault="00497524">
      <w:pPr>
        <w:rPr>
          <w:rFonts w:ascii="Calibri" w:hAnsi="Calibri"/>
          <w:color w:val="FF0000"/>
          <w:sz w:val="20"/>
          <w:szCs w:val="20"/>
        </w:rPr>
      </w:pPr>
      <w:r w:rsidRPr="00C2177D">
        <w:rPr>
          <w:noProof/>
          <w:color w:val="FF0000"/>
          <w:lang w:eastAsia="it-IT"/>
        </w:rPr>
        <w:drawing>
          <wp:anchor distT="0" distB="0" distL="114300" distR="114300" simplePos="0" relativeHeight="251681792" behindDoc="0" locked="0" layoutInCell="1" allowOverlap="1" wp14:anchorId="04CF7A79" wp14:editId="269A2350">
            <wp:simplePos x="0" y="0"/>
            <wp:positionH relativeFrom="column">
              <wp:posOffset>7620</wp:posOffset>
            </wp:positionH>
            <wp:positionV relativeFrom="paragraph">
              <wp:posOffset>26035</wp:posOffset>
            </wp:positionV>
            <wp:extent cx="929640" cy="664845"/>
            <wp:effectExtent l="19050" t="0" r="3810" b="0"/>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1" cstate="print"/>
                    <a:srcRect/>
                    <a:stretch>
                      <a:fillRect/>
                    </a:stretch>
                  </pic:blipFill>
                  <pic:spPr bwMode="auto">
                    <a:xfrm>
                      <a:off x="0" y="0"/>
                      <a:ext cx="929640" cy="664845"/>
                    </a:xfrm>
                    <a:prstGeom prst="rect">
                      <a:avLst/>
                    </a:prstGeom>
                    <a:solidFill>
                      <a:srgbClr val="FFFFFF"/>
                    </a:solidFill>
                    <a:ln w="9525">
                      <a:noFill/>
                      <a:miter lim="800000"/>
                      <a:headEnd/>
                      <a:tailEnd/>
                    </a:ln>
                  </pic:spPr>
                </pic:pic>
              </a:graphicData>
            </a:graphic>
          </wp:anchor>
        </w:drawing>
      </w:r>
    </w:p>
    <w:p w:rsidR="00FE56E9" w:rsidRPr="00C2177D" w:rsidRDefault="00FB42E1">
      <w:pPr>
        <w:pStyle w:val="Default"/>
        <w:rPr>
          <w:rFonts w:ascii="Calibri" w:hAnsi="Calibri"/>
          <w:b/>
          <w:color w:val="FF0000"/>
          <w:sz w:val="20"/>
          <w:szCs w:val="20"/>
        </w:rPr>
      </w:pPr>
      <w:r w:rsidRPr="00C2177D">
        <w:rPr>
          <w:rFonts w:ascii="Calibri" w:hAnsi="Calibri"/>
          <w:b/>
          <w:color w:val="FF0000"/>
          <w:sz w:val="20"/>
          <w:szCs w:val="20"/>
          <w:u w:val="single"/>
        </w:rPr>
        <w:lastRenderedPageBreak/>
        <w:t>PIATTI A BASE DI PATATE</w:t>
      </w:r>
      <w:r w:rsidRPr="00C2177D">
        <w:rPr>
          <w:rFonts w:ascii="Calibri" w:hAnsi="Calibri"/>
          <w:b/>
          <w:color w:val="FF0000"/>
          <w:sz w:val="20"/>
          <w:szCs w:val="20"/>
        </w:rPr>
        <w:t xml:space="preserve"> </w:t>
      </w:r>
      <w:r w:rsidRPr="00C2177D">
        <w:rPr>
          <w:rFonts w:ascii="Calibri" w:hAnsi="Calibri"/>
          <w:bCs/>
          <w:color w:val="FF0000"/>
          <w:sz w:val="20"/>
          <w:szCs w:val="20"/>
        </w:rPr>
        <w:t>sostituiscono i carboidrati di un primo piatto</w:t>
      </w:r>
    </w:p>
    <w:p w:rsidR="00FE56E9" w:rsidRPr="00C2177D" w:rsidRDefault="00FE56E9">
      <w:pPr>
        <w:spacing w:after="120"/>
        <w:rPr>
          <w:rFonts w:ascii="Calibri" w:hAnsi="Calibri"/>
          <w:b/>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PURE’ DI PATATE </w:t>
      </w:r>
      <w:proofErr w:type="spellStart"/>
      <w:r w:rsidRPr="00C2177D">
        <w:rPr>
          <w:rFonts w:ascii="Calibri" w:hAnsi="Calibri"/>
          <w:b/>
          <w:bCs/>
          <w:color w:val="FF0000"/>
          <w:sz w:val="20"/>
          <w:szCs w:val="20"/>
        </w:rPr>
        <w:t>Patate</w:t>
      </w:r>
      <w:proofErr w:type="spellEnd"/>
      <w:r w:rsidRPr="00C2177D">
        <w:rPr>
          <w:rFonts w:ascii="Calibri" w:hAnsi="Calibri"/>
          <w:b/>
          <w:bCs/>
          <w:color w:val="FF0000"/>
          <w:sz w:val="20"/>
          <w:szCs w:val="20"/>
        </w:rPr>
        <w:t xml:space="preserve"> gr 200, olio gr 10, latte, noce moscata, sale marino q.b. </w:t>
      </w:r>
      <w:r w:rsidRPr="00C2177D">
        <w:rPr>
          <w:rFonts w:ascii="Calibri" w:hAnsi="Calibri"/>
          <w:color w:val="FF0000"/>
          <w:sz w:val="20"/>
          <w:szCs w:val="20"/>
        </w:rPr>
        <w:t xml:space="preserve">Lessare le patate in acqua salata. Passare nello schiacciapatate, unire il latte, l’olio e la noce moscata. Mantecare e servire caldo. </w:t>
      </w:r>
    </w:p>
    <w:p w:rsidR="00FE56E9" w:rsidRPr="00C2177D" w:rsidRDefault="00FE56E9">
      <w:pPr>
        <w:rPr>
          <w:rFonts w:ascii="Calibri" w:hAnsi="Calibri"/>
          <w:color w:val="FF0000"/>
          <w:sz w:val="20"/>
          <w:szCs w:val="20"/>
        </w:rPr>
      </w:pPr>
    </w:p>
    <w:p w:rsidR="00FE56E9" w:rsidRPr="00C2177D" w:rsidRDefault="00FB42E1">
      <w:pPr>
        <w:rPr>
          <w:rFonts w:ascii="Calibri" w:hAnsi="Calibri"/>
          <w:b/>
          <w:bCs/>
          <w:color w:val="FF0000"/>
          <w:sz w:val="20"/>
          <w:szCs w:val="20"/>
        </w:rPr>
      </w:pPr>
      <w:r w:rsidRPr="00C2177D">
        <w:rPr>
          <w:rFonts w:ascii="Calibri" w:hAnsi="Calibri"/>
          <w:b/>
          <w:bCs/>
          <w:color w:val="FF0000"/>
          <w:sz w:val="20"/>
          <w:szCs w:val="20"/>
        </w:rPr>
        <w:t xml:space="preserve">PATATE IN UMIDO Patate gr 200, olio gr 5, pomodori, aromi, sale marino q.b. </w:t>
      </w:r>
      <w:r w:rsidRPr="00C2177D">
        <w:rPr>
          <w:rFonts w:ascii="Calibri" w:hAnsi="Calibri"/>
          <w:color w:val="FF0000"/>
          <w:sz w:val="20"/>
          <w:szCs w:val="20"/>
        </w:rPr>
        <w:t xml:space="preserve">Preparare un sugo con il pomodoro, l’olio e gli aromi. Unire le patate, un poco di acqua e portare a cottura con un pizzico di sale. </w:t>
      </w: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PATATE IN INSALATA Patate gr 200, olio gr 10, prezzemolo o rosmarino, aceto o limone, sale marino q.b. </w:t>
      </w:r>
      <w:r w:rsidRPr="00C2177D">
        <w:rPr>
          <w:rFonts w:ascii="Calibri" w:hAnsi="Calibri"/>
          <w:color w:val="FF0000"/>
          <w:sz w:val="20"/>
          <w:szCs w:val="20"/>
        </w:rPr>
        <w:t>Lessare le patate in acqua salata</w:t>
      </w:r>
      <w:r w:rsidRPr="00C2177D">
        <w:rPr>
          <w:rFonts w:ascii="Calibri" w:hAnsi="Calibri"/>
          <w:b/>
          <w:bCs/>
          <w:color w:val="FF0000"/>
          <w:sz w:val="20"/>
          <w:szCs w:val="20"/>
        </w:rPr>
        <w:t xml:space="preserve">. </w:t>
      </w:r>
      <w:r w:rsidRPr="00C2177D">
        <w:rPr>
          <w:rFonts w:ascii="Calibri" w:hAnsi="Calibri"/>
          <w:color w:val="FF0000"/>
          <w:sz w:val="20"/>
          <w:szCs w:val="20"/>
        </w:rPr>
        <w:t>Farle a tocchetti e condirle con olio, aceto e prezzemolo (limone e rosmarino)</w:t>
      </w:r>
    </w:p>
    <w:p w:rsidR="00FE56E9" w:rsidRPr="00C2177D" w:rsidRDefault="00FE56E9">
      <w:pPr>
        <w:spacing w:after="120"/>
        <w:rPr>
          <w:rFonts w:ascii="Calibri" w:hAnsi="Calibri"/>
          <w:color w:val="FF0000"/>
          <w:sz w:val="20"/>
          <w:szCs w:val="20"/>
        </w:rPr>
      </w:pPr>
    </w:p>
    <w:p w:rsidR="00FE56E9" w:rsidRPr="00C2177D" w:rsidRDefault="00497524">
      <w:pPr>
        <w:pStyle w:val="Default"/>
        <w:rPr>
          <w:rFonts w:ascii="Calibri" w:hAnsi="Calibri"/>
          <w:b/>
          <w:bCs/>
          <w:color w:val="FF0000"/>
          <w:sz w:val="20"/>
          <w:szCs w:val="20"/>
        </w:rPr>
      </w:pPr>
      <w:r w:rsidRPr="00C2177D">
        <w:rPr>
          <w:noProof/>
          <w:color w:val="FF0000"/>
          <w:lang w:eastAsia="it-IT"/>
        </w:rPr>
        <w:drawing>
          <wp:anchor distT="0" distB="0" distL="114300" distR="114300" simplePos="0" relativeHeight="251682816" behindDoc="0" locked="0" layoutInCell="1" allowOverlap="1" wp14:anchorId="0249861D" wp14:editId="59AAB60A">
            <wp:simplePos x="0" y="0"/>
            <wp:positionH relativeFrom="column">
              <wp:posOffset>55245</wp:posOffset>
            </wp:positionH>
            <wp:positionV relativeFrom="paragraph">
              <wp:posOffset>20955</wp:posOffset>
            </wp:positionV>
            <wp:extent cx="929640" cy="664845"/>
            <wp:effectExtent l="19050" t="0" r="381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cstate="print"/>
                    <a:srcRect/>
                    <a:stretch>
                      <a:fillRect/>
                    </a:stretch>
                  </pic:blipFill>
                  <pic:spPr bwMode="auto">
                    <a:xfrm>
                      <a:off x="0" y="0"/>
                      <a:ext cx="929640" cy="664845"/>
                    </a:xfrm>
                    <a:prstGeom prst="rect">
                      <a:avLst/>
                    </a:prstGeom>
                    <a:solidFill>
                      <a:srgbClr val="FFFFFF"/>
                    </a:solidFill>
                    <a:ln w="9525">
                      <a:noFill/>
                      <a:miter lim="800000"/>
                      <a:headEnd/>
                      <a:tailEnd/>
                    </a:ln>
                  </pic:spPr>
                </pic:pic>
              </a:graphicData>
            </a:graphic>
          </wp:anchor>
        </w:drawing>
      </w:r>
    </w:p>
    <w:p w:rsidR="00FE56E9" w:rsidRPr="00C2177D" w:rsidRDefault="00FB42E1">
      <w:pPr>
        <w:pStyle w:val="Default"/>
        <w:rPr>
          <w:rFonts w:ascii="Calibri" w:hAnsi="Calibri"/>
          <w:color w:val="FF0000"/>
          <w:sz w:val="20"/>
          <w:szCs w:val="20"/>
        </w:rPr>
      </w:pPr>
      <w:r w:rsidRPr="00C2177D">
        <w:rPr>
          <w:rFonts w:ascii="Calibri" w:hAnsi="Calibri"/>
          <w:b/>
          <w:color w:val="FF0000"/>
          <w:sz w:val="20"/>
          <w:szCs w:val="20"/>
          <w:u w:val="single"/>
        </w:rPr>
        <w:t>INSALATONE</w:t>
      </w:r>
      <w:r w:rsidRPr="00C2177D">
        <w:rPr>
          <w:rFonts w:ascii="Calibri" w:hAnsi="Calibri"/>
          <w:b/>
          <w:color w:val="FF0000"/>
          <w:sz w:val="20"/>
          <w:szCs w:val="20"/>
        </w:rPr>
        <w:t xml:space="preserve"> </w:t>
      </w:r>
      <w:r w:rsidRPr="00C2177D">
        <w:rPr>
          <w:rFonts w:ascii="Calibri" w:hAnsi="Calibri"/>
          <w:color w:val="FF0000"/>
          <w:sz w:val="20"/>
          <w:szCs w:val="20"/>
        </w:rPr>
        <w:t>sostituiscono il secondo, accompagnate dal pane possono rappresentare un piatto unico</w:t>
      </w:r>
    </w:p>
    <w:p w:rsidR="00FE56E9" w:rsidRPr="00C2177D" w:rsidRDefault="00FE56E9">
      <w:pPr>
        <w:spacing w:after="120"/>
        <w:rPr>
          <w:rFonts w:ascii="Calibri" w:hAnsi="Calibri"/>
          <w:color w:val="FF0000"/>
          <w:sz w:val="20"/>
          <w:szCs w:val="20"/>
        </w:rPr>
      </w:pPr>
    </w:p>
    <w:p w:rsidR="00FE56E9" w:rsidRPr="00C2177D" w:rsidRDefault="00FB42E1">
      <w:pPr>
        <w:rPr>
          <w:rFonts w:ascii="Calibri" w:hAnsi="Calibri"/>
          <w:color w:val="FF0000"/>
          <w:sz w:val="20"/>
          <w:szCs w:val="20"/>
        </w:rPr>
      </w:pPr>
      <w:r w:rsidRPr="00C2177D">
        <w:rPr>
          <w:rFonts w:ascii="Calibri" w:hAnsi="Calibri"/>
          <w:b/>
          <w:bCs/>
          <w:color w:val="FF0000"/>
          <w:sz w:val="20"/>
          <w:szCs w:val="20"/>
        </w:rPr>
        <w:t xml:space="preserve">INSALATA GRECA Pomodori gr 120, peperoni, cetrioli e cipolla(facoltativi) q.b., formaggio fresco (mozzarella) gr 30, olive nere gr 10, olio gr 10, origano, aglio, sale marino q.b. </w:t>
      </w:r>
      <w:r w:rsidRPr="00C2177D">
        <w:rPr>
          <w:rFonts w:ascii="Calibri" w:hAnsi="Calibri"/>
          <w:color w:val="FF0000"/>
          <w:sz w:val="20"/>
          <w:szCs w:val="20"/>
        </w:rPr>
        <w:t xml:space="preserve">Affettare, dopo averle accuratamente lavate, le verdure. Tagliare a dadini il formaggio. Condire con olio, sale e origano. </w:t>
      </w:r>
    </w:p>
    <w:p w:rsidR="00FE56E9" w:rsidRPr="00C2177D" w:rsidRDefault="00FE56E9">
      <w:pPr>
        <w:rPr>
          <w:rFonts w:ascii="Calibri" w:hAnsi="Calibri"/>
          <w:color w:val="FF0000"/>
          <w:sz w:val="20"/>
          <w:szCs w:val="20"/>
        </w:rPr>
      </w:pPr>
    </w:p>
    <w:p w:rsidR="00FE56E9" w:rsidRPr="00C2177D" w:rsidRDefault="00FB42E1">
      <w:pPr>
        <w:rPr>
          <w:rFonts w:ascii="Calibri" w:hAnsi="Calibri"/>
          <w:b/>
          <w:color w:val="FF0000"/>
          <w:sz w:val="20"/>
          <w:szCs w:val="20"/>
        </w:rPr>
      </w:pPr>
      <w:r w:rsidRPr="00C2177D">
        <w:rPr>
          <w:rFonts w:ascii="Calibri" w:hAnsi="Calibri"/>
          <w:b/>
          <w:color w:val="FF0000"/>
          <w:sz w:val="20"/>
          <w:szCs w:val="20"/>
        </w:rPr>
        <w:t xml:space="preserve">INSALATA RICCA  </w:t>
      </w:r>
      <w:r w:rsidRPr="00C2177D">
        <w:rPr>
          <w:rFonts w:ascii="Calibri" w:hAnsi="Calibri"/>
          <w:b/>
          <w:bCs/>
          <w:color w:val="FF0000"/>
          <w:sz w:val="20"/>
          <w:szCs w:val="20"/>
        </w:rPr>
        <w:t xml:space="preserve">Lattuga romana gr 90, rucola, pomodorini, noci gr olio gr 10, </w:t>
      </w:r>
      <w:r w:rsidRPr="00C2177D">
        <w:rPr>
          <w:rFonts w:ascii="Calibri" w:hAnsi="Calibri"/>
          <w:b/>
          <w:color w:val="FF0000"/>
          <w:sz w:val="20"/>
          <w:szCs w:val="20"/>
        </w:rPr>
        <w:t>parmigiano in scaglie gr 10</w:t>
      </w:r>
      <w:r w:rsidRPr="00C2177D">
        <w:rPr>
          <w:rFonts w:ascii="Calibri" w:hAnsi="Calibri"/>
          <w:b/>
          <w:bCs/>
          <w:color w:val="FF0000"/>
          <w:sz w:val="20"/>
          <w:szCs w:val="20"/>
        </w:rPr>
        <w:t xml:space="preserve">, olio gr 10, sale marino q.b. </w:t>
      </w:r>
      <w:r w:rsidRPr="00C2177D">
        <w:rPr>
          <w:rFonts w:ascii="Calibri" w:hAnsi="Calibri"/>
          <w:color w:val="FF0000"/>
          <w:sz w:val="20"/>
          <w:szCs w:val="20"/>
        </w:rPr>
        <w:t xml:space="preserve">Lavare bene la lattuga e la rucola, asciugarla e unirvi il parmigiano in scaglie e le noci a </w:t>
      </w:r>
      <w:proofErr w:type="spellStart"/>
      <w:r w:rsidRPr="00C2177D">
        <w:rPr>
          <w:rFonts w:ascii="Calibri" w:hAnsi="Calibri"/>
          <w:color w:val="FF0000"/>
          <w:sz w:val="20"/>
          <w:szCs w:val="20"/>
        </w:rPr>
        <w:t>pezzettoni</w:t>
      </w:r>
      <w:proofErr w:type="spellEnd"/>
      <w:r w:rsidRPr="00C2177D">
        <w:rPr>
          <w:rFonts w:ascii="Calibri" w:hAnsi="Calibri"/>
          <w:color w:val="FF0000"/>
          <w:sz w:val="20"/>
          <w:szCs w:val="20"/>
        </w:rPr>
        <w:t xml:space="preserve">. Condire con olio e sale. </w:t>
      </w:r>
    </w:p>
    <w:p w:rsidR="00FE56E9" w:rsidRPr="00C2177D" w:rsidRDefault="00FE56E9">
      <w:pPr>
        <w:rPr>
          <w:rFonts w:ascii="Calibri" w:hAnsi="Calibri"/>
          <w:b/>
          <w:color w:val="FF0000"/>
          <w:sz w:val="20"/>
          <w:szCs w:val="20"/>
        </w:rPr>
      </w:pPr>
    </w:p>
    <w:p w:rsidR="00FE56E9" w:rsidRPr="00C2177D" w:rsidRDefault="00497524">
      <w:pPr>
        <w:rPr>
          <w:rFonts w:ascii="Calibri" w:hAnsi="Calibri"/>
          <w:b/>
          <w:color w:val="FF0000"/>
          <w:sz w:val="20"/>
          <w:szCs w:val="20"/>
        </w:rPr>
      </w:pPr>
      <w:r w:rsidRPr="00C2177D">
        <w:rPr>
          <w:noProof/>
          <w:color w:val="FF0000"/>
          <w:lang w:eastAsia="it-IT"/>
        </w:rPr>
        <w:drawing>
          <wp:anchor distT="0" distB="0" distL="114300" distR="114300" simplePos="0" relativeHeight="251683840" behindDoc="0" locked="0" layoutInCell="1" allowOverlap="1" wp14:anchorId="05167D9F" wp14:editId="4ADDFB07">
            <wp:simplePos x="0" y="0"/>
            <wp:positionH relativeFrom="column">
              <wp:posOffset>-635</wp:posOffset>
            </wp:positionH>
            <wp:positionV relativeFrom="paragraph">
              <wp:posOffset>24130</wp:posOffset>
            </wp:positionV>
            <wp:extent cx="929640" cy="664845"/>
            <wp:effectExtent l="19050" t="0" r="381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1" cstate="print"/>
                    <a:srcRect/>
                    <a:stretch>
                      <a:fillRect/>
                    </a:stretch>
                  </pic:blipFill>
                  <pic:spPr bwMode="auto">
                    <a:xfrm>
                      <a:off x="0" y="0"/>
                      <a:ext cx="929640" cy="664845"/>
                    </a:xfrm>
                    <a:prstGeom prst="rect">
                      <a:avLst/>
                    </a:prstGeom>
                    <a:solidFill>
                      <a:srgbClr val="FFFFFF"/>
                    </a:solidFill>
                    <a:ln w="9525">
                      <a:noFill/>
                      <a:miter lim="800000"/>
                      <a:headEnd/>
                      <a:tailEnd/>
                    </a:ln>
                  </pic:spPr>
                </pic:pic>
              </a:graphicData>
            </a:graphic>
          </wp:anchor>
        </w:drawing>
      </w:r>
    </w:p>
    <w:p w:rsidR="00FE56E9" w:rsidRPr="00C2177D" w:rsidRDefault="00FB42E1">
      <w:pPr>
        <w:spacing w:after="120"/>
        <w:rPr>
          <w:rFonts w:ascii="Calibri" w:hAnsi="Calibri" w:cs="Arial"/>
          <w:b/>
          <w:color w:val="FF0000"/>
          <w:sz w:val="20"/>
          <w:szCs w:val="20"/>
        </w:rPr>
      </w:pPr>
      <w:r w:rsidRPr="00C2177D">
        <w:rPr>
          <w:rFonts w:ascii="Calibri" w:hAnsi="Calibri"/>
          <w:b/>
          <w:color w:val="FF0000"/>
          <w:sz w:val="20"/>
          <w:szCs w:val="20"/>
          <w:u w:val="single"/>
        </w:rPr>
        <w:t>MERENDE</w:t>
      </w:r>
    </w:p>
    <w:p w:rsidR="00FE56E9" w:rsidRPr="00C2177D" w:rsidRDefault="00FB42E1">
      <w:pPr>
        <w:rPr>
          <w:rFonts w:ascii="Calibri" w:hAnsi="Calibri" w:cs="Arial"/>
          <w:b/>
          <w:i/>
          <w:color w:val="FF0000"/>
          <w:sz w:val="20"/>
          <w:szCs w:val="20"/>
        </w:rPr>
      </w:pPr>
      <w:r w:rsidRPr="00C2177D">
        <w:rPr>
          <w:rFonts w:ascii="Calibri" w:hAnsi="Calibri" w:cs="Arial"/>
          <w:b/>
          <w:color w:val="FF0000"/>
          <w:sz w:val="20"/>
          <w:szCs w:val="20"/>
        </w:rPr>
        <w:t>TORTA DI MELE</w:t>
      </w:r>
      <w:r w:rsidRPr="00C2177D">
        <w:rPr>
          <w:rFonts w:ascii="Calibri" w:hAnsi="Calibri" w:cs="Arial"/>
          <w:color w:val="FF0000"/>
          <w:sz w:val="20"/>
          <w:szCs w:val="20"/>
        </w:rPr>
        <w:t xml:space="preserve"> (per 4/6 persone)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150 gr. di farina, 1 bustina di lievito, 1 tazza di latte freddo, la scorza di un limone, 100 gr. di zucchero, 1 uovo sbattuto, 300 gr. di mele renette, 3 cucchiai di olio di oliva extravergine, 1 bustina di zucchero vanigliato.</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lastRenderedPageBreak/>
        <w:t>In una terrina mettete la farina ed il lievito e stemperatela con il latte freddo facendo attenzione che non si formino grumi. Aggiungere la scorza di limone, lo zucchero (tranne un cucchiaio), l’olio, l’uovo e le mele che avrete affettato, tenendone da parte una affettata per la guarnizione.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Amalgamate delicatamente il tutto versando poi il miscuglio in una tortiera dai bordi alti unta dì burro e cosparsa, nel fondo e nei bordi di farina. Guarnite la torta con la mela avanzata tagliata a fette rotonde.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Mettete in forno già caldo a 150 per circa un’ora.</w:t>
      </w:r>
    </w:p>
    <w:p w:rsidR="00FE56E9" w:rsidRPr="00C2177D" w:rsidRDefault="00FE56E9">
      <w:pPr>
        <w:rPr>
          <w:rFonts w:ascii="Calibri" w:hAnsi="Calibri" w:cs="Arial"/>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CREMA IN COPPA</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Una manciata di mandorle, 100 gr. di biscotti secchi, 2 yogurt, 100 gr. di frutta fresca, 150 gr. di ricotta</w:t>
      </w:r>
      <w:r w:rsidRPr="00C2177D">
        <w:rPr>
          <w:rFonts w:ascii="Calibri" w:hAnsi="Calibri" w:cs="Arial"/>
          <w:color w:val="FF0000"/>
          <w:sz w:val="20"/>
          <w:szCs w:val="20"/>
        </w:rPr>
        <w:t>.</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Frullate le mandorle o le nocciole con i biscotti e la frutta.</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Aggiungete al frullato la ricotta o lo yogurt, amalgamando bene il tutto.</w:t>
      </w:r>
    </w:p>
    <w:p w:rsidR="00FE56E9" w:rsidRPr="00C2177D" w:rsidRDefault="00FB42E1">
      <w:pPr>
        <w:rPr>
          <w:rFonts w:ascii="Calibri" w:hAnsi="Calibri"/>
          <w:color w:val="FF0000"/>
          <w:sz w:val="20"/>
          <w:szCs w:val="20"/>
        </w:rPr>
      </w:pPr>
      <w:r w:rsidRPr="00C2177D">
        <w:rPr>
          <w:rFonts w:ascii="Calibri" w:hAnsi="Calibri" w:cs="Arial"/>
          <w:color w:val="FF0000"/>
          <w:sz w:val="20"/>
          <w:szCs w:val="20"/>
        </w:rPr>
        <w:t>Si può aggiungere un po’ di latte se il composto dovesse risultare troppo denso</w:t>
      </w:r>
    </w:p>
    <w:p w:rsidR="00FE56E9" w:rsidRPr="00C2177D" w:rsidRDefault="00FE56E9">
      <w:pPr>
        <w:jc w:val="both"/>
        <w:rPr>
          <w:rFonts w:ascii="Calibri" w:hAnsi="Calibri"/>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CREMA DI RICOTTA</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200 gr. di ricotta, 3 cucchiai di zucchero, 1/2 bicchiere di latte o yogurt alla frutta, o centrifugato di frutta, 1 scorza di 1 limone non trattato.</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Setacciate la ricotta raccogliendola in una terrina. Unite alla ricotta setacciata il latte e lo zucchero e amalgamate delicatamente con un cucchiaio di legno fino ad ottenere una crema omogenea.</w:t>
      </w:r>
    </w:p>
    <w:p w:rsidR="00FE56E9" w:rsidRPr="00C2177D" w:rsidRDefault="00FB42E1">
      <w:pPr>
        <w:jc w:val="both"/>
        <w:rPr>
          <w:rFonts w:ascii="Calibri" w:hAnsi="Calibri"/>
          <w:color w:val="FF0000"/>
          <w:sz w:val="20"/>
          <w:szCs w:val="20"/>
        </w:rPr>
      </w:pPr>
      <w:r w:rsidRPr="00C2177D">
        <w:rPr>
          <w:rFonts w:ascii="Calibri" w:hAnsi="Calibri" w:cs="Arial"/>
          <w:color w:val="FF0000"/>
          <w:sz w:val="20"/>
          <w:szCs w:val="20"/>
        </w:rPr>
        <w:t>Spalmate con la crema ottenuta delle fette biscottate.</w:t>
      </w:r>
    </w:p>
    <w:p w:rsidR="00FE56E9" w:rsidRPr="00C2177D" w:rsidRDefault="00FE56E9">
      <w:pPr>
        <w:jc w:val="both"/>
        <w:rPr>
          <w:rFonts w:ascii="Calibri" w:hAnsi="Calibri"/>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CIAMBELLA ALLO YOGURT</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150 gr. di farina, 125 di yogurt, 50 gr. olio di oliva extravergine, 1 bustina di lievito, 75 gr. di zucchero, 2 uova, 1 limone, 1 mela.</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In una terrina sbattete le uova con lo zucchero, unite la farina, l’olio, lo yogurt, la scorza del limone, la mela tagliata a pezzetti (non a fettine) e da ultimo il lievito setacciato.</w:t>
      </w:r>
    </w:p>
    <w:p w:rsidR="00FE56E9" w:rsidRPr="00C2177D" w:rsidRDefault="00FB42E1">
      <w:pPr>
        <w:jc w:val="both"/>
        <w:rPr>
          <w:rFonts w:ascii="Calibri" w:hAnsi="Calibri"/>
          <w:color w:val="FF0000"/>
          <w:sz w:val="20"/>
          <w:szCs w:val="20"/>
        </w:rPr>
      </w:pPr>
      <w:r w:rsidRPr="00C2177D">
        <w:rPr>
          <w:rFonts w:ascii="Calibri" w:hAnsi="Calibri" w:cs="Arial"/>
          <w:color w:val="FF0000"/>
          <w:sz w:val="20"/>
          <w:szCs w:val="20"/>
        </w:rPr>
        <w:t>Versate il composto in uno stampo da ciambella, imburrato ed infarinato. Passate in forno preriscaldato a 180°C per circa 30 minuti.</w:t>
      </w:r>
    </w:p>
    <w:p w:rsidR="00FE56E9" w:rsidRPr="00C2177D" w:rsidRDefault="00FE56E9">
      <w:pPr>
        <w:rPr>
          <w:rFonts w:ascii="Calibri" w:hAnsi="Calibri"/>
          <w:color w:val="FF0000"/>
          <w:sz w:val="20"/>
          <w:szCs w:val="20"/>
        </w:rPr>
      </w:pPr>
    </w:p>
    <w:p w:rsidR="00FE56E9" w:rsidRPr="00C2177D" w:rsidRDefault="00FB42E1">
      <w:pPr>
        <w:rPr>
          <w:rFonts w:ascii="Calibri" w:hAnsi="Calibri" w:cs="Arial"/>
          <w:b/>
          <w:i/>
          <w:color w:val="FF0000"/>
          <w:sz w:val="20"/>
          <w:szCs w:val="20"/>
        </w:rPr>
      </w:pPr>
      <w:r w:rsidRPr="00C2177D">
        <w:rPr>
          <w:rFonts w:ascii="Calibri" w:hAnsi="Calibri" w:cs="Arial"/>
          <w:b/>
          <w:color w:val="FF0000"/>
          <w:sz w:val="20"/>
          <w:szCs w:val="20"/>
        </w:rPr>
        <w:t xml:space="preserve">TORTA DI RISO E MELE </w:t>
      </w:r>
      <w:r w:rsidRPr="00C2177D">
        <w:rPr>
          <w:rFonts w:ascii="Calibri" w:hAnsi="Calibri" w:cs="Arial"/>
          <w:color w:val="FF0000"/>
          <w:sz w:val="20"/>
          <w:szCs w:val="20"/>
        </w:rPr>
        <w:t>(per 4/6 persone)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lastRenderedPageBreak/>
        <w:t xml:space="preserve">6 tazzine di riso, 1/2 litro di latte, 1/2 kg di mele renette, qualche mandorla, pinoli, qualche gheriglio di noce, 3 uova, 3 cucchiai di miele o di zucchero, uva </w:t>
      </w:r>
      <w:proofErr w:type="spellStart"/>
      <w:r w:rsidRPr="00C2177D">
        <w:rPr>
          <w:rFonts w:ascii="Calibri" w:hAnsi="Calibri" w:cs="Arial"/>
          <w:b/>
          <w:i/>
          <w:color w:val="FF0000"/>
          <w:sz w:val="20"/>
          <w:szCs w:val="20"/>
        </w:rPr>
        <w:t>mpassa</w:t>
      </w:r>
      <w:proofErr w:type="spellEnd"/>
      <w:r w:rsidRPr="00C2177D">
        <w:rPr>
          <w:rFonts w:ascii="Calibri" w:hAnsi="Calibri" w:cs="Arial"/>
          <w:b/>
          <w:i/>
          <w:color w:val="FF0000"/>
          <w:sz w:val="20"/>
          <w:szCs w:val="20"/>
        </w:rPr>
        <w:t>, una stecca di vaniglia</w:t>
      </w:r>
      <w:r w:rsidRPr="00C2177D">
        <w:rPr>
          <w:rFonts w:ascii="Calibri" w:hAnsi="Calibri" w:cs="Arial"/>
          <w:color w:val="FF0000"/>
          <w:sz w:val="20"/>
          <w:szCs w:val="20"/>
        </w:rPr>
        <w:t>.</w:t>
      </w:r>
    </w:p>
    <w:p w:rsidR="00FE56E9" w:rsidRPr="00C2177D" w:rsidRDefault="00FB42E1">
      <w:pPr>
        <w:jc w:val="both"/>
        <w:rPr>
          <w:rFonts w:ascii="Calibri" w:hAnsi="Calibri"/>
          <w:color w:val="FF0000"/>
          <w:sz w:val="20"/>
          <w:szCs w:val="20"/>
        </w:rPr>
      </w:pPr>
      <w:r w:rsidRPr="00C2177D">
        <w:rPr>
          <w:rFonts w:ascii="Calibri" w:hAnsi="Calibri" w:cs="Arial"/>
          <w:color w:val="FF0000"/>
          <w:sz w:val="20"/>
          <w:szCs w:val="20"/>
        </w:rPr>
        <w:t xml:space="preserve">Cuocete il riso nel latte con la stecca di vaniglia ed il miele o lo zucchero per circa 15 minuti. Mettete a bagno l’uva passa in acqua tiepida, tritate le mandorle, i pinoli, le noci grattugiate e tagliate a tocchettini le </w:t>
      </w:r>
      <w:proofErr w:type="spellStart"/>
      <w:r w:rsidRPr="00C2177D">
        <w:rPr>
          <w:rFonts w:ascii="Calibri" w:hAnsi="Calibri" w:cs="Arial"/>
          <w:color w:val="FF0000"/>
          <w:sz w:val="20"/>
          <w:szCs w:val="20"/>
        </w:rPr>
        <w:t>mele.Scolate</w:t>
      </w:r>
      <w:proofErr w:type="spellEnd"/>
      <w:r w:rsidRPr="00C2177D">
        <w:rPr>
          <w:rFonts w:ascii="Calibri" w:hAnsi="Calibri" w:cs="Arial"/>
          <w:color w:val="FF0000"/>
          <w:sz w:val="20"/>
          <w:szCs w:val="20"/>
        </w:rPr>
        <w:t xml:space="preserve"> il riso ed aggiungetelo alla frutta ed alle uova. Mescolate e mettete il composto ottenuto in una teglia unta d’olio, infornate per 30-40 minuti.</w:t>
      </w:r>
    </w:p>
    <w:p w:rsidR="00FE56E9" w:rsidRPr="00C2177D" w:rsidRDefault="00FE56E9">
      <w:pPr>
        <w:rPr>
          <w:rFonts w:ascii="Calibri" w:hAnsi="Calibri"/>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CIAMBELLE DI ZUCCA AL FORNO</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1 zucca, zucchero vanigliato o cacao in polvere.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 xml:space="preserve">Tagliate la zucca, dopo aver tolto la buccia e i semi, a cerchi o semilune. Cuocetela al forno per 20 minuti circa e dopo averla sfornata cospargetevi pochissimo zucchero vanigliato o cacao in polvere. </w:t>
      </w:r>
    </w:p>
    <w:p w:rsidR="00FE56E9" w:rsidRPr="00C2177D" w:rsidRDefault="00FE56E9">
      <w:pPr>
        <w:jc w:val="both"/>
        <w:rPr>
          <w:rFonts w:ascii="Calibri" w:hAnsi="Calibri" w:cs="Arial"/>
          <w:color w:val="FF0000"/>
          <w:sz w:val="20"/>
          <w:szCs w:val="20"/>
        </w:rPr>
      </w:pPr>
    </w:p>
    <w:p w:rsidR="00FE56E9" w:rsidRPr="00C2177D" w:rsidRDefault="00FE56E9">
      <w:pPr>
        <w:suppressAutoHyphens w:val="0"/>
        <w:rPr>
          <w:rFonts w:ascii="Calibri" w:hAnsi="Calibri" w:cs="Arial"/>
          <w:b/>
          <w:color w:val="FF0000"/>
          <w:sz w:val="20"/>
          <w:szCs w:val="20"/>
        </w:rPr>
      </w:pPr>
    </w:p>
    <w:p w:rsidR="00FE56E9" w:rsidRPr="00C2177D" w:rsidRDefault="00FB42E1">
      <w:pPr>
        <w:pageBreakBefore/>
        <w:rPr>
          <w:rFonts w:ascii="Calibri" w:hAnsi="Calibri" w:cs="Arial"/>
          <w:b/>
          <w:i/>
          <w:color w:val="FF0000"/>
          <w:sz w:val="20"/>
          <w:szCs w:val="20"/>
        </w:rPr>
      </w:pPr>
      <w:r w:rsidRPr="00C2177D">
        <w:rPr>
          <w:rFonts w:ascii="Calibri" w:hAnsi="Calibri" w:cs="Arial"/>
          <w:b/>
          <w:color w:val="FF0000"/>
          <w:sz w:val="20"/>
          <w:szCs w:val="20"/>
        </w:rPr>
        <w:lastRenderedPageBreak/>
        <w:t>COMPOSTA DI MELE E PRUGNE</w:t>
      </w:r>
    </w:p>
    <w:p w:rsidR="00FE56E9" w:rsidRPr="00C2177D" w:rsidRDefault="00FB42E1">
      <w:pPr>
        <w:rPr>
          <w:rFonts w:ascii="Calibri" w:hAnsi="Calibri" w:cs="Arial"/>
          <w:color w:val="FF0000"/>
          <w:sz w:val="20"/>
          <w:szCs w:val="20"/>
        </w:rPr>
      </w:pPr>
      <w:r w:rsidRPr="00C2177D">
        <w:rPr>
          <w:rFonts w:ascii="Calibri" w:hAnsi="Calibri" w:cs="Arial"/>
          <w:b/>
          <w:i/>
          <w:color w:val="FF0000"/>
          <w:sz w:val="20"/>
          <w:szCs w:val="20"/>
        </w:rPr>
        <w:t>2 mele, 2 prugne essiccate, 1 cucchiaio di zucchero, 1 limone.</w:t>
      </w:r>
    </w:p>
    <w:p w:rsidR="00FE56E9" w:rsidRPr="00C2177D" w:rsidRDefault="00FB42E1">
      <w:pPr>
        <w:rPr>
          <w:rFonts w:ascii="Calibri" w:hAnsi="Calibri" w:cs="Arial"/>
          <w:color w:val="FF0000"/>
          <w:sz w:val="20"/>
          <w:szCs w:val="20"/>
        </w:rPr>
      </w:pPr>
      <w:r w:rsidRPr="00C2177D">
        <w:rPr>
          <w:rFonts w:ascii="Calibri" w:hAnsi="Calibri" w:cs="Arial"/>
          <w:color w:val="FF0000"/>
          <w:sz w:val="20"/>
          <w:szCs w:val="20"/>
        </w:rPr>
        <w:t>Mettere a bagno le prugne in acqua tiepida. Lavare ed asciugare il limone. Sbucciare le mele e tagliarle a pezzettini bagnandole con il succo di limone. Coprire con acqua la frutta e farla bollire con la buccia di limone per una decina di minuti. Scolarla e passarla al setaccio eliminando la buccia di limone.</w:t>
      </w:r>
    </w:p>
    <w:p w:rsidR="00FE56E9" w:rsidRPr="00C2177D" w:rsidRDefault="00FB42E1">
      <w:pPr>
        <w:rPr>
          <w:rFonts w:ascii="Calibri" w:hAnsi="Calibri" w:cs="Arial"/>
          <w:i/>
          <w:iCs/>
          <w:color w:val="FF0000"/>
          <w:sz w:val="20"/>
          <w:szCs w:val="20"/>
        </w:rPr>
      </w:pPr>
      <w:r w:rsidRPr="00C2177D">
        <w:rPr>
          <w:rFonts w:ascii="Calibri" w:hAnsi="Calibri" w:cs="Arial"/>
          <w:color w:val="FF0000"/>
          <w:sz w:val="20"/>
          <w:szCs w:val="20"/>
        </w:rPr>
        <w:t>Rimettere sul fuoco a calore moderato aggiungendo lo zucchero e mescolando fino a quando si sarà addensata.</w:t>
      </w:r>
    </w:p>
    <w:p w:rsidR="00FE56E9" w:rsidRPr="00C2177D" w:rsidRDefault="00FB42E1">
      <w:pPr>
        <w:rPr>
          <w:rFonts w:ascii="Calibri" w:hAnsi="Calibri" w:cs="Arial"/>
          <w:color w:val="FF0000"/>
          <w:sz w:val="20"/>
          <w:szCs w:val="20"/>
        </w:rPr>
      </w:pPr>
      <w:r w:rsidRPr="00C2177D">
        <w:rPr>
          <w:rFonts w:ascii="Calibri" w:hAnsi="Calibri" w:cs="Arial"/>
          <w:i/>
          <w:iCs/>
          <w:color w:val="FF0000"/>
          <w:sz w:val="20"/>
          <w:szCs w:val="20"/>
        </w:rPr>
        <w:t xml:space="preserve">Variante: </w:t>
      </w:r>
      <w:r w:rsidRPr="00C2177D">
        <w:rPr>
          <w:rFonts w:ascii="Calibri" w:hAnsi="Calibri" w:cs="Arial"/>
          <w:color w:val="FF0000"/>
          <w:sz w:val="20"/>
          <w:szCs w:val="20"/>
        </w:rPr>
        <w:t>questa crema si può preparare anche con delle pere.</w:t>
      </w:r>
    </w:p>
    <w:p w:rsidR="00FE56E9" w:rsidRPr="00C2177D" w:rsidRDefault="00FE56E9">
      <w:pPr>
        <w:jc w:val="both"/>
        <w:rPr>
          <w:rFonts w:ascii="Calibri" w:hAnsi="Calibri" w:cs="Arial"/>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BISCOTTI  secchi</w:t>
      </w:r>
    </w:p>
    <w:p w:rsidR="00FE56E9" w:rsidRPr="00C2177D" w:rsidRDefault="00FB42E1">
      <w:pPr>
        <w:jc w:val="both"/>
        <w:rPr>
          <w:rFonts w:ascii="Calibri" w:hAnsi="Calibri" w:cs="Arial"/>
          <w:b/>
          <w:i/>
          <w:color w:val="FF0000"/>
          <w:sz w:val="20"/>
          <w:szCs w:val="20"/>
        </w:rPr>
      </w:pPr>
      <w:r w:rsidRPr="00C2177D">
        <w:rPr>
          <w:rFonts w:ascii="Calibri" w:hAnsi="Calibri" w:cs="Arial"/>
          <w:b/>
          <w:i/>
          <w:color w:val="FF0000"/>
          <w:sz w:val="20"/>
          <w:szCs w:val="20"/>
        </w:rPr>
        <w:t>200 gr. di farina, 2 dl di latte, 1 cucchiaio di olio di oliva extravergine,</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2 cucchiai di miele.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Lavorate la farina con il latte, aggiungete l’olio, il miele e lavorate finché gli ingredienti non siano perfettamente amalgamati.</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Stendete la pasta a forma di sfoglia alta 1/2 cm e tagliatela a rettangoli.</w:t>
      </w:r>
    </w:p>
    <w:p w:rsidR="00FE56E9" w:rsidRPr="00C2177D" w:rsidRDefault="00FB42E1">
      <w:pPr>
        <w:jc w:val="both"/>
        <w:rPr>
          <w:rFonts w:ascii="Calibri" w:hAnsi="Calibri" w:cs="Arial"/>
          <w:b/>
          <w:color w:val="FF0000"/>
          <w:sz w:val="20"/>
          <w:szCs w:val="20"/>
        </w:rPr>
      </w:pPr>
      <w:r w:rsidRPr="00C2177D">
        <w:rPr>
          <w:rFonts w:ascii="Calibri" w:hAnsi="Calibri" w:cs="Arial"/>
          <w:color w:val="FF0000"/>
          <w:sz w:val="20"/>
          <w:szCs w:val="20"/>
        </w:rPr>
        <w:t>Mettere i rettangoli di pasta su di una teglia coperta con dell’alluminio in forno a 180°C per 15 minuti.</w:t>
      </w:r>
    </w:p>
    <w:p w:rsidR="00FE56E9" w:rsidRPr="00C2177D" w:rsidRDefault="00FE56E9">
      <w:pPr>
        <w:jc w:val="both"/>
        <w:rPr>
          <w:rFonts w:ascii="Calibri" w:hAnsi="Calibri" w:cs="Arial"/>
          <w:b/>
          <w:color w:val="FF0000"/>
          <w:sz w:val="20"/>
          <w:szCs w:val="20"/>
        </w:rPr>
      </w:pPr>
    </w:p>
    <w:p w:rsidR="00FE56E9" w:rsidRPr="00C2177D" w:rsidRDefault="00FB42E1">
      <w:pPr>
        <w:jc w:val="both"/>
        <w:rPr>
          <w:rFonts w:ascii="Calibri" w:hAnsi="Calibri" w:cs="Arial"/>
          <w:b/>
          <w:i/>
          <w:color w:val="FF0000"/>
          <w:sz w:val="20"/>
          <w:szCs w:val="20"/>
        </w:rPr>
      </w:pPr>
      <w:r w:rsidRPr="00C2177D">
        <w:rPr>
          <w:rFonts w:ascii="Calibri" w:hAnsi="Calibri" w:cs="Arial"/>
          <w:b/>
          <w:color w:val="FF0000"/>
          <w:sz w:val="20"/>
          <w:szCs w:val="20"/>
        </w:rPr>
        <w:t>BISCOTTI frollini</w:t>
      </w:r>
    </w:p>
    <w:p w:rsidR="00FE56E9" w:rsidRPr="00C2177D" w:rsidRDefault="00FB42E1">
      <w:pPr>
        <w:jc w:val="both"/>
        <w:rPr>
          <w:rFonts w:ascii="Calibri" w:hAnsi="Calibri" w:cs="Arial"/>
          <w:color w:val="FF0000"/>
          <w:sz w:val="20"/>
          <w:szCs w:val="20"/>
        </w:rPr>
      </w:pPr>
      <w:r w:rsidRPr="00C2177D">
        <w:rPr>
          <w:rFonts w:ascii="Calibri" w:hAnsi="Calibri" w:cs="Arial"/>
          <w:b/>
          <w:i/>
          <w:color w:val="FF0000"/>
          <w:sz w:val="20"/>
          <w:szCs w:val="20"/>
        </w:rPr>
        <w:t>400 di farina integrale biologica, 200 gr. di zucchero di canna, 100 gr. di olio di oliva extravergine, un uovo, 2 tazze d’acqua, un cucchiaino di sale marino integrale.</w:t>
      </w:r>
    </w:p>
    <w:p w:rsidR="00FE56E9" w:rsidRPr="00C2177D" w:rsidRDefault="00FB42E1">
      <w:pPr>
        <w:jc w:val="both"/>
        <w:rPr>
          <w:rFonts w:ascii="Calibri" w:hAnsi="Calibri" w:cs="Arial"/>
          <w:color w:val="FF0000"/>
          <w:sz w:val="20"/>
          <w:szCs w:val="20"/>
        </w:rPr>
      </w:pPr>
      <w:r w:rsidRPr="00C2177D">
        <w:rPr>
          <w:rFonts w:ascii="Calibri" w:hAnsi="Calibri" w:cs="Arial"/>
          <w:color w:val="FF0000"/>
          <w:sz w:val="20"/>
          <w:szCs w:val="20"/>
        </w:rPr>
        <w:t>Sciogliete il sale nell’acqua, mescolate lo zucchero con l’olio ed aggiungere pian piano tutti gli ingredienti mescolando bene fino a consistenza compatta. Stendete il composto a sfoglia e tagliate le forme dei biscotti utilizzando possibilmente degli stampini di forme diverse.</w:t>
      </w:r>
    </w:p>
    <w:p w:rsidR="00FE56E9" w:rsidRPr="00C2177D" w:rsidRDefault="00FB42E1">
      <w:pPr>
        <w:jc w:val="both"/>
        <w:rPr>
          <w:rFonts w:cs="Arial"/>
          <w:color w:val="FF0000"/>
          <w:sz w:val="20"/>
          <w:szCs w:val="20"/>
        </w:rPr>
      </w:pPr>
      <w:r w:rsidRPr="00C2177D">
        <w:rPr>
          <w:rFonts w:ascii="Calibri" w:hAnsi="Calibri" w:cs="Arial"/>
          <w:color w:val="FF0000"/>
          <w:sz w:val="20"/>
          <w:szCs w:val="20"/>
        </w:rPr>
        <w:t xml:space="preserve">Cuocete in forno a calore medio finché non prendano colore. </w:t>
      </w:r>
    </w:p>
    <w:p w:rsidR="00FE56E9" w:rsidRDefault="002F2202">
      <w:pPr>
        <w:jc w:val="both"/>
        <w:rPr>
          <w:rFonts w:cs="Arial"/>
          <w:sz w:val="20"/>
          <w:szCs w:val="20"/>
        </w:rPr>
      </w:pPr>
      <w:r>
        <w:rPr>
          <w:rFonts w:cs="Arial"/>
          <w:noProof/>
          <w:sz w:val="20"/>
          <w:szCs w:val="20"/>
          <w:lang w:eastAsia="it-IT"/>
        </w:rPr>
        <w:drawing>
          <wp:anchor distT="0" distB="0" distL="114300" distR="114300" simplePos="0" relativeHeight="251636736" behindDoc="0" locked="0" layoutInCell="1" allowOverlap="1">
            <wp:simplePos x="0" y="0"/>
            <wp:positionH relativeFrom="column">
              <wp:posOffset>2214245</wp:posOffset>
            </wp:positionH>
            <wp:positionV relativeFrom="paragraph">
              <wp:posOffset>83820</wp:posOffset>
            </wp:positionV>
            <wp:extent cx="1705610" cy="1329690"/>
            <wp:effectExtent l="19050" t="0" r="889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cstate="print"/>
                    <a:srcRect/>
                    <a:stretch>
                      <a:fillRect/>
                    </a:stretch>
                  </pic:blipFill>
                  <pic:spPr bwMode="auto">
                    <a:xfrm>
                      <a:off x="0" y="0"/>
                      <a:ext cx="1705610" cy="1329690"/>
                    </a:xfrm>
                    <a:prstGeom prst="rect">
                      <a:avLst/>
                    </a:prstGeom>
                    <a:solidFill>
                      <a:srgbClr val="FFFFFF"/>
                    </a:solidFill>
                    <a:ln w="9525">
                      <a:noFill/>
                      <a:miter lim="800000"/>
                      <a:headEnd/>
                      <a:tailEnd/>
                    </a:ln>
                  </pic:spPr>
                </pic:pic>
              </a:graphicData>
            </a:graphic>
          </wp:anchor>
        </w:drawing>
      </w:r>
    </w:p>
    <w:p w:rsidR="00FE56E9" w:rsidRDefault="00FE56E9">
      <w:pPr>
        <w:spacing w:after="120"/>
        <w:rPr>
          <w:sz w:val="20"/>
          <w:szCs w:val="20"/>
        </w:rPr>
      </w:pPr>
    </w:p>
    <w:p w:rsidR="00FE56E9" w:rsidRDefault="00FB42E1">
      <w:pPr>
        <w:jc w:val="both"/>
        <w:rPr>
          <w:rFonts w:ascii="Calibri" w:hAnsi="Calibri"/>
          <w:b/>
          <w:bCs/>
          <w:sz w:val="20"/>
          <w:szCs w:val="20"/>
        </w:rPr>
      </w:pPr>
      <w:r>
        <w:rPr>
          <w:rFonts w:ascii="Calibri" w:hAnsi="Calibri"/>
          <w:b/>
          <w:bCs/>
          <w:sz w:val="20"/>
          <w:szCs w:val="20"/>
        </w:rPr>
        <w:t>Se non c’è la ricetta che cerchi, prova a costruirla tu con gli elementi che hai imparato a conoscere.</w:t>
      </w:r>
    </w:p>
    <w:p w:rsidR="00FE56E9" w:rsidRDefault="00FB42E1">
      <w:pPr>
        <w:jc w:val="both"/>
      </w:pPr>
      <w:r>
        <w:rPr>
          <w:rFonts w:ascii="Calibri" w:hAnsi="Calibri"/>
          <w:b/>
          <w:bCs/>
          <w:sz w:val="20"/>
          <w:szCs w:val="20"/>
        </w:rPr>
        <w:t>Buona Caccia</w:t>
      </w:r>
    </w:p>
    <w:p w:rsidR="00FE56E9" w:rsidRDefault="00FE56E9">
      <w:pPr>
        <w:jc w:val="both"/>
        <w:rPr>
          <w:rFonts w:ascii="Calibri" w:hAnsi="Calibri"/>
          <w:sz w:val="20"/>
          <w:szCs w:val="20"/>
        </w:rPr>
      </w:pPr>
    </w:p>
    <w:p w:rsidR="00FE56E9" w:rsidRDefault="00FE56E9">
      <w:pPr>
        <w:jc w:val="both"/>
        <w:rPr>
          <w:rFonts w:ascii="Calibri" w:hAnsi="Calibri"/>
          <w:sz w:val="20"/>
          <w:szCs w:val="20"/>
        </w:rPr>
      </w:pPr>
    </w:p>
    <w:p w:rsidR="009600ED" w:rsidRDefault="009600ED">
      <w:pPr>
        <w:jc w:val="both"/>
        <w:rPr>
          <w:rFonts w:ascii="Calibri" w:hAnsi="Calibri"/>
          <w:sz w:val="20"/>
          <w:szCs w:val="20"/>
        </w:rPr>
      </w:pPr>
    </w:p>
    <w:tbl>
      <w:tblPr>
        <w:tblW w:w="703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3"/>
        <w:gridCol w:w="2693"/>
        <w:gridCol w:w="938"/>
      </w:tblGrid>
      <w:tr w:rsidR="002F2202" w:rsidRPr="00C2177D" w:rsidTr="009600ED">
        <w:trPr>
          <w:trHeight w:val="133"/>
        </w:trPr>
        <w:tc>
          <w:tcPr>
            <w:tcW w:w="3403" w:type="dxa"/>
          </w:tcPr>
          <w:p w:rsidR="002F2202" w:rsidRPr="00C2177D" w:rsidRDefault="00FC69D0" w:rsidP="003D2A54">
            <w:pPr>
              <w:pStyle w:val="Titolo2"/>
              <w:jc w:val="center"/>
              <w:rPr>
                <w:rFonts w:asciiTheme="minorHAnsi" w:hAnsiTheme="minorHAnsi" w:cstheme="minorHAnsi"/>
                <w:color w:val="FF0000"/>
                <w:sz w:val="18"/>
                <w:szCs w:val="18"/>
              </w:rPr>
            </w:pPr>
            <w:r w:rsidRPr="00C2177D">
              <w:rPr>
                <w:noProof/>
                <w:color w:val="FF0000"/>
              </w:rPr>
              <w:lastRenderedPageBreak/>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54" type="#_x0000_t144" style="position:absolute;left:0;text-align:left;margin-left:17.7pt;margin-top:-24.75pt;width:284pt;height:23.45pt;z-index:251869184" fillcolor="black">
                  <v:shadow color="#868686"/>
                  <v:textpath style="font-family:&quot;Calibri&quot;;font-weight:bold" fitshape="t" trim="t" string="Quanto vale il tuo menù?"/>
                </v:shape>
              </w:pict>
            </w:r>
            <w:r w:rsidR="002F2202" w:rsidRPr="00C2177D">
              <w:rPr>
                <w:rFonts w:asciiTheme="minorHAnsi" w:hAnsiTheme="minorHAnsi" w:cstheme="minorHAnsi"/>
                <w:color w:val="FF0000"/>
                <w:sz w:val="18"/>
                <w:szCs w:val="18"/>
              </w:rPr>
              <w:t>Gruppo alimentare</w:t>
            </w:r>
          </w:p>
        </w:tc>
        <w:tc>
          <w:tcPr>
            <w:tcW w:w="2693" w:type="dxa"/>
          </w:tcPr>
          <w:p w:rsidR="002F2202" w:rsidRPr="00C2177D" w:rsidRDefault="002F2202" w:rsidP="003D2A54">
            <w:pPr>
              <w:pStyle w:val="Titolo2"/>
              <w:jc w:val="center"/>
              <w:rPr>
                <w:rFonts w:asciiTheme="minorHAnsi" w:hAnsiTheme="minorHAnsi" w:cstheme="minorHAnsi"/>
                <w:color w:val="FF0000"/>
                <w:sz w:val="18"/>
                <w:szCs w:val="18"/>
              </w:rPr>
            </w:pPr>
            <w:r w:rsidRPr="00C2177D">
              <w:rPr>
                <w:rFonts w:asciiTheme="minorHAnsi" w:hAnsiTheme="minorHAnsi" w:cstheme="minorHAnsi"/>
                <w:color w:val="FF0000"/>
                <w:sz w:val="18"/>
                <w:szCs w:val="18"/>
              </w:rPr>
              <w:t>Periodicità</w:t>
            </w:r>
          </w:p>
        </w:tc>
        <w:tc>
          <w:tcPr>
            <w:tcW w:w="938" w:type="dxa"/>
          </w:tcPr>
          <w:p w:rsidR="002F2202" w:rsidRPr="00C2177D" w:rsidRDefault="002F2202" w:rsidP="003D2A54">
            <w:pPr>
              <w:pStyle w:val="Titolo2"/>
              <w:jc w:val="center"/>
              <w:rPr>
                <w:rFonts w:asciiTheme="minorHAnsi" w:hAnsiTheme="minorHAnsi" w:cstheme="minorHAnsi"/>
                <w:color w:val="FF0000"/>
                <w:sz w:val="18"/>
                <w:szCs w:val="18"/>
              </w:rPr>
            </w:pPr>
            <w:r w:rsidRPr="00C2177D">
              <w:rPr>
                <w:rFonts w:asciiTheme="minorHAnsi" w:hAnsiTheme="minorHAnsi" w:cstheme="minorHAnsi"/>
                <w:color w:val="FF0000"/>
                <w:sz w:val="18"/>
                <w:szCs w:val="18"/>
              </w:rPr>
              <w:t>Punti attribuiti</w:t>
            </w: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color w:val="FF0000"/>
                <w:sz w:val="18"/>
                <w:szCs w:val="18"/>
                <w:u w:val="none"/>
              </w:rPr>
            </w:pPr>
            <w:r w:rsidRPr="00C2177D">
              <w:rPr>
                <w:rFonts w:asciiTheme="minorHAnsi" w:hAnsiTheme="minorHAnsi" w:cstheme="minorHAnsi"/>
                <w:color w:val="FF0000"/>
                <w:sz w:val="18"/>
                <w:szCs w:val="18"/>
                <w:u w:val="none"/>
              </w:rPr>
              <w:t>Frutta fresca</w:t>
            </w: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14 volte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b w:val="0"/>
                <w:color w:val="FF0000"/>
                <w:sz w:val="18"/>
                <w:szCs w:val="18"/>
                <w:u w:val="none"/>
              </w:rPr>
            </w:pP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10 volte/settimana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8</w:t>
            </w: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b w:val="0"/>
                <w:color w:val="FF0000"/>
                <w:sz w:val="18"/>
                <w:szCs w:val="18"/>
                <w:u w:val="none"/>
              </w:rPr>
            </w:pP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meno di 10 volte/settimana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pStyle w:val="Titolo2"/>
              <w:rPr>
                <w:rFonts w:asciiTheme="minorHAnsi" w:hAnsiTheme="minorHAnsi" w:cstheme="minorHAnsi"/>
                <w:b w:val="0"/>
                <w:color w:val="FF0000"/>
                <w:sz w:val="18"/>
                <w:szCs w:val="18"/>
                <w:u w:val="none"/>
              </w:rPr>
            </w:pPr>
          </w:p>
        </w:tc>
        <w:tc>
          <w:tcPr>
            <w:tcW w:w="2693" w:type="dxa"/>
            <w:shd w:val="clear" w:color="auto" w:fill="92D050"/>
          </w:tcPr>
          <w:p w:rsidR="002F2202" w:rsidRPr="00C2177D" w:rsidRDefault="002F2202" w:rsidP="003D2A54">
            <w:pPr>
              <w:pStyle w:val="Titolo2"/>
              <w:rPr>
                <w:rFonts w:asciiTheme="minorHAnsi" w:hAnsiTheme="minorHAnsi" w:cstheme="minorHAnsi"/>
                <w:b w:val="0"/>
                <w:color w:val="FF0000"/>
                <w:sz w:val="18"/>
                <w:szCs w:val="18"/>
                <w:u w:val="none"/>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color w:val="FF0000"/>
                <w:sz w:val="18"/>
                <w:szCs w:val="18"/>
                <w:u w:val="none"/>
              </w:rPr>
            </w:pPr>
            <w:r w:rsidRPr="00C2177D">
              <w:rPr>
                <w:rFonts w:asciiTheme="minorHAnsi" w:hAnsiTheme="minorHAnsi" w:cstheme="minorHAnsi"/>
                <w:color w:val="FF0000"/>
                <w:sz w:val="18"/>
                <w:szCs w:val="18"/>
                <w:u w:val="none"/>
              </w:rPr>
              <w:t xml:space="preserve">Verdura fresca o </w:t>
            </w:r>
            <w:proofErr w:type="spellStart"/>
            <w:r w:rsidRPr="00C2177D">
              <w:rPr>
                <w:rFonts w:asciiTheme="minorHAnsi" w:hAnsiTheme="minorHAnsi" w:cstheme="minorHAnsi"/>
                <w:color w:val="FF0000"/>
                <w:sz w:val="18"/>
                <w:szCs w:val="18"/>
                <w:u w:val="none"/>
              </w:rPr>
              <w:t>surg</w:t>
            </w:r>
            <w:proofErr w:type="spellEnd"/>
            <w:r w:rsidRPr="00C2177D">
              <w:rPr>
                <w:rFonts w:asciiTheme="minorHAnsi" w:hAnsiTheme="minorHAnsi" w:cstheme="minorHAnsi"/>
                <w:color w:val="FF0000"/>
                <w:sz w:val="18"/>
                <w:szCs w:val="18"/>
                <w:u w:val="none"/>
              </w:rPr>
              <w:t>.</w:t>
            </w: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14 volte/settimana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12-13 volte/settimana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8</w:t>
            </w:r>
          </w:p>
        </w:tc>
      </w:tr>
      <w:tr w:rsidR="002F2202" w:rsidRPr="00C2177D" w:rsidTr="009600ED">
        <w:trPr>
          <w:trHeight w:val="133"/>
        </w:trPr>
        <w:tc>
          <w:tcPr>
            <w:tcW w:w="3403" w:type="dxa"/>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meno di 12 volte/settimana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92D050"/>
          </w:tcPr>
          <w:p w:rsidR="002F2202" w:rsidRPr="00C2177D" w:rsidRDefault="002F2202" w:rsidP="003D2A54">
            <w:pPr>
              <w:pStyle w:val="Titolo2"/>
              <w:rPr>
                <w:rFonts w:asciiTheme="minorHAnsi" w:hAnsiTheme="minorHAnsi" w:cstheme="minorHAnsi"/>
                <w:b w:val="0"/>
                <w:color w:val="FF0000"/>
                <w:sz w:val="18"/>
                <w:szCs w:val="18"/>
                <w:u w:val="none"/>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shd w:val="clear" w:color="auto" w:fill="FFFFFF"/>
          </w:tcPr>
          <w:p w:rsidR="002F2202" w:rsidRPr="00C2177D" w:rsidRDefault="002F2202" w:rsidP="003D2A54">
            <w:pPr>
              <w:pStyle w:val="Titolo2"/>
              <w:rPr>
                <w:rFonts w:asciiTheme="minorHAnsi" w:hAnsiTheme="minorHAnsi" w:cstheme="minorHAnsi"/>
                <w:color w:val="FF0000"/>
                <w:sz w:val="18"/>
                <w:szCs w:val="18"/>
                <w:u w:val="none"/>
              </w:rPr>
            </w:pPr>
            <w:r w:rsidRPr="00C2177D">
              <w:rPr>
                <w:rFonts w:asciiTheme="minorHAnsi" w:hAnsiTheme="minorHAnsi" w:cstheme="minorHAnsi"/>
                <w:color w:val="FF0000"/>
                <w:sz w:val="18"/>
                <w:szCs w:val="18"/>
                <w:u w:val="none"/>
              </w:rPr>
              <w:t>Patate</w:t>
            </w:r>
          </w:p>
        </w:tc>
        <w:tc>
          <w:tcPr>
            <w:tcW w:w="2693" w:type="dxa"/>
            <w:shd w:val="clear" w:color="auto" w:fill="FFFFFF"/>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Al massimo 6 volte al mese </w:t>
            </w:r>
          </w:p>
        </w:tc>
        <w:tc>
          <w:tcPr>
            <w:tcW w:w="938" w:type="dxa"/>
            <w:shd w:val="clear" w:color="auto" w:fill="FFFFFF"/>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shd w:val="clear" w:color="auto" w:fill="FFFFFF"/>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FFFFFF"/>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Più di 6 volte al mese                                                              </w:t>
            </w:r>
          </w:p>
        </w:tc>
        <w:tc>
          <w:tcPr>
            <w:tcW w:w="938" w:type="dxa"/>
            <w:shd w:val="clear" w:color="auto" w:fill="FFFFFF"/>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92D050"/>
          </w:tcPr>
          <w:p w:rsidR="002F2202" w:rsidRPr="00C2177D" w:rsidRDefault="002F2202" w:rsidP="003D2A54">
            <w:pPr>
              <w:pStyle w:val="Titolo2"/>
              <w:rPr>
                <w:rFonts w:asciiTheme="minorHAnsi" w:hAnsiTheme="minorHAnsi" w:cstheme="minorHAnsi"/>
                <w:b w:val="0"/>
                <w:color w:val="FF0000"/>
                <w:sz w:val="18"/>
                <w:szCs w:val="18"/>
                <w:u w:val="none"/>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shd w:val="clear" w:color="auto" w:fill="FFFFFF"/>
          </w:tcPr>
          <w:p w:rsidR="002F2202" w:rsidRPr="00C2177D" w:rsidRDefault="002F2202" w:rsidP="003D2A54">
            <w:pPr>
              <w:rPr>
                <w:rFonts w:asciiTheme="minorHAnsi" w:hAnsiTheme="minorHAnsi" w:cstheme="minorHAnsi"/>
                <w:color w:val="FF0000"/>
                <w:sz w:val="18"/>
                <w:szCs w:val="18"/>
              </w:rPr>
            </w:pPr>
            <w:r w:rsidRPr="00C2177D">
              <w:rPr>
                <w:rFonts w:asciiTheme="minorHAnsi" w:hAnsiTheme="minorHAnsi" w:cstheme="minorHAnsi"/>
                <w:b/>
                <w:bCs/>
                <w:color w:val="FF0000"/>
                <w:sz w:val="18"/>
                <w:szCs w:val="18"/>
              </w:rPr>
              <w:t>Cereali</w:t>
            </w:r>
            <w:r w:rsidRPr="00C2177D">
              <w:rPr>
                <w:rFonts w:asciiTheme="minorHAnsi" w:hAnsiTheme="minorHAnsi" w:cstheme="minorHAnsi"/>
                <w:color w:val="FF0000"/>
                <w:sz w:val="18"/>
                <w:szCs w:val="18"/>
              </w:rPr>
              <w:t>(orzo, miglio,   mais, avena, grano saraceno,mais,farro, pasta, riso/ farine di vario tipo)</w:t>
            </w:r>
          </w:p>
        </w:tc>
        <w:tc>
          <w:tcPr>
            <w:tcW w:w="2693" w:type="dxa"/>
            <w:shd w:val="clear" w:color="auto" w:fill="FFFFFF"/>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Nel mese sono presenti 4-5 tipi di cerali diversi                                     </w:t>
            </w:r>
          </w:p>
        </w:tc>
        <w:tc>
          <w:tcPr>
            <w:tcW w:w="938" w:type="dxa"/>
            <w:shd w:val="clear" w:color="auto" w:fill="FFFFFF"/>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shd w:val="clear" w:color="auto" w:fill="FFFFFF"/>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FFFFFF"/>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Nel mese sono presenti 3 tipi di cerali diversi                                         </w:t>
            </w:r>
          </w:p>
        </w:tc>
        <w:tc>
          <w:tcPr>
            <w:tcW w:w="938" w:type="dxa"/>
            <w:shd w:val="clear" w:color="auto" w:fill="FFFFFF"/>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7</w:t>
            </w:r>
          </w:p>
        </w:tc>
      </w:tr>
      <w:tr w:rsidR="002F2202" w:rsidRPr="00C2177D" w:rsidTr="009600ED">
        <w:trPr>
          <w:trHeight w:val="133"/>
        </w:trPr>
        <w:tc>
          <w:tcPr>
            <w:tcW w:w="3403" w:type="dxa"/>
            <w:shd w:val="clear" w:color="auto" w:fill="FFFFFF"/>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FFFFFF"/>
          </w:tcPr>
          <w:p w:rsidR="002F2202" w:rsidRPr="00C2177D" w:rsidRDefault="002F2202" w:rsidP="003D2A54">
            <w:pPr>
              <w:pStyle w:val="Titolo2"/>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 xml:space="preserve">Nel mese sono presenti 2 o meno tipi di  cereali                                        </w:t>
            </w:r>
          </w:p>
        </w:tc>
        <w:tc>
          <w:tcPr>
            <w:tcW w:w="938" w:type="dxa"/>
            <w:shd w:val="clear" w:color="auto" w:fill="FFFFFF"/>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pStyle w:val="Titolo2"/>
              <w:rPr>
                <w:rFonts w:asciiTheme="minorHAnsi" w:hAnsiTheme="minorHAnsi" w:cstheme="minorHAnsi"/>
                <w:color w:val="FF0000"/>
                <w:sz w:val="18"/>
                <w:szCs w:val="18"/>
                <w:u w:val="none"/>
              </w:rPr>
            </w:pPr>
          </w:p>
        </w:tc>
        <w:tc>
          <w:tcPr>
            <w:tcW w:w="2693" w:type="dxa"/>
            <w:shd w:val="clear" w:color="auto" w:fill="92D050"/>
          </w:tcPr>
          <w:p w:rsidR="002F2202" w:rsidRPr="00C2177D" w:rsidRDefault="002F2202" w:rsidP="003D2A54">
            <w:pPr>
              <w:pStyle w:val="Titolo2"/>
              <w:rPr>
                <w:rFonts w:asciiTheme="minorHAnsi" w:hAnsiTheme="minorHAnsi" w:cstheme="minorHAnsi"/>
                <w:b w:val="0"/>
                <w:color w:val="FF0000"/>
                <w:sz w:val="18"/>
                <w:szCs w:val="18"/>
                <w:u w:val="none"/>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color w:val="FF0000"/>
                <w:sz w:val="18"/>
                <w:szCs w:val="18"/>
              </w:rPr>
            </w:pPr>
            <w:r w:rsidRPr="00C2177D">
              <w:rPr>
                <w:rFonts w:asciiTheme="minorHAnsi" w:hAnsiTheme="minorHAnsi" w:cstheme="minorHAnsi"/>
                <w:b/>
                <w:bCs/>
                <w:color w:val="FF0000"/>
                <w:sz w:val="18"/>
                <w:szCs w:val="18"/>
              </w:rPr>
              <w:t>Pesce surgelato</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8</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1 volta alla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6</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meno di una volta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Carne rossa</w:t>
            </w:r>
            <w:r w:rsidRPr="00C2177D">
              <w:rPr>
                <w:rFonts w:asciiTheme="minorHAnsi" w:hAnsiTheme="minorHAnsi" w:cstheme="minorHAnsi"/>
                <w:color w:val="FF0000"/>
                <w:sz w:val="18"/>
                <w:szCs w:val="18"/>
              </w:rPr>
              <w:t xml:space="preserve"> (inclusa anche quella di vitello)</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più di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Carne bianca</w:t>
            </w:r>
            <w:r w:rsidRPr="00C2177D">
              <w:rPr>
                <w:rFonts w:asciiTheme="minorHAnsi" w:hAnsiTheme="minorHAnsi" w:cstheme="minorHAnsi"/>
                <w:color w:val="FF0000"/>
                <w:sz w:val="18"/>
                <w:szCs w:val="18"/>
              </w:rPr>
              <w:t xml:space="preserve"> (pollo, tacchino, coniglio)</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Più di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meno di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33"/>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Uovo</w:t>
            </w:r>
            <w:r w:rsidRPr="00C2177D">
              <w:rPr>
                <w:rFonts w:asciiTheme="minorHAnsi" w:hAnsiTheme="minorHAnsi" w:cstheme="minorHAnsi"/>
                <w:color w:val="FF0000"/>
                <w:sz w:val="18"/>
                <w:szCs w:val="18"/>
              </w:rPr>
              <w:t xml:space="preserve"> solo o come ingrediente principale (per es. per frittata, torta salata)</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volta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9</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volta ogni 2 settimane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7</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volta al mese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33"/>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più di 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95"/>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 xml:space="preserve">Affettato  </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1 volta alla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o più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209"/>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 xml:space="preserve">Formaggio </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3/4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su due settimane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209"/>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più di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95"/>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 xml:space="preserve">Piatti unici </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volte  o più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209"/>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volta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mai</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95"/>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209"/>
        </w:trPr>
        <w:tc>
          <w:tcPr>
            <w:tcW w:w="3403" w:type="dxa"/>
          </w:tcPr>
          <w:p w:rsidR="002F2202" w:rsidRPr="00C2177D" w:rsidRDefault="002F2202" w:rsidP="003D2A54">
            <w:pPr>
              <w:rPr>
                <w:rFonts w:asciiTheme="minorHAnsi" w:hAnsiTheme="minorHAnsi" w:cstheme="minorHAnsi"/>
                <w:b/>
                <w:bCs/>
                <w:color w:val="FF0000"/>
                <w:sz w:val="18"/>
                <w:szCs w:val="18"/>
              </w:rPr>
            </w:pPr>
            <w:r w:rsidRPr="00C2177D">
              <w:rPr>
                <w:rFonts w:asciiTheme="minorHAnsi" w:hAnsiTheme="minorHAnsi" w:cstheme="minorHAnsi"/>
                <w:b/>
                <w:bCs/>
                <w:color w:val="FF0000"/>
                <w:sz w:val="18"/>
                <w:szCs w:val="18"/>
              </w:rPr>
              <w:t>Dessert</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Una o 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Più di 3 volte alla settimana o meno di 1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195"/>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209"/>
        </w:trPr>
        <w:tc>
          <w:tcPr>
            <w:tcW w:w="3403" w:type="dxa"/>
          </w:tcPr>
          <w:p w:rsidR="002F2202" w:rsidRPr="00C2177D" w:rsidRDefault="002F2202" w:rsidP="003D2A54">
            <w:pPr>
              <w:rPr>
                <w:rFonts w:asciiTheme="minorHAnsi" w:hAnsiTheme="minorHAnsi" w:cstheme="minorHAnsi"/>
                <w:color w:val="FF0000"/>
                <w:sz w:val="18"/>
                <w:szCs w:val="18"/>
              </w:rPr>
            </w:pPr>
            <w:r w:rsidRPr="00C2177D">
              <w:rPr>
                <w:rFonts w:asciiTheme="minorHAnsi" w:hAnsiTheme="minorHAnsi" w:cstheme="minorHAnsi"/>
                <w:b/>
                <w:bCs/>
                <w:color w:val="FF0000"/>
                <w:sz w:val="18"/>
                <w:szCs w:val="18"/>
              </w:rPr>
              <w:t xml:space="preserve">Legumi </w:t>
            </w:r>
            <w:r w:rsidRPr="00C2177D">
              <w:rPr>
                <w:rFonts w:asciiTheme="minorHAnsi" w:hAnsiTheme="minorHAnsi" w:cstheme="minorHAnsi"/>
                <w:color w:val="FF0000"/>
                <w:sz w:val="18"/>
                <w:szCs w:val="18"/>
              </w:rPr>
              <w:t>come fonte proteica principale</w:t>
            </w: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2 o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volta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7</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1 volta ogni 2 settimane</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95"/>
        </w:trPr>
        <w:tc>
          <w:tcPr>
            <w:tcW w:w="3403" w:type="dxa"/>
          </w:tcPr>
          <w:p w:rsidR="002F2202" w:rsidRPr="00C2177D" w:rsidRDefault="002F2202" w:rsidP="003D2A54">
            <w:pPr>
              <w:rPr>
                <w:rFonts w:asciiTheme="minorHAnsi" w:hAnsiTheme="minorHAnsi" w:cstheme="minorHAnsi"/>
                <w:b/>
                <w:bCs/>
                <w:color w:val="FF0000"/>
                <w:sz w:val="18"/>
                <w:szCs w:val="18"/>
              </w:rPr>
            </w:pPr>
          </w:p>
        </w:tc>
        <w:tc>
          <w:tcPr>
            <w:tcW w:w="2693" w:type="dxa"/>
          </w:tcPr>
          <w:p w:rsidR="002F2202" w:rsidRPr="00C2177D" w:rsidRDefault="002F2202" w:rsidP="003D2A54">
            <w:pPr>
              <w:rPr>
                <w:rFonts w:asciiTheme="minorHAnsi" w:hAnsiTheme="minorHAnsi" w:cstheme="minorHAnsi"/>
                <w:bCs/>
                <w:color w:val="FF0000"/>
                <w:sz w:val="18"/>
                <w:szCs w:val="18"/>
              </w:rPr>
            </w:pPr>
            <w:r w:rsidRPr="00C2177D">
              <w:rPr>
                <w:rFonts w:asciiTheme="minorHAnsi" w:hAnsiTheme="minorHAnsi" w:cstheme="minorHAnsi"/>
                <w:bCs/>
                <w:color w:val="FF0000"/>
                <w:sz w:val="18"/>
                <w:szCs w:val="18"/>
              </w:rPr>
              <w:t xml:space="preserve">1 volta al mese / mai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r w:rsidR="002F2202" w:rsidRPr="00C2177D" w:rsidTr="009600ED">
        <w:trPr>
          <w:trHeight w:val="209"/>
        </w:trPr>
        <w:tc>
          <w:tcPr>
            <w:tcW w:w="3403" w:type="dxa"/>
            <w:shd w:val="clear" w:color="auto" w:fill="92D050"/>
          </w:tcPr>
          <w:p w:rsidR="002F2202" w:rsidRPr="00C2177D" w:rsidRDefault="002F2202" w:rsidP="003D2A54">
            <w:pPr>
              <w:rPr>
                <w:rFonts w:asciiTheme="minorHAnsi" w:hAnsiTheme="minorHAnsi" w:cstheme="minorHAnsi"/>
                <w:b/>
                <w:bCs/>
                <w:color w:val="FF0000"/>
                <w:sz w:val="18"/>
                <w:szCs w:val="18"/>
              </w:rPr>
            </w:pPr>
          </w:p>
        </w:tc>
        <w:tc>
          <w:tcPr>
            <w:tcW w:w="2693" w:type="dxa"/>
            <w:shd w:val="clear" w:color="auto" w:fill="92D050"/>
          </w:tcPr>
          <w:p w:rsidR="002F2202" w:rsidRPr="00C2177D" w:rsidRDefault="002F2202" w:rsidP="003D2A54">
            <w:pPr>
              <w:rPr>
                <w:rFonts w:asciiTheme="minorHAnsi" w:hAnsiTheme="minorHAnsi" w:cstheme="minorHAnsi"/>
                <w:bCs/>
                <w:color w:val="FF0000"/>
                <w:sz w:val="18"/>
                <w:szCs w:val="18"/>
              </w:rPr>
            </w:pPr>
          </w:p>
        </w:tc>
        <w:tc>
          <w:tcPr>
            <w:tcW w:w="938" w:type="dxa"/>
            <w:shd w:val="clear" w:color="auto" w:fill="92D050"/>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195"/>
        </w:trPr>
        <w:tc>
          <w:tcPr>
            <w:tcW w:w="3403" w:type="dxa"/>
          </w:tcPr>
          <w:p w:rsidR="002F2202" w:rsidRPr="00C2177D" w:rsidRDefault="002F2202" w:rsidP="003D2A54">
            <w:pPr>
              <w:pStyle w:val="Paragrafoelenco"/>
              <w:ind w:left="0" w:firstLine="34"/>
              <w:rPr>
                <w:rFonts w:asciiTheme="minorHAnsi" w:hAnsiTheme="minorHAnsi" w:cstheme="minorHAnsi"/>
                <w:b/>
                <w:bCs/>
                <w:color w:val="FF0000"/>
                <w:sz w:val="18"/>
                <w:szCs w:val="18"/>
                <w:lang w:eastAsia="it-IT"/>
              </w:rPr>
            </w:pPr>
            <w:r w:rsidRPr="00C2177D">
              <w:rPr>
                <w:rFonts w:asciiTheme="minorHAnsi" w:hAnsiTheme="minorHAnsi" w:cstheme="minorHAnsi"/>
                <w:b/>
                <w:bCs/>
                <w:color w:val="FF0000"/>
                <w:sz w:val="18"/>
                <w:szCs w:val="18"/>
                <w:lang w:eastAsia="it-IT"/>
              </w:rPr>
              <w:t>Colazione:</w:t>
            </w:r>
          </w:p>
        </w:tc>
        <w:tc>
          <w:tcPr>
            <w:tcW w:w="2693" w:type="dxa"/>
          </w:tcPr>
          <w:p w:rsidR="002F2202" w:rsidRPr="00C2177D" w:rsidRDefault="002F2202" w:rsidP="003D2A54">
            <w:pPr>
              <w:pStyle w:val="Paragrafoelenco"/>
              <w:ind w:left="0"/>
              <w:jc w:val="center"/>
              <w:rPr>
                <w:rFonts w:asciiTheme="minorHAnsi" w:hAnsiTheme="minorHAnsi" w:cstheme="minorHAnsi"/>
                <w:color w:val="FF0000"/>
                <w:sz w:val="18"/>
                <w:szCs w:val="18"/>
              </w:rPr>
            </w:pPr>
          </w:p>
        </w:tc>
        <w:tc>
          <w:tcPr>
            <w:tcW w:w="938" w:type="dxa"/>
          </w:tcPr>
          <w:p w:rsidR="002F2202" w:rsidRPr="00C2177D" w:rsidRDefault="002F2202" w:rsidP="00EC5D3E">
            <w:pPr>
              <w:pStyle w:val="Paragrafoelenco"/>
              <w:ind w:left="0"/>
              <w:jc w:val="center"/>
              <w:rPr>
                <w:rFonts w:asciiTheme="minorHAnsi" w:hAnsiTheme="minorHAnsi" w:cstheme="minorHAnsi"/>
                <w:color w:val="FF0000"/>
                <w:sz w:val="18"/>
                <w:szCs w:val="18"/>
              </w:rPr>
            </w:pPr>
          </w:p>
        </w:tc>
      </w:tr>
      <w:tr w:rsidR="002F2202" w:rsidRPr="00C2177D" w:rsidTr="009600ED">
        <w:trPr>
          <w:trHeight w:val="195"/>
        </w:trPr>
        <w:tc>
          <w:tcPr>
            <w:tcW w:w="3403" w:type="dxa"/>
          </w:tcPr>
          <w:p w:rsidR="002F2202" w:rsidRPr="00C2177D" w:rsidRDefault="002F2202" w:rsidP="003D2A54">
            <w:pPr>
              <w:pStyle w:val="Paragrafoelenco"/>
              <w:ind w:left="0"/>
              <w:jc w:val="both"/>
              <w:rPr>
                <w:rFonts w:asciiTheme="minorHAnsi" w:hAnsiTheme="minorHAnsi" w:cstheme="minorHAnsi"/>
                <w:color w:val="FF0000"/>
                <w:sz w:val="18"/>
                <w:szCs w:val="18"/>
                <w:lang w:eastAsia="it-IT"/>
              </w:rPr>
            </w:pPr>
            <w:r w:rsidRPr="00C2177D">
              <w:rPr>
                <w:rFonts w:asciiTheme="minorHAnsi" w:hAnsiTheme="minorHAnsi" w:cstheme="minorHAnsi"/>
                <w:b/>
                <w:color w:val="FF0000"/>
                <w:sz w:val="18"/>
                <w:szCs w:val="18"/>
                <w:lang w:eastAsia="it-IT"/>
              </w:rPr>
              <w:t>A</w:t>
            </w:r>
            <w:r w:rsidRPr="00C2177D">
              <w:rPr>
                <w:rFonts w:asciiTheme="minorHAnsi" w:hAnsiTheme="minorHAnsi" w:cstheme="minorHAnsi"/>
                <w:color w:val="FF0000"/>
                <w:sz w:val="18"/>
                <w:szCs w:val="18"/>
                <w:lang w:eastAsia="it-IT"/>
              </w:rPr>
              <w:t>-Prodotti da forno preparati nel centro cottura</w:t>
            </w:r>
          </w:p>
        </w:tc>
        <w:tc>
          <w:tcPr>
            <w:tcW w:w="2693" w:type="dxa"/>
          </w:tcPr>
          <w:p w:rsidR="002F2202" w:rsidRPr="00C2177D" w:rsidRDefault="002F2202" w:rsidP="003D2A54">
            <w:pPr>
              <w:pStyle w:val="Paragrafoelenco"/>
              <w:ind w:left="0"/>
              <w:jc w:val="both"/>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5 volte alla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209"/>
        </w:trPr>
        <w:tc>
          <w:tcPr>
            <w:tcW w:w="3403" w:type="dxa"/>
          </w:tcPr>
          <w:p w:rsidR="002F2202" w:rsidRPr="00C2177D" w:rsidRDefault="002F2202" w:rsidP="003D2A54">
            <w:pPr>
              <w:pStyle w:val="Paragrafoelenco"/>
              <w:ind w:left="0"/>
              <w:jc w:val="both"/>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3-4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8</w:t>
            </w:r>
          </w:p>
        </w:tc>
      </w:tr>
      <w:tr w:rsidR="002F2202" w:rsidRPr="00C2177D" w:rsidTr="009600ED">
        <w:trPr>
          <w:trHeight w:val="195"/>
        </w:trPr>
        <w:tc>
          <w:tcPr>
            <w:tcW w:w="3403" w:type="dxa"/>
          </w:tcPr>
          <w:p w:rsidR="002F2202" w:rsidRPr="00C2177D" w:rsidRDefault="002F2202" w:rsidP="003D2A54">
            <w:pPr>
              <w:pStyle w:val="Paragrafoelenco"/>
              <w:ind w:left="0"/>
              <w:jc w:val="both"/>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1-2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403"/>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Con uso di farina integrale/ olio extravergine/ frutta/ frutta secca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+3</w:t>
            </w:r>
          </w:p>
        </w:tc>
      </w:tr>
      <w:tr w:rsidR="002F2202" w:rsidRPr="00C2177D" w:rsidTr="009600ED">
        <w:trPr>
          <w:trHeight w:val="195"/>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r w:rsidRPr="00C2177D">
              <w:rPr>
                <w:rFonts w:asciiTheme="minorHAnsi" w:hAnsiTheme="minorHAnsi" w:cstheme="minorHAnsi"/>
                <w:b/>
                <w:color w:val="FF0000"/>
                <w:sz w:val="18"/>
                <w:szCs w:val="18"/>
                <w:lang w:eastAsia="it-IT"/>
              </w:rPr>
              <w:t>B-</w:t>
            </w:r>
            <w:r w:rsidRPr="00C2177D">
              <w:rPr>
                <w:rFonts w:asciiTheme="minorHAnsi" w:hAnsiTheme="minorHAnsi" w:cstheme="minorHAnsi"/>
                <w:color w:val="FF0000"/>
                <w:sz w:val="18"/>
                <w:szCs w:val="18"/>
                <w:lang w:eastAsia="it-IT"/>
              </w:rPr>
              <w:t xml:space="preserve"> Fette biscottate, pane, biscotti secchi</w:t>
            </w: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7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8</w:t>
            </w:r>
          </w:p>
        </w:tc>
      </w:tr>
      <w:tr w:rsidR="002F2202" w:rsidRPr="00C2177D" w:rsidTr="009600ED">
        <w:trPr>
          <w:trHeight w:val="209"/>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Meno di 3 volte alla settimana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2</w:t>
            </w:r>
          </w:p>
        </w:tc>
      </w:tr>
      <w:tr w:rsidR="002F2202" w:rsidRPr="00C2177D" w:rsidTr="009600ED">
        <w:trPr>
          <w:trHeight w:val="195"/>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r w:rsidRPr="00C2177D">
              <w:rPr>
                <w:rFonts w:asciiTheme="minorHAnsi" w:hAnsiTheme="minorHAnsi" w:cstheme="minorHAnsi"/>
                <w:color w:val="FF0000"/>
                <w:sz w:val="18"/>
                <w:szCs w:val="18"/>
                <w:lang w:eastAsia="it-IT"/>
              </w:rPr>
              <w:t xml:space="preserve">Con farina integrale , o bio </w:t>
            </w:r>
          </w:p>
        </w:tc>
        <w:tc>
          <w:tcPr>
            <w:tcW w:w="2693" w:type="dxa"/>
          </w:tcPr>
          <w:p w:rsidR="002F2202" w:rsidRPr="00C2177D" w:rsidRDefault="002F2202" w:rsidP="003D2A54">
            <w:pPr>
              <w:pStyle w:val="Paragrafoelenco"/>
              <w:tabs>
                <w:tab w:val="left" w:pos="3486"/>
              </w:tabs>
              <w:ind w:left="0"/>
              <w:rPr>
                <w:rFonts w:asciiTheme="minorHAnsi" w:hAnsiTheme="minorHAnsi" w:cstheme="minorHAnsi"/>
                <w:bCs/>
                <w:color w:val="FF0000"/>
                <w:sz w:val="18"/>
                <w:szCs w:val="18"/>
                <w:lang w:eastAsia="it-IT"/>
              </w:rPr>
            </w:pP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w:t>
            </w:r>
          </w:p>
        </w:tc>
      </w:tr>
      <w:tr w:rsidR="002F2202" w:rsidRPr="00C2177D" w:rsidTr="009600ED">
        <w:trPr>
          <w:trHeight w:val="195"/>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p>
        </w:tc>
      </w:tr>
      <w:tr w:rsidR="002F2202" w:rsidRPr="00C2177D" w:rsidTr="009600ED">
        <w:trPr>
          <w:trHeight w:val="209"/>
        </w:trPr>
        <w:tc>
          <w:tcPr>
            <w:tcW w:w="3403" w:type="dxa"/>
          </w:tcPr>
          <w:p w:rsidR="002F2202" w:rsidRPr="00C2177D" w:rsidRDefault="002F2202" w:rsidP="003D2A54">
            <w:pPr>
              <w:pStyle w:val="Paragrafoelenco"/>
              <w:ind w:left="34"/>
              <w:rPr>
                <w:rFonts w:asciiTheme="minorHAnsi" w:hAnsiTheme="minorHAnsi" w:cstheme="minorHAnsi"/>
                <w:color w:val="FF0000"/>
                <w:sz w:val="18"/>
                <w:szCs w:val="18"/>
                <w:lang w:eastAsia="it-IT"/>
              </w:rPr>
            </w:pPr>
            <w:r w:rsidRPr="00C2177D">
              <w:rPr>
                <w:rFonts w:asciiTheme="minorHAnsi" w:hAnsiTheme="minorHAnsi" w:cstheme="minorHAnsi"/>
                <w:b/>
                <w:color w:val="FF0000"/>
                <w:sz w:val="18"/>
                <w:szCs w:val="18"/>
                <w:lang w:eastAsia="it-IT"/>
              </w:rPr>
              <w:t>C-</w:t>
            </w:r>
            <w:r w:rsidRPr="00C2177D">
              <w:rPr>
                <w:rFonts w:asciiTheme="minorHAnsi" w:hAnsiTheme="minorHAnsi" w:cstheme="minorHAnsi"/>
                <w:color w:val="FF0000"/>
                <w:sz w:val="18"/>
                <w:szCs w:val="18"/>
                <w:lang w:eastAsia="it-IT"/>
              </w:rPr>
              <w:t xml:space="preserve">Prodotti  preconfezionati da forno </w:t>
            </w: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 xml:space="preserve">Mai </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10</w:t>
            </w:r>
          </w:p>
        </w:tc>
      </w:tr>
      <w:tr w:rsidR="002F2202" w:rsidRPr="00C2177D" w:rsidTr="009600ED">
        <w:trPr>
          <w:trHeight w:val="195"/>
        </w:trPr>
        <w:tc>
          <w:tcPr>
            <w:tcW w:w="3403" w:type="dxa"/>
          </w:tcPr>
          <w:p w:rsidR="002F2202" w:rsidRPr="00C2177D" w:rsidRDefault="002F2202" w:rsidP="003D2A54">
            <w:pPr>
              <w:pStyle w:val="Paragrafoelenco"/>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Meno di 2 volte alla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5</w:t>
            </w:r>
          </w:p>
        </w:tc>
      </w:tr>
      <w:tr w:rsidR="002F2202" w:rsidRPr="00C2177D" w:rsidTr="009600ED">
        <w:trPr>
          <w:trHeight w:val="195"/>
        </w:trPr>
        <w:tc>
          <w:tcPr>
            <w:tcW w:w="3403" w:type="dxa"/>
          </w:tcPr>
          <w:p w:rsidR="002F2202" w:rsidRPr="00C2177D" w:rsidRDefault="002F2202" w:rsidP="003D2A54">
            <w:pPr>
              <w:pStyle w:val="Paragrafoelenco"/>
              <w:rPr>
                <w:rFonts w:asciiTheme="minorHAnsi" w:hAnsiTheme="minorHAnsi" w:cstheme="minorHAnsi"/>
                <w:color w:val="FF0000"/>
                <w:sz w:val="18"/>
                <w:szCs w:val="18"/>
                <w:lang w:eastAsia="it-IT"/>
              </w:rPr>
            </w:pPr>
          </w:p>
        </w:tc>
        <w:tc>
          <w:tcPr>
            <w:tcW w:w="2693" w:type="dxa"/>
          </w:tcPr>
          <w:p w:rsidR="002F2202" w:rsidRPr="00C2177D" w:rsidRDefault="002F2202" w:rsidP="003D2A54">
            <w:pPr>
              <w:pStyle w:val="Paragrafoelenco"/>
              <w:ind w:left="0"/>
              <w:rPr>
                <w:rFonts w:asciiTheme="minorHAnsi" w:hAnsiTheme="minorHAnsi" w:cstheme="minorHAnsi"/>
                <w:bCs/>
                <w:color w:val="FF0000"/>
                <w:sz w:val="18"/>
                <w:szCs w:val="18"/>
                <w:lang w:eastAsia="it-IT"/>
              </w:rPr>
            </w:pPr>
            <w:r w:rsidRPr="00C2177D">
              <w:rPr>
                <w:rFonts w:asciiTheme="minorHAnsi" w:hAnsiTheme="minorHAnsi" w:cstheme="minorHAnsi"/>
                <w:bCs/>
                <w:color w:val="FF0000"/>
                <w:sz w:val="18"/>
                <w:szCs w:val="18"/>
                <w:lang w:eastAsia="it-IT"/>
              </w:rPr>
              <w:t>Più di 2 volte alla settimana</w:t>
            </w:r>
          </w:p>
        </w:tc>
        <w:tc>
          <w:tcPr>
            <w:tcW w:w="938" w:type="dxa"/>
          </w:tcPr>
          <w:p w:rsidR="002F2202" w:rsidRPr="00C2177D" w:rsidRDefault="002F2202" w:rsidP="00EC5D3E">
            <w:pPr>
              <w:pStyle w:val="Titolo2"/>
              <w:jc w:val="center"/>
              <w:rPr>
                <w:rFonts w:asciiTheme="minorHAnsi" w:hAnsiTheme="minorHAnsi" w:cstheme="minorHAnsi"/>
                <w:b w:val="0"/>
                <w:color w:val="FF0000"/>
                <w:sz w:val="18"/>
                <w:szCs w:val="18"/>
                <w:u w:val="none"/>
              </w:rPr>
            </w:pPr>
            <w:r w:rsidRPr="00C2177D">
              <w:rPr>
                <w:rFonts w:asciiTheme="minorHAnsi" w:hAnsiTheme="minorHAnsi" w:cstheme="minorHAnsi"/>
                <w:b w:val="0"/>
                <w:color w:val="FF0000"/>
                <w:sz w:val="18"/>
                <w:szCs w:val="18"/>
                <w:u w:val="none"/>
              </w:rPr>
              <w:t>0</w:t>
            </w:r>
          </w:p>
        </w:tc>
      </w:tr>
    </w:tbl>
    <w:p w:rsidR="00FE56E9" w:rsidRPr="00C2177D" w:rsidRDefault="00FE56E9">
      <w:pPr>
        <w:jc w:val="both"/>
        <w:rPr>
          <w:rFonts w:ascii="Calibri" w:hAnsi="Calibri"/>
          <w:color w:val="FF0000"/>
          <w:sz w:val="20"/>
          <w:szCs w:val="20"/>
        </w:rPr>
      </w:pPr>
    </w:p>
    <w:tbl>
      <w:tblPr>
        <w:tblStyle w:val="Grigliatabella"/>
        <w:tblW w:w="7019" w:type="dxa"/>
        <w:tblLook w:val="04A0" w:firstRow="1" w:lastRow="0" w:firstColumn="1" w:lastColumn="0" w:noHBand="0" w:noVBand="1"/>
      </w:tblPr>
      <w:tblGrid>
        <w:gridCol w:w="6062"/>
        <w:gridCol w:w="957"/>
      </w:tblGrid>
      <w:tr w:rsidR="009600ED" w:rsidRPr="00C2177D" w:rsidTr="009600ED">
        <w:trPr>
          <w:trHeight w:val="248"/>
        </w:trPr>
        <w:tc>
          <w:tcPr>
            <w:tcW w:w="6062" w:type="dxa"/>
          </w:tcPr>
          <w:p w:rsidR="009600ED" w:rsidRPr="00C2177D" w:rsidRDefault="009600ED">
            <w:pPr>
              <w:jc w:val="both"/>
              <w:rPr>
                <w:rFonts w:ascii="Calibri" w:hAnsi="Calibri"/>
                <w:color w:val="FF0000"/>
                <w:sz w:val="20"/>
                <w:szCs w:val="20"/>
              </w:rPr>
            </w:pPr>
            <w:r w:rsidRPr="00C2177D">
              <w:rPr>
                <w:rFonts w:ascii="Calibri" w:hAnsi="Calibri"/>
                <w:color w:val="FF0000"/>
                <w:sz w:val="20"/>
                <w:szCs w:val="20"/>
              </w:rPr>
              <w:t>Totale punti del tuo menù</w:t>
            </w:r>
          </w:p>
        </w:tc>
        <w:tc>
          <w:tcPr>
            <w:tcW w:w="957" w:type="dxa"/>
          </w:tcPr>
          <w:p w:rsidR="009600ED" w:rsidRPr="00C2177D" w:rsidRDefault="009600ED">
            <w:pPr>
              <w:jc w:val="both"/>
              <w:rPr>
                <w:rFonts w:ascii="Calibri" w:hAnsi="Calibri"/>
                <w:color w:val="FF0000"/>
                <w:sz w:val="20"/>
                <w:szCs w:val="20"/>
              </w:rPr>
            </w:pPr>
          </w:p>
        </w:tc>
      </w:tr>
    </w:tbl>
    <w:p w:rsidR="00FE56E9" w:rsidRPr="00C2177D" w:rsidRDefault="00FE56E9">
      <w:pPr>
        <w:jc w:val="both"/>
        <w:rPr>
          <w:rFonts w:ascii="Calibri" w:hAnsi="Calibri"/>
          <w:color w:val="FF0000"/>
          <w:sz w:val="20"/>
          <w:szCs w:val="20"/>
        </w:rPr>
      </w:pPr>
    </w:p>
    <w:p w:rsidR="009600ED" w:rsidRPr="00C2177D" w:rsidRDefault="00D74AF0" w:rsidP="009600ED">
      <w:pPr>
        <w:jc w:val="center"/>
        <w:rPr>
          <w:rFonts w:ascii="Calibri" w:hAnsi="Calibri" w:cs="Calibri"/>
          <w:b/>
          <w:color w:val="FF0000"/>
          <w:sz w:val="18"/>
          <w:szCs w:val="18"/>
        </w:rPr>
      </w:pPr>
      <w:r w:rsidRPr="00C2177D">
        <w:rPr>
          <w:rFonts w:ascii="Calibri" w:hAnsi="Calibri" w:cs="Calibri"/>
          <w:b/>
          <w:noProof/>
          <w:color w:val="FF0000"/>
          <w:sz w:val="18"/>
          <w:szCs w:val="18"/>
          <w:lang w:eastAsia="it-IT"/>
        </w:rPr>
        <w:drawing>
          <wp:anchor distT="0" distB="0" distL="114300" distR="114300" simplePos="0" relativeHeight="251871232" behindDoc="0" locked="0" layoutInCell="1" allowOverlap="1" wp14:anchorId="7145B9DE" wp14:editId="1AF861E0">
            <wp:simplePos x="0" y="0"/>
            <wp:positionH relativeFrom="column">
              <wp:posOffset>2502348</wp:posOffset>
            </wp:positionH>
            <wp:positionV relativeFrom="paragraph">
              <wp:posOffset>86770</wp:posOffset>
            </wp:positionV>
            <wp:extent cx="1103257" cy="705224"/>
            <wp:effectExtent l="19050" t="0" r="1643" b="0"/>
            <wp:wrapNone/>
            <wp:docPr id="144" name="Immagine 8" descr="https://encrypted-tbn1.gstatic.com/images?q=tbn:ANd9GcRNUzwP8nPVqH-RWGSqa8gesr6EwpVaCTR2va-2FM24__D-dd_ELQaZSQ4">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1.gstatic.com/images?q=tbn:ANd9GcRNUzwP8nPVqH-RWGSqa8gesr6EwpVaCTR2va-2FM24__D-dd_ELQaZSQ4">
                      <a:hlinkClick r:id="rId110"/>
                    </pic:cNvPr>
                    <pic:cNvPicPr>
                      <a:picLocks noChangeAspect="1" noChangeArrowheads="1"/>
                    </pic:cNvPicPr>
                  </pic:nvPicPr>
                  <pic:blipFill>
                    <a:blip r:embed="rId111" cstate="print"/>
                    <a:srcRect/>
                    <a:stretch>
                      <a:fillRect/>
                    </a:stretch>
                  </pic:blipFill>
                  <pic:spPr bwMode="auto">
                    <a:xfrm>
                      <a:off x="0" y="0"/>
                      <a:ext cx="1103257" cy="705224"/>
                    </a:xfrm>
                    <a:prstGeom prst="rect">
                      <a:avLst/>
                    </a:prstGeom>
                    <a:noFill/>
                    <a:ln w="9525">
                      <a:noFill/>
                      <a:miter lim="800000"/>
                      <a:headEnd/>
                      <a:tailEnd/>
                    </a:ln>
                  </pic:spPr>
                </pic:pic>
              </a:graphicData>
            </a:graphic>
          </wp:anchor>
        </w:drawing>
      </w:r>
      <w:r w:rsidR="009600ED" w:rsidRPr="00C2177D">
        <w:rPr>
          <w:rFonts w:ascii="Calibri" w:hAnsi="Calibri" w:cs="Calibri"/>
          <w:b/>
          <w:color w:val="FF0000"/>
          <w:sz w:val="18"/>
          <w:szCs w:val="18"/>
        </w:rPr>
        <w:t>Legenda</w:t>
      </w:r>
    </w:p>
    <w:p w:rsidR="00D74AF0" w:rsidRPr="00C2177D" w:rsidRDefault="00D74AF0" w:rsidP="009600ED">
      <w:pPr>
        <w:jc w:val="center"/>
        <w:rPr>
          <w:rFonts w:ascii="Calibri" w:hAnsi="Calibri" w:cs="Calibri"/>
          <w:b/>
          <w:color w:val="FF0000"/>
          <w:sz w:val="18"/>
          <w:szCs w:val="18"/>
        </w:rPr>
      </w:pPr>
    </w:p>
    <w:p w:rsidR="009600ED" w:rsidRPr="00C2177D" w:rsidRDefault="009600ED" w:rsidP="009600ED">
      <w:pPr>
        <w:jc w:val="center"/>
        <w:rPr>
          <w:rFonts w:ascii="Calibri" w:hAnsi="Calibri" w:cs="Calibri"/>
          <w:b/>
          <w:color w:val="FF0000"/>
          <w:sz w:val="18"/>
          <w:szCs w:val="18"/>
        </w:rPr>
      </w:pPr>
    </w:p>
    <w:p w:rsidR="009600ED" w:rsidRPr="00C2177D" w:rsidRDefault="009600ED" w:rsidP="009600ED">
      <w:pPr>
        <w:jc w:val="both"/>
        <w:rPr>
          <w:rFonts w:ascii="Calibri" w:hAnsi="Calibri" w:cs="Calibri"/>
          <w:color w:val="FF0000"/>
          <w:sz w:val="18"/>
          <w:szCs w:val="18"/>
        </w:rPr>
      </w:pPr>
      <w:r w:rsidRPr="00C2177D">
        <w:rPr>
          <w:rFonts w:ascii="Calibri" w:hAnsi="Calibri" w:cs="Calibri"/>
          <w:color w:val="FF0000"/>
          <w:sz w:val="18"/>
          <w:szCs w:val="18"/>
        </w:rPr>
        <w:t xml:space="preserve">Da 184 a 160 punti: giudizio  MOLTO BUONO </w:t>
      </w:r>
    </w:p>
    <w:p w:rsidR="009600ED" w:rsidRPr="00C2177D" w:rsidRDefault="009600ED"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r w:rsidRPr="00C2177D">
        <w:rPr>
          <w:rFonts w:ascii="Calibri" w:hAnsi="Calibri" w:cs="Calibri"/>
          <w:noProof/>
          <w:color w:val="FF0000"/>
          <w:sz w:val="18"/>
          <w:szCs w:val="18"/>
          <w:lang w:eastAsia="it-IT"/>
        </w:rPr>
        <w:drawing>
          <wp:anchor distT="0" distB="0" distL="114300" distR="114300" simplePos="0" relativeHeight="251870208" behindDoc="0" locked="0" layoutInCell="1" allowOverlap="1" wp14:anchorId="45CF9B54" wp14:editId="4886ADE5">
            <wp:simplePos x="0" y="0"/>
            <wp:positionH relativeFrom="column">
              <wp:posOffset>2764790</wp:posOffset>
            </wp:positionH>
            <wp:positionV relativeFrom="paragraph">
              <wp:posOffset>69850</wp:posOffset>
            </wp:positionV>
            <wp:extent cx="697230" cy="591185"/>
            <wp:effectExtent l="19050" t="0" r="7620" b="0"/>
            <wp:wrapNone/>
            <wp:docPr id="143" name="Immagine 5" descr="https://encrypted-tbn3.gstatic.com/images?q=tbn:ANd9GcSvyEbF5T_HG1sBkCoC1CVAFyxLTfUqnAMBPkma62ifINOYQNPGRdV2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SvyEbF5T_HG1sBkCoC1CVAFyxLTfUqnAMBPkma62ifINOYQNPGRdV2Fg">
                      <a:hlinkClick r:id="rId112"/>
                    </pic:cNvPr>
                    <pic:cNvPicPr>
                      <a:picLocks noChangeAspect="1" noChangeArrowheads="1"/>
                    </pic:cNvPicPr>
                  </pic:nvPicPr>
                  <pic:blipFill>
                    <a:blip r:embed="rId113" cstate="print"/>
                    <a:srcRect/>
                    <a:stretch>
                      <a:fillRect/>
                    </a:stretch>
                  </pic:blipFill>
                  <pic:spPr bwMode="auto">
                    <a:xfrm>
                      <a:off x="0" y="0"/>
                      <a:ext cx="697230" cy="591185"/>
                    </a:xfrm>
                    <a:prstGeom prst="rect">
                      <a:avLst/>
                    </a:prstGeom>
                    <a:noFill/>
                    <a:ln w="9525">
                      <a:noFill/>
                      <a:miter lim="800000"/>
                      <a:headEnd/>
                      <a:tailEnd/>
                    </a:ln>
                  </pic:spPr>
                </pic:pic>
              </a:graphicData>
            </a:graphic>
          </wp:anchor>
        </w:drawing>
      </w:r>
    </w:p>
    <w:p w:rsidR="00D74AF0" w:rsidRPr="00C2177D" w:rsidRDefault="00D74AF0" w:rsidP="009600ED">
      <w:pPr>
        <w:jc w:val="both"/>
        <w:rPr>
          <w:rFonts w:ascii="Calibri" w:hAnsi="Calibri" w:cs="Calibri"/>
          <w:color w:val="FF0000"/>
          <w:sz w:val="18"/>
          <w:szCs w:val="18"/>
        </w:rPr>
      </w:pPr>
    </w:p>
    <w:p w:rsidR="009600ED" w:rsidRPr="00C2177D" w:rsidRDefault="009600ED" w:rsidP="009600ED">
      <w:pPr>
        <w:jc w:val="both"/>
        <w:rPr>
          <w:rFonts w:ascii="Calibri" w:hAnsi="Calibri" w:cs="Calibri"/>
          <w:color w:val="FF0000"/>
          <w:sz w:val="18"/>
          <w:szCs w:val="18"/>
        </w:rPr>
      </w:pPr>
      <w:r w:rsidRPr="00C2177D">
        <w:rPr>
          <w:rFonts w:ascii="Calibri" w:hAnsi="Calibri" w:cs="Calibri"/>
          <w:color w:val="FF0000"/>
          <w:sz w:val="18"/>
          <w:szCs w:val="18"/>
        </w:rPr>
        <w:t xml:space="preserve">Da 159 a 130 punti: giudizio BUONO </w:t>
      </w: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r w:rsidRPr="00C2177D">
        <w:rPr>
          <w:rFonts w:ascii="Calibri" w:hAnsi="Calibri" w:cs="Calibri"/>
          <w:noProof/>
          <w:color w:val="FF0000"/>
          <w:sz w:val="18"/>
          <w:szCs w:val="18"/>
          <w:lang w:eastAsia="it-IT"/>
        </w:rPr>
        <w:drawing>
          <wp:anchor distT="0" distB="0" distL="114300" distR="114300" simplePos="0" relativeHeight="251872256" behindDoc="0" locked="0" layoutInCell="1" allowOverlap="1" wp14:anchorId="71CA15DC" wp14:editId="70B599CC">
            <wp:simplePos x="0" y="0"/>
            <wp:positionH relativeFrom="column">
              <wp:posOffset>2609850</wp:posOffset>
            </wp:positionH>
            <wp:positionV relativeFrom="paragraph">
              <wp:posOffset>113665</wp:posOffset>
            </wp:positionV>
            <wp:extent cx="918845" cy="585470"/>
            <wp:effectExtent l="19050" t="0" r="0" b="0"/>
            <wp:wrapNone/>
            <wp:docPr id="145" name="Immagine 11" descr="https://encrypted-tbn1.gstatic.com/images?q=tbn:ANd9GcSsd9UvmiavvOCunHSdSeZDvhjP-GJsO8eI8BFIySVa4EhXKy34oHkL0Qc">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ncrypted-tbn1.gstatic.com/images?q=tbn:ANd9GcSsd9UvmiavvOCunHSdSeZDvhjP-GJsO8eI8BFIySVa4EhXKy34oHkL0Qc">
                      <a:hlinkClick r:id="rId114"/>
                    </pic:cNvPr>
                    <pic:cNvPicPr>
                      <a:picLocks noChangeAspect="1" noChangeArrowheads="1"/>
                    </pic:cNvPicPr>
                  </pic:nvPicPr>
                  <pic:blipFill>
                    <a:blip r:embed="rId115" cstate="print"/>
                    <a:srcRect/>
                    <a:stretch>
                      <a:fillRect/>
                    </a:stretch>
                  </pic:blipFill>
                  <pic:spPr bwMode="auto">
                    <a:xfrm>
                      <a:off x="0" y="0"/>
                      <a:ext cx="918845" cy="585470"/>
                    </a:xfrm>
                    <a:prstGeom prst="rect">
                      <a:avLst/>
                    </a:prstGeom>
                    <a:noFill/>
                    <a:ln w="9525">
                      <a:noFill/>
                      <a:miter lim="800000"/>
                      <a:headEnd/>
                      <a:tailEnd/>
                    </a:ln>
                  </pic:spPr>
                </pic:pic>
              </a:graphicData>
            </a:graphic>
          </wp:anchor>
        </w:drawing>
      </w:r>
    </w:p>
    <w:p w:rsidR="009600ED" w:rsidRPr="00C2177D" w:rsidRDefault="009600ED" w:rsidP="009600ED">
      <w:pPr>
        <w:jc w:val="both"/>
        <w:rPr>
          <w:rFonts w:ascii="Calibri" w:hAnsi="Calibri" w:cs="Calibri"/>
          <w:color w:val="FF0000"/>
          <w:sz w:val="18"/>
          <w:szCs w:val="18"/>
        </w:rPr>
      </w:pPr>
    </w:p>
    <w:p w:rsidR="009600ED" w:rsidRPr="00C2177D" w:rsidRDefault="009600ED" w:rsidP="009600ED">
      <w:pPr>
        <w:jc w:val="both"/>
        <w:rPr>
          <w:rFonts w:ascii="Calibri" w:hAnsi="Calibri" w:cs="Calibri"/>
          <w:color w:val="FF0000"/>
          <w:sz w:val="18"/>
          <w:szCs w:val="18"/>
        </w:rPr>
      </w:pPr>
      <w:r w:rsidRPr="00C2177D">
        <w:rPr>
          <w:rFonts w:ascii="Calibri" w:hAnsi="Calibri" w:cs="Calibri"/>
          <w:color w:val="FF0000"/>
          <w:sz w:val="18"/>
          <w:szCs w:val="18"/>
        </w:rPr>
        <w:t xml:space="preserve">Da 129 a 90 punti: giudizio SUFFICIENTE </w:t>
      </w:r>
    </w:p>
    <w:p w:rsidR="009600ED" w:rsidRPr="00C2177D" w:rsidRDefault="009600ED"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p>
    <w:p w:rsidR="00D74AF0" w:rsidRPr="00C2177D" w:rsidRDefault="00D74AF0" w:rsidP="009600ED">
      <w:pPr>
        <w:jc w:val="both"/>
        <w:rPr>
          <w:rFonts w:ascii="Calibri" w:hAnsi="Calibri" w:cs="Calibri"/>
          <w:color w:val="FF0000"/>
          <w:sz w:val="18"/>
          <w:szCs w:val="18"/>
        </w:rPr>
      </w:pPr>
      <w:r w:rsidRPr="00C2177D">
        <w:rPr>
          <w:rFonts w:ascii="Calibri" w:hAnsi="Calibri" w:cs="Calibri"/>
          <w:noProof/>
          <w:color w:val="FF0000"/>
          <w:sz w:val="18"/>
          <w:szCs w:val="18"/>
          <w:lang w:eastAsia="it-IT"/>
        </w:rPr>
        <w:drawing>
          <wp:anchor distT="0" distB="0" distL="114300" distR="114300" simplePos="0" relativeHeight="251873280" behindDoc="0" locked="0" layoutInCell="1" allowOverlap="1" wp14:anchorId="01DA1123" wp14:editId="25D02017">
            <wp:simplePos x="0" y="0"/>
            <wp:positionH relativeFrom="column">
              <wp:posOffset>2675255</wp:posOffset>
            </wp:positionH>
            <wp:positionV relativeFrom="paragraph">
              <wp:posOffset>73025</wp:posOffset>
            </wp:positionV>
            <wp:extent cx="745490" cy="746760"/>
            <wp:effectExtent l="19050" t="0" r="0" b="0"/>
            <wp:wrapNone/>
            <wp:docPr id="146" name="Immagine 14" descr="https://encrypted-tbn3.gstatic.com/images?q=tbn:ANd9GcSgSkFpBRmAN2a3tg95pSogIznX7hCPHy5XZcdrPzBjuQjmuNClzfIxQc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ncrypted-tbn3.gstatic.com/images?q=tbn:ANd9GcSgSkFpBRmAN2a3tg95pSogIznX7hCPHy5XZcdrPzBjuQjmuNClzfIxQcs">
                      <a:hlinkClick r:id="rId116"/>
                    </pic:cNvPr>
                    <pic:cNvPicPr>
                      <a:picLocks noChangeAspect="1" noChangeArrowheads="1"/>
                    </pic:cNvPicPr>
                  </pic:nvPicPr>
                  <pic:blipFill>
                    <a:blip r:embed="rId117" cstate="print"/>
                    <a:srcRect/>
                    <a:stretch>
                      <a:fillRect/>
                    </a:stretch>
                  </pic:blipFill>
                  <pic:spPr bwMode="auto">
                    <a:xfrm>
                      <a:off x="0" y="0"/>
                      <a:ext cx="745490" cy="746760"/>
                    </a:xfrm>
                    <a:prstGeom prst="rect">
                      <a:avLst/>
                    </a:prstGeom>
                    <a:noFill/>
                    <a:ln w="9525">
                      <a:noFill/>
                      <a:miter lim="800000"/>
                      <a:headEnd/>
                      <a:tailEnd/>
                    </a:ln>
                  </pic:spPr>
                </pic:pic>
              </a:graphicData>
            </a:graphic>
          </wp:anchor>
        </w:drawing>
      </w:r>
    </w:p>
    <w:p w:rsidR="00D74AF0" w:rsidRPr="00C2177D" w:rsidRDefault="00D74AF0" w:rsidP="009600ED">
      <w:pPr>
        <w:jc w:val="both"/>
        <w:rPr>
          <w:rFonts w:ascii="Calibri" w:hAnsi="Calibri" w:cs="Calibri"/>
          <w:color w:val="FF0000"/>
          <w:sz w:val="18"/>
          <w:szCs w:val="18"/>
        </w:rPr>
      </w:pPr>
    </w:p>
    <w:p w:rsidR="009600ED" w:rsidRPr="00C2177D" w:rsidRDefault="009600ED" w:rsidP="009600ED">
      <w:pPr>
        <w:jc w:val="both"/>
        <w:rPr>
          <w:rFonts w:ascii="Calibri" w:hAnsi="Calibri" w:cs="Calibri"/>
          <w:color w:val="FF0000"/>
          <w:sz w:val="18"/>
          <w:szCs w:val="18"/>
        </w:rPr>
      </w:pPr>
      <w:r w:rsidRPr="00C2177D">
        <w:rPr>
          <w:rFonts w:ascii="Calibri" w:hAnsi="Calibri" w:cs="Calibri"/>
          <w:color w:val="FF0000"/>
          <w:sz w:val="18"/>
          <w:szCs w:val="18"/>
        </w:rPr>
        <w:t xml:space="preserve">Da 89 a 0 punti: giudizio INADEGUATO </w:t>
      </w: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p>
    <w:p w:rsidR="00FE56E9" w:rsidRPr="00C2177D" w:rsidRDefault="00FE56E9">
      <w:pPr>
        <w:jc w:val="both"/>
        <w:rPr>
          <w:rFonts w:ascii="Calibri" w:hAnsi="Calibri"/>
          <w:color w:val="FF0000"/>
          <w:sz w:val="20"/>
          <w:szCs w:val="20"/>
        </w:rPr>
      </w:pPr>
      <w:bookmarkStart w:id="4" w:name="_GoBack"/>
    </w:p>
    <w:bookmarkEnd w:id="4"/>
    <w:p w:rsidR="00FE56E9" w:rsidRPr="00C2177D" w:rsidRDefault="00FE56E9">
      <w:pPr>
        <w:spacing w:line="360" w:lineRule="auto"/>
        <w:jc w:val="both"/>
        <w:rPr>
          <w:rFonts w:ascii="Calibri" w:hAnsi="Calibri"/>
          <w:color w:val="FF0000"/>
          <w:sz w:val="20"/>
          <w:szCs w:val="20"/>
        </w:rPr>
      </w:pPr>
    </w:p>
    <w:p w:rsidR="00FE56E9" w:rsidRPr="00C2177D" w:rsidRDefault="00FE56E9">
      <w:pPr>
        <w:spacing w:line="360" w:lineRule="auto"/>
        <w:jc w:val="both"/>
        <w:rPr>
          <w:rFonts w:ascii="Calibri" w:hAnsi="Calibri"/>
          <w:color w:val="FF0000"/>
          <w:sz w:val="20"/>
          <w:szCs w:val="20"/>
        </w:rPr>
      </w:pPr>
    </w:p>
    <w:p w:rsidR="00FE56E9" w:rsidRPr="00C2177D" w:rsidRDefault="00FE56E9">
      <w:pPr>
        <w:spacing w:line="360" w:lineRule="auto"/>
        <w:jc w:val="both"/>
        <w:rPr>
          <w:rFonts w:ascii="Calibri" w:hAnsi="Calibri"/>
          <w:color w:val="FF0000"/>
          <w:sz w:val="20"/>
          <w:szCs w:val="20"/>
        </w:rPr>
      </w:pPr>
    </w:p>
    <w:p w:rsidR="00FB42E1" w:rsidRPr="00C2177D" w:rsidRDefault="00FB42E1">
      <w:pPr>
        <w:spacing w:line="360" w:lineRule="auto"/>
        <w:jc w:val="both"/>
        <w:rPr>
          <w:color w:val="FF0000"/>
        </w:rPr>
      </w:pPr>
      <w:bookmarkStart w:id="5" w:name="__UnoMark__2240_546756102"/>
      <w:bookmarkStart w:id="6" w:name="__UnoMark__2239_546756102"/>
      <w:bookmarkStart w:id="7" w:name="__UnoMark__2241_546756102"/>
      <w:bookmarkEnd w:id="5"/>
      <w:bookmarkEnd w:id="6"/>
      <w:bookmarkEnd w:id="7"/>
    </w:p>
    <w:sectPr w:rsidR="00FB42E1" w:rsidRPr="00C2177D" w:rsidSect="002856B7">
      <w:footerReference w:type="default" r:id="rId118"/>
      <w:pgSz w:w="8391" w:h="11907" w:code="11"/>
      <w:pgMar w:top="1417" w:right="878" w:bottom="1134" w:left="1134" w:header="737" w:footer="510" w:gutter="0"/>
      <w:cols w:space="72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320" w:rsidRDefault="006B1320">
      <w:r>
        <w:separator/>
      </w:r>
    </w:p>
  </w:endnote>
  <w:endnote w:type="continuationSeparator" w:id="0">
    <w:p w:rsidR="006B1320" w:rsidRDefault="006B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fluxregularregular">
    <w:altName w:val="Times New Roman"/>
    <w:panose1 w:val="00000000000000000000"/>
    <w:charset w:val="00"/>
    <w:family w:val="roman"/>
    <w:notTrueType/>
    <w:pitch w:val="default"/>
  </w:font>
  <w:font w:name="LyonText-Regular">
    <w:charset w:val="01"/>
    <w:family w:val="auto"/>
    <w:pitch w:val="variable"/>
  </w:font>
  <w:font w:name="LyonText-RegularItalic">
    <w:charset w:val="01"/>
    <w:family w:val="auto"/>
    <w:pitch w:val="variable"/>
  </w:font>
  <w:font w:name="Trebuchet MS">
    <w:altName w:val="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743643"/>
      <w:docPartObj>
        <w:docPartGallery w:val="Page Numbers (Bottom of Page)"/>
        <w:docPartUnique/>
      </w:docPartObj>
    </w:sdtPr>
    <w:sdtContent>
      <w:p w:rsidR="00FC69D0" w:rsidRDefault="00FC69D0">
        <w:pPr>
          <w:pStyle w:val="Pidipagina"/>
          <w:jc w:val="center"/>
        </w:pPr>
        <w:r>
          <w:rPr>
            <w:noProof/>
            <w:lang w:eastAsia="it-IT"/>
          </w:rPr>
        </w:r>
        <w:r>
          <w:rPr>
            <w:noProof/>
            <w:lang w:eastAsia="it-IT"/>
          </w:rPr>
          <w:pict>
            <v:shapetype id="_x0000_t110" coordsize="21600,21600" o:spt="110" path="m10800,l,10800,10800,21600,21600,10800xe">
              <v:stroke joinstyle="miter"/>
              <v:path gradientshapeok="t" o:connecttype="rect" textboxrect="5400,5400,16200,16200"/>
            </v:shapetype>
            <v:shape id="Forma 1" o:spid="_x0000_s2049" type="#_x0000_t110" alt="Luce orizzontale"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wrap type="none"/>
              <w10:anchorlock/>
            </v:shape>
          </w:pict>
        </w:r>
      </w:p>
      <w:p w:rsidR="00FC69D0" w:rsidRDefault="00FC69D0">
        <w:pPr>
          <w:pStyle w:val="Pidipagina"/>
          <w:jc w:val="center"/>
        </w:pPr>
        <w:r>
          <w:fldChar w:fldCharType="begin"/>
        </w:r>
        <w:r>
          <w:instrText>PAGE    \* MERGEFORMAT</w:instrText>
        </w:r>
        <w:r>
          <w:fldChar w:fldCharType="separate"/>
        </w:r>
        <w:r w:rsidR="00C2177D">
          <w:rPr>
            <w:noProof/>
          </w:rPr>
          <w:t>89</w:t>
        </w:r>
        <w:r>
          <w:rPr>
            <w:noProof/>
          </w:rPr>
          <w:fldChar w:fldCharType="end"/>
        </w:r>
      </w:p>
    </w:sdtContent>
  </w:sdt>
  <w:p w:rsidR="00FC69D0" w:rsidRDefault="00FC69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320" w:rsidRDefault="006B1320">
      <w:r>
        <w:separator/>
      </w:r>
    </w:p>
  </w:footnote>
  <w:footnote w:type="continuationSeparator" w:id="0">
    <w:p w:rsidR="006B1320" w:rsidRDefault="006B1320">
      <w:r>
        <w:continuationSeparator/>
      </w:r>
    </w:p>
  </w:footnote>
  <w:footnote w:id="1">
    <w:p w:rsidR="00FC69D0" w:rsidRDefault="00FC69D0">
      <w:r>
        <w:rPr>
          <w:rStyle w:val="FootnoteCharacters"/>
          <w:rFonts w:ascii="Calibri" w:hAnsi="Calibri"/>
        </w:rPr>
        <w:footnoteRef/>
      </w:r>
      <w:r>
        <w:br w:type="page"/>
      </w:r>
      <w:r>
        <w:rPr>
          <w:rFonts w:ascii="Calibri" w:hAnsi="Calibri"/>
          <w:sz w:val="14"/>
          <w:szCs w:val="14"/>
        </w:rPr>
        <w:tab/>
        <w:t>Internazionale nr. 993 – 4 aprile 2013; pag.40 “Nuoce gravemente alla salute”</w:t>
      </w:r>
    </w:p>
  </w:footnote>
  <w:footnote w:id="2">
    <w:p w:rsidR="00FC69D0" w:rsidRDefault="00FC69D0">
      <w:r>
        <w:rPr>
          <w:rStyle w:val="FootnoteCharacters"/>
          <w:rFonts w:ascii="Calibri" w:hAnsi="Calibri"/>
        </w:rPr>
        <w:footnoteRef/>
      </w:r>
      <w:r>
        <w:br w:type="page"/>
      </w:r>
      <w:r>
        <w:rPr>
          <w:rFonts w:ascii="Calibri" w:hAnsi="Calibri"/>
          <w:sz w:val="14"/>
          <w:szCs w:val="14"/>
        </w:rPr>
        <w:tab/>
        <w:t xml:space="preserve">Michael </w:t>
      </w:r>
      <w:proofErr w:type="spellStart"/>
      <w:r>
        <w:rPr>
          <w:rFonts w:ascii="Calibri" w:hAnsi="Calibri"/>
          <w:sz w:val="14"/>
          <w:szCs w:val="14"/>
        </w:rPr>
        <w:t>Pollan</w:t>
      </w:r>
      <w:proofErr w:type="spellEnd"/>
      <w:r>
        <w:rPr>
          <w:rFonts w:ascii="Calibri" w:hAnsi="Calibri"/>
          <w:sz w:val="14"/>
          <w:szCs w:val="14"/>
        </w:rPr>
        <w:t>. Breviario di resistenza alimentare. BUR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Num2"/>
    <w:lvl w:ilvl="0">
      <w:start w:val="1"/>
      <w:numFmt w:val="bullet"/>
      <w:lvlText w:val=""/>
      <w:lvlJc w:val="left"/>
      <w:pPr>
        <w:tabs>
          <w:tab w:val="num" w:pos="720"/>
        </w:tabs>
        <w:ind w:left="720" w:hanging="360"/>
      </w:pPr>
      <w:rPr>
        <w:rFonts w:ascii="Webdings" w:hAnsi="Webdings" w:cs="Web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Num3"/>
    <w:lvl w:ilvl="0">
      <w:start w:val="1"/>
      <w:numFmt w:val="bullet"/>
      <w:lvlText w:val=""/>
      <w:lvlJc w:val="left"/>
      <w:pPr>
        <w:tabs>
          <w:tab w:val="num" w:pos="1065"/>
        </w:tabs>
        <w:ind w:left="1065" w:hanging="705"/>
      </w:pPr>
      <w:rPr>
        <w:rFonts w:ascii="Wingdings" w:hAnsi="Wingdings" w:cs="Wingdings"/>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07"/>
    <w:multiLevelType w:val="multilevel"/>
    <w:tmpl w:val="00000007"/>
    <w:name w:val="WW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8"/>
    <w:multiLevelType w:val="multilevel"/>
    <w:tmpl w:val="00000008"/>
    <w:name w:val="WW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9"/>
    <w:multiLevelType w:val="multilevel"/>
    <w:tmpl w:val="00000009"/>
    <w:name w:val="WW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nsid w:val="0000000A"/>
    <w:multiLevelType w:val="multilevel"/>
    <w:tmpl w:val="0000000A"/>
    <w:name w:val="WW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nsid w:val="0000000B"/>
    <w:multiLevelType w:val="multilevel"/>
    <w:tmpl w:val="0000000B"/>
    <w:name w:val="WWNum1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nsid w:val="0000000C"/>
    <w:multiLevelType w:val="multilevel"/>
    <w:tmpl w:val="0000000C"/>
    <w:name w:val="WWNum1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nsid w:val="0000000D"/>
    <w:multiLevelType w:val="multilevel"/>
    <w:tmpl w:val="0000000D"/>
    <w:name w:val="WWNum1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3">
    <w:nsid w:val="0000000E"/>
    <w:multiLevelType w:val="multilevel"/>
    <w:tmpl w:val="0000000E"/>
    <w:name w:val="WWNum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nsid w:val="0000000F"/>
    <w:multiLevelType w:val="multilevel"/>
    <w:tmpl w:val="0000000F"/>
    <w:name w:val="WWNum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nsid w:val="00000010"/>
    <w:multiLevelType w:val="multilevel"/>
    <w:tmpl w:val="000000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054F679F"/>
    <w:multiLevelType w:val="multilevel"/>
    <w:tmpl w:val="891A2BE2"/>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7">
    <w:nsid w:val="0CB94A82"/>
    <w:multiLevelType w:val="multilevel"/>
    <w:tmpl w:val="5AAAA7D8"/>
    <w:lvl w:ilvl="0">
      <w:start w:val="1"/>
      <w:numFmt w:val="bullet"/>
      <w:lvlText w:val=""/>
      <w:lvlJc w:val="left"/>
      <w:pPr>
        <w:tabs>
          <w:tab w:val="num" w:pos="1065"/>
        </w:tabs>
        <w:ind w:left="1065" w:hanging="705"/>
      </w:pPr>
      <w:rPr>
        <w:rFonts w:ascii="Symbol" w:hAnsi="Symbol" w:hint="default"/>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8">
    <w:nsid w:val="11F936B9"/>
    <w:multiLevelType w:val="multilevel"/>
    <w:tmpl w:val="085AC96E"/>
    <w:lvl w:ilvl="0">
      <w:start w:val="1"/>
      <w:numFmt w:val="bullet"/>
      <w:lvlText w:val=""/>
      <w:lvlJc w:val="left"/>
      <w:pPr>
        <w:tabs>
          <w:tab w:val="num" w:pos="1065"/>
        </w:tabs>
        <w:ind w:left="1065" w:hanging="705"/>
      </w:pPr>
      <w:rPr>
        <w:rFonts w:ascii="Symbol" w:hAnsi="Symbol" w:hint="default"/>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9">
    <w:nsid w:val="1CD6676F"/>
    <w:multiLevelType w:val="multilevel"/>
    <w:tmpl w:val="A5A4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E65FC7"/>
    <w:multiLevelType w:val="multilevel"/>
    <w:tmpl w:val="359E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7EC4049"/>
    <w:multiLevelType w:val="hybridMultilevel"/>
    <w:tmpl w:val="02688C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2CD10BAA"/>
    <w:multiLevelType w:val="hybridMultilevel"/>
    <w:tmpl w:val="24786E26"/>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3">
    <w:nsid w:val="3C0142BC"/>
    <w:multiLevelType w:val="multilevel"/>
    <w:tmpl w:val="E4D2E79A"/>
    <w:lvl w:ilvl="0">
      <w:start w:val="1"/>
      <w:numFmt w:val="bullet"/>
      <w:lvlText w:val=""/>
      <w:lvlJc w:val="left"/>
      <w:pPr>
        <w:tabs>
          <w:tab w:val="num" w:pos="1065"/>
        </w:tabs>
        <w:ind w:left="1065" w:hanging="705"/>
      </w:pPr>
      <w:rPr>
        <w:rFonts w:ascii="Symbol" w:hAnsi="Symbol" w:hint="default"/>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4">
    <w:nsid w:val="600B4021"/>
    <w:multiLevelType w:val="multilevel"/>
    <w:tmpl w:val="C8B4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7D3192"/>
    <w:multiLevelType w:val="multilevel"/>
    <w:tmpl w:val="C2EC9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3601DB9"/>
    <w:multiLevelType w:val="hybridMultilevel"/>
    <w:tmpl w:val="0794FEE8"/>
    <w:lvl w:ilvl="0" w:tplc="04100001">
      <w:start w:val="1"/>
      <w:numFmt w:val="bullet"/>
      <w:lvlText w:val=""/>
      <w:lvlJc w:val="left"/>
      <w:pPr>
        <w:ind w:left="721" w:hanging="360"/>
      </w:pPr>
      <w:rPr>
        <w:rFonts w:ascii="Symbol" w:hAnsi="Symbol" w:hint="default"/>
      </w:rPr>
    </w:lvl>
    <w:lvl w:ilvl="1" w:tplc="04100003">
      <w:start w:val="1"/>
      <w:numFmt w:val="bullet"/>
      <w:lvlText w:val="o"/>
      <w:lvlJc w:val="left"/>
      <w:pPr>
        <w:ind w:left="1441" w:hanging="360"/>
      </w:pPr>
      <w:rPr>
        <w:rFonts w:ascii="Courier New" w:hAnsi="Courier New" w:cs="Courier New" w:hint="default"/>
      </w:rPr>
    </w:lvl>
    <w:lvl w:ilvl="2" w:tplc="04100005" w:tentative="1">
      <w:start w:val="1"/>
      <w:numFmt w:val="bullet"/>
      <w:lvlText w:val=""/>
      <w:lvlJc w:val="left"/>
      <w:pPr>
        <w:ind w:left="2161" w:hanging="360"/>
      </w:pPr>
      <w:rPr>
        <w:rFonts w:ascii="Wingdings" w:hAnsi="Wingdings" w:hint="default"/>
      </w:rPr>
    </w:lvl>
    <w:lvl w:ilvl="3" w:tplc="04100001" w:tentative="1">
      <w:start w:val="1"/>
      <w:numFmt w:val="bullet"/>
      <w:lvlText w:val=""/>
      <w:lvlJc w:val="left"/>
      <w:pPr>
        <w:ind w:left="2881" w:hanging="360"/>
      </w:pPr>
      <w:rPr>
        <w:rFonts w:ascii="Symbol" w:hAnsi="Symbol" w:hint="default"/>
      </w:rPr>
    </w:lvl>
    <w:lvl w:ilvl="4" w:tplc="04100003" w:tentative="1">
      <w:start w:val="1"/>
      <w:numFmt w:val="bullet"/>
      <w:lvlText w:val="o"/>
      <w:lvlJc w:val="left"/>
      <w:pPr>
        <w:ind w:left="3601" w:hanging="360"/>
      </w:pPr>
      <w:rPr>
        <w:rFonts w:ascii="Courier New" w:hAnsi="Courier New" w:cs="Courier New" w:hint="default"/>
      </w:rPr>
    </w:lvl>
    <w:lvl w:ilvl="5" w:tplc="04100005" w:tentative="1">
      <w:start w:val="1"/>
      <w:numFmt w:val="bullet"/>
      <w:lvlText w:val=""/>
      <w:lvlJc w:val="left"/>
      <w:pPr>
        <w:ind w:left="4321" w:hanging="360"/>
      </w:pPr>
      <w:rPr>
        <w:rFonts w:ascii="Wingdings" w:hAnsi="Wingdings" w:hint="default"/>
      </w:rPr>
    </w:lvl>
    <w:lvl w:ilvl="6" w:tplc="04100001" w:tentative="1">
      <w:start w:val="1"/>
      <w:numFmt w:val="bullet"/>
      <w:lvlText w:val=""/>
      <w:lvlJc w:val="left"/>
      <w:pPr>
        <w:ind w:left="5041" w:hanging="360"/>
      </w:pPr>
      <w:rPr>
        <w:rFonts w:ascii="Symbol" w:hAnsi="Symbol" w:hint="default"/>
      </w:rPr>
    </w:lvl>
    <w:lvl w:ilvl="7" w:tplc="04100003" w:tentative="1">
      <w:start w:val="1"/>
      <w:numFmt w:val="bullet"/>
      <w:lvlText w:val="o"/>
      <w:lvlJc w:val="left"/>
      <w:pPr>
        <w:ind w:left="5761" w:hanging="360"/>
      </w:pPr>
      <w:rPr>
        <w:rFonts w:ascii="Courier New" w:hAnsi="Courier New" w:cs="Courier New" w:hint="default"/>
      </w:rPr>
    </w:lvl>
    <w:lvl w:ilvl="8" w:tplc="04100005" w:tentative="1">
      <w:start w:val="1"/>
      <w:numFmt w:val="bullet"/>
      <w:lvlText w:val=""/>
      <w:lvlJc w:val="left"/>
      <w:pPr>
        <w:ind w:left="6481" w:hanging="360"/>
      </w:pPr>
      <w:rPr>
        <w:rFonts w:ascii="Wingdings" w:hAnsi="Wingdings" w:hint="default"/>
      </w:rPr>
    </w:lvl>
  </w:abstractNum>
  <w:abstractNum w:abstractNumId="27">
    <w:nsid w:val="66772E55"/>
    <w:multiLevelType w:val="multilevel"/>
    <w:tmpl w:val="41A0E3D8"/>
    <w:lvl w:ilvl="0">
      <w:start w:val="1"/>
      <w:numFmt w:val="bullet"/>
      <w:lvlText w:val=""/>
      <w:lvlJc w:val="left"/>
      <w:pPr>
        <w:tabs>
          <w:tab w:val="num" w:pos="1065"/>
        </w:tabs>
        <w:ind w:left="1065" w:hanging="705"/>
      </w:pPr>
      <w:rPr>
        <w:rFonts w:ascii="Symbol" w:hAnsi="Symbol" w:hint="default"/>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Times New Roman" w:hAnsi="Times New Roman" w:cs="Times New Roman"/>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8">
    <w:nsid w:val="6C0A03BA"/>
    <w:multiLevelType w:val="hybridMultilevel"/>
    <w:tmpl w:val="63BC8F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52E27C4"/>
    <w:multiLevelType w:val="multilevel"/>
    <w:tmpl w:val="F880E148"/>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22"/>
  </w:num>
  <w:num w:numId="18">
    <w:abstractNumId w:val="16"/>
  </w:num>
  <w:num w:numId="19">
    <w:abstractNumId w:val="29"/>
  </w:num>
  <w:num w:numId="20">
    <w:abstractNumId w:val="28"/>
  </w:num>
  <w:num w:numId="21">
    <w:abstractNumId w:val="26"/>
  </w:num>
  <w:num w:numId="22">
    <w:abstractNumId w:val="19"/>
  </w:num>
  <w:num w:numId="23">
    <w:abstractNumId w:val="23"/>
  </w:num>
  <w:num w:numId="24">
    <w:abstractNumId w:val="18"/>
  </w:num>
  <w:num w:numId="25">
    <w:abstractNumId w:val="17"/>
  </w:num>
  <w:num w:numId="26">
    <w:abstractNumId w:val="27"/>
  </w:num>
  <w:num w:numId="27">
    <w:abstractNumId w:val="21"/>
  </w:num>
  <w:num w:numId="28">
    <w:abstractNumId w:val="24"/>
  </w:num>
  <w:num w:numId="29">
    <w:abstractNumId w:val="25"/>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283"/>
  <w:defaultTableStyle w:val="Normale"/>
  <w:drawingGridHorizontalSpacing w:val="108"/>
  <w:drawingGridVerticalSpacing w:val="0"/>
  <w:displayHorizontalDrawingGridEvery w:val="0"/>
  <w:displayVerticalDrawingGridEvery w:val="0"/>
  <w:noPunctuationKerning/>
  <w:characterSpacingControl w:val="doNotCompress"/>
  <w:strictFirstAndLastChar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497524"/>
    <w:rsid w:val="0003030D"/>
    <w:rsid w:val="00034672"/>
    <w:rsid w:val="00036D0C"/>
    <w:rsid w:val="000B638B"/>
    <w:rsid w:val="00105385"/>
    <w:rsid w:val="00110034"/>
    <w:rsid w:val="00142F5D"/>
    <w:rsid w:val="001E3666"/>
    <w:rsid w:val="001E4EFF"/>
    <w:rsid w:val="0022322D"/>
    <w:rsid w:val="00250E6F"/>
    <w:rsid w:val="00273CC5"/>
    <w:rsid w:val="002856B7"/>
    <w:rsid w:val="00294208"/>
    <w:rsid w:val="002978DE"/>
    <w:rsid w:val="002A4E98"/>
    <w:rsid w:val="002C1670"/>
    <w:rsid w:val="002C60A9"/>
    <w:rsid w:val="002D10E0"/>
    <w:rsid w:val="002E0ACE"/>
    <w:rsid w:val="002E14E0"/>
    <w:rsid w:val="002F0D6D"/>
    <w:rsid w:val="002F2202"/>
    <w:rsid w:val="002F64FD"/>
    <w:rsid w:val="00312BD4"/>
    <w:rsid w:val="003152CE"/>
    <w:rsid w:val="003262A7"/>
    <w:rsid w:val="00371B8D"/>
    <w:rsid w:val="00394A43"/>
    <w:rsid w:val="003C0A8C"/>
    <w:rsid w:val="003D2A54"/>
    <w:rsid w:val="003D3BC6"/>
    <w:rsid w:val="003E10E6"/>
    <w:rsid w:val="003E436C"/>
    <w:rsid w:val="004056DD"/>
    <w:rsid w:val="00423DD3"/>
    <w:rsid w:val="00425CBB"/>
    <w:rsid w:val="00434BD4"/>
    <w:rsid w:val="0044000C"/>
    <w:rsid w:val="00461316"/>
    <w:rsid w:val="0049227C"/>
    <w:rsid w:val="00497524"/>
    <w:rsid w:val="004D254A"/>
    <w:rsid w:val="004D71C7"/>
    <w:rsid w:val="004E0B17"/>
    <w:rsid w:val="004F6D01"/>
    <w:rsid w:val="004F6D7D"/>
    <w:rsid w:val="004F7A3D"/>
    <w:rsid w:val="005142B3"/>
    <w:rsid w:val="0054765E"/>
    <w:rsid w:val="00562EAA"/>
    <w:rsid w:val="00574977"/>
    <w:rsid w:val="00595779"/>
    <w:rsid w:val="005A253C"/>
    <w:rsid w:val="005A584A"/>
    <w:rsid w:val="005B3F2B"/>
    <w:rsid w:val="005B7F17"/>
    <w:rsid w:val="005F58E1"/>
    <w:rsid w:val="0060414C"/>
    <w:rsid w:val="006354F0"/>
    <w:rsid w:val="00635EBA"/>
    <w:rsid w:val="00645097"/>
    <w:rsid w:val="006676AE"/>
    <w:rsid w:val="00674065"/>
    <w:rsid w:val="006A061D"/>
    <w:rsid w:val="006B1320"/>
    <w:rsid w:val="006B5E31"/>
    <w:rsid w:val="006D00CB"/>
    <w:rsid w:val="006D7A9C"/>
    <w:rsid w:val="006E2D43"/>
    <w:rsid w:val="006F4918"/>
    <w:rsid w:val="00701493"/>
    <w:rsid w:val="007048A3"/>
    <w:rsid w:val="007231FA"/>
    <w:rsid w:val="007C01AB"/>
    <w:rsid w:val="007C5D41"/>
    <w:rsid w:val="007D1A4A"/>
    <w:rsid w:val="007F20C8"/>
    <w:rsid w:val="00800EB9"/>
    <w:rsid w:val="00805F61"/>
    <w:rsid w:val="0082189A"/>
    <w:rsid w:val="00872475"/>
    <w:rsid w:val="008B29EA"/>
    <w:rsid w:val="00935D62"/>
    <w:rsid w:val="00950B8C"/>
    <w:rsid w:val="00957193"/>
    <w:rsid w:val="009600DF"/>
    <w:rsid w:val="009600ED"/>
    <w:rsid w:val="00961BD9"/>
    <w:rsid w:val="00993242"/>
    <w:rsid w:val="009B4825"/>
    <w:rsid w:val="009C3986"/>
    <w:rsid w:val="009E32A3"/>
    <w:rsid w:val="00A07B16"/>
    <w:rsid w:val="00A23DDF"/>
    <w:rsid w:val="00A319F9"/>
    <w:rsid w:val="00A52654"/>
    <w:rsid w:val="00A752C4"/>
    <w:rsid w:val="00AB2D85"/>
    <w:rsid w:val="00AB6068"/>
    <w:rsid w:val="00AB70C7"/>
    <w:rsid w:val="00AC31BE"/>
    <w:rsid w:val="00AC6E67"/>
    <w:rsid w:val="00AD1299"/>
    <w:rsid w:val="00AD4689"/>
    <w:rsid w:val="00AF3C4D"/>
    <w:rsid w:val="00B01D89"/>
    <w:rsid w:val="00B047EE"/>
    <w:rsid w:val="00B16BA0"/>
    <w:rsid w:val="00B403E3"/>
    <w:rsid w:val="00B42588"/>
    <w:rsid w:val="00B559B0"/>
    <w:rsid w:val="00B7079F"/>
    <w:rsid w:val="00B85200"/>
    <w:rsid w:val="00BA1F7B"/>
    <w:rsid w:val="00BB1609"/>
    <w:rsid w:val="00BC0A57"/>
    <w:rsid w:val="00BC350A"/>
    <w:rsid w:val="00BF0233"/>
    <w:rsid w:val="00BF08B9"/>
    <w:rsid w:val="00C0574F"/>
    <w:rsid w:val="00C14BBC"/>
    <w:rsid w:val="00C17832"/>
    <w:rsid w:val="00C2177D"/>
    <w:rsid w:val="00C263FC"/>
    <w:rsid w:val="00C3607D"/>
    <w:rsid w:val="00C37768"/>
    <w:rsid w:val="00C5570B"/>
    <w:rsid w:val="00C77055"/>
    <w:rsid w:val="00C7731F"/>
    <w:rsid w:val="00CA233A"/>
    <w:rsid w:val="00CB7013"/>
    <w:rsid w:val="00CC15F8"/>
    <w:rsid w:val="00CC2F53"/>
    <w:rsid w:val="00CE4EEB"/>
    <w:rsid w:val="00D164D4"/>
    <w:rsid w:val="00D24819"/>
    <w:rsid w:val="00D45B37"/>
    <w:rsid w:val="00D605A2"/>
    <w:rsid w:val="00D74AF0"/>
    <w:rsid w:val="00D767C0"/>
    <w:rsid w:val="00DB4AC8"/>
    <w:rsid w:val="00DE078C"/>
    <w:rsid w:val="00E00E6C"/>
    <w:rsid w:val="00E27E14"/>
    <w:rsid w:val="00E632BB"/>
    <w:rsid w:val="00E64E9B"/>
    <w:rsid w:val="00E835E3"/>
    <w:rsid w:val="00E844E8"/>
    <w:rsid w:val="00E904AB"/>
    <w:rsid w:val="00E91388"/>
    <w:rsid w:val="00E937E3"/>
    <w:rsid w:val="00EA69BB"/>
    <w:rsid w:val="00EC5D3E"/>
    <w:rsid w:val="00EE2DE9"/>
    <w:rsid w:val="00EE40D8"/>
    <w:rsid w:val="00EF047C"/>
    <w:rsid w:val="00F55899"/>
    <w:rsid w:val="00F67A98"/>
    <w:rsid w:val="00F93736"/>
    <w:rsid w:val="00F96434"/>
    <w:rsid w:val="00F97E28"/>
    <w:rsid w:val="00FA3F07"/>
    <w:rsid w:val="00FA5903"/>
    <w:rsid w:val="00FB1472"/>
    <w:rsid w:val="00FB1732"/>
    <w:rsid w:val="00FB42E1"/>
    <w:rsid w:val="00FB4976"/>
    <w:rsid w:val="00FC69D0"/>
    <w:rsid w:val="00FE3C06"/>
    <w:rsid w:val="00FE56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92"/>
        <o:r id="V:Rule2" type="connector" idref="#AutoShape 91"/>
      </o:rules>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A061D"/>
    <w:pPr>
      <w:suppressAutoHyphens/>
      <w:overflowPunct w:val="0"/>
    </w:pPr>
    <w:rPr>
      <w:color w:val="00000A"/>
      <w:kern w:val="1"/>
      <w:sz w:val="24"/>
      <w:szCs w:val="24"/>
      <w:lang w:eastAsia="ar-SA"/>
    </w:rPr>
  </w:style>
  <w:style w:type="paragraph" w:styleId="Titolo1">
    <w:name w:val="heading 1"/>
    <w:basedOn w:val="Normale"/>
    <w:qFormat/>
    <w:rsid w:val="006A061D"/>
    <w:pPr>
      <w:keepNext/>
      <w:tabs>
        <w:tab w:val="left" w:pos="864"/>
      </w:tabs>
      <w:outlineLvl w:val="0"/>
    </w:pPr>
    <w:rPr>
      <w:rFonts w:ascii="Arial" w:hAnsi="Arial" w:cs="Arial"/>
      <w:b/>
      <w:bCs/>
      <w:sz w:val="22"/>
    </w:rPr>
  </w:style>
  <w:style w:type="paragraph" w:styleId="Titolo2">
    <w:name w:val="heading 2"/>
    <w:basedOn w:val="Normale"/>
    <w:qFormat/>
    <w:rsid w:val="006A061D"/>
    <w:pPr>
      <w:keepNext/>
      <w:tabs>
        <w:tab w:val="left" w:pos="1152"/>
      </w:tabs>
      <w:outlineLvl w:val="1"/>
    </w:pPr>
    <w:rPr>
      <w:rFonts w:ascii="Arial" w:hAnsi="Arial" w:cs="Arial"/>
      <w:b/>
      <w:bCs/>
      <w:sz w:val="22"/>
      <w:u w:val="single"/>
    </w:rPr>
  </w:style>
  <w:style w:type="paragraph" w:styleId="Titolo3">
    <w:name w:val="heading 3"/>
    <w:basedOn w:val="Normale"/>
    <w:qFormat/>
    <w:rsid w:val="006A061D"/>
    <w:pPr>
      <w:keepNext/>
      <w:tabs>
        <w:tab w:val="left" w:pos="1440"/>
      </w:tabs>
      <w:jc w:val="center"/>
      <w:outlineLvl w:val="2"/>
    </w:pPr>
    <w:rPr>
      <w:rFonts w:ascii="Arial" w:hAnsi="Arial" w:cs="Arial"/>
      <w:b/>
      <w:bCs/>
      <w:sz w:val="22"/>
      <w:u w:val="single"/>
    </w:rPr>
  </w:style>
  <w:style w:type="paragraph" w:styleId="Titolo4">
    <w:name w:val="heading 4"/>
    <w:basedOn w:val="Normale"/>
    <w:qFormat/>
    <w:rsid w:val="006A061D"/>
    <w:pPr>
      <w:keepNext/>
      <w:tabs>
        <w:tab w:val="left" w:pos="1224"/>
      </w:tabs>
      <w:ind w:left="360"/>
      <w:outlineLvl w:val="3"/>
    </w:pPr>
    <w:rPr>
      <w:b/>
      <w:bCs/>
      <w:sz w:val="28"/>
    </w:rPr>
  </w:style>
  <w:style w:type="paragraph" w:styleId="Titolo5">
    <w:name w:val="heading 5"/>
    <w:basedOn w:val="Normale"/>
    <w:qFormat/>
    <w:rsid w:val="006A061D"/>
    <w:pPr>
      <w:keepNext/>
      <w:tabs>
        <w:tab w:val="left" w:pos="2016"/>
      </w:tabs>
      <w:outlineLvl w:val="4"/>
    </w:pPr>
    <w:rPr>
      <w:rFonts w:ascii="Arial" w:hAnsi="Arial" w:cs="Arial"/>
      <w:i/>
      <w:iCs/>
      <w:sz w:val="18"/>
    </w:rPr>
  </w:style>
  <w:style w:type="paragraph" w:styleId="Titolo6">
    <w:name w:val="heading 6"/>
    <w:basedOn w:val="Normale"/>
    <w:qFormat/>
    <w:rsid w:val="006A061D"/>
    <w:pPr>
      <w:keepNext/>
      <w:tabs>
        <w:tab w:val="left" w:pos="2304"/>
      </w:tabs>
      <w:outlineLvl w:val="5"/>
    </w:pPr>
    <w:rPr>
      <w:rFonts w:ascii="Comic Sans MS" w:hAnsi="Comic Sans MS"/>
      <w:sz w:val="20"/>
      <w:szCs w:val="20"/>
      <w:u w:val="single"/>
    </w:rPr>
  </w:style>
  <w:style w:type="paragraph" w:styleId="Titolo7">
    <w:name w:val="heading 7"/>
    <w:basedOn w:val="Normale"/>
    <w:qFormat/>
    <w:rsid w:val="006A061D"/>
    <w:pPr>
      <w:keepNext/>
      <w:tabs>
        <w:tab w:val="left" w:pos="2592"/>
      </w:tabs>
      <w:outlineLvl w:val="6"/>
    </w:pPr>
    <w:rPr>
      <w:rFonts w:ascii="Comic Sans MS" w:hAnsi="Comic Sans MS"/>
      <w:b/>
      <w:bCs/>
      <w:sz w:val="20"/>
      <w:szCs w:val="20"/>
    </w:rPr>
  </w:style>
  <w:style w:type="paragraph" w:styleId="Titolo8">
    <w:name w:val="heading 8"/>
    <w:basedOn w:val="Normale"/>
    <w:qFormat/>
    <w:rsid w:val="006A061D"/>
    <w:pPr>
      <w:keepNext/>
      <w:outlineLvl w:val="7"/>
    </w:pPr>
    <w:rPr>
      <w:rFonts w:ascii="Comic Sans MS" w:hAnsi="Comic Sans MS"/>
      <w:b/>
      <w:bCs/>
      <w:sz w:val="16"/>
      <w:szCs w:val="16"/>
    </w:rPr>
  </w:style>
  <w:style w:type="paragraph" w:styleId="Titolo9">
    <w:name w:val="heading 9"/>
    <w:basedOn w:val="Normale"/>
    <w:qFormat/>
    <w:rsid w:val="006A061D"/>
    <w:pPr>
      <w:keepNext/>
      <w:outlineLvl w:val="8"/>
    </w:pPr>
    <w:rPr>
      <w:rFonts w:ascii="Comic Sans MS" w:hAnsi="Comic Sans MS"/>
      <w:b/>
      <w:b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6A061D"/>
  </w:style>
  <w:style w:type="character" w:customStyle="1" w:styleId="WW8Num2z0">
    <w:name w:val="WW8Num2z0"/>
    <w:rsid w:val="006A061D"/>
    <w:rPr>
      <w:rFonts w:ascii="Webdings" w:hAnsi="Webdings"/>
    </w:rPr>
  </w:style>
  <w:style w:type="character" w:customStyle="1" w:styleId="WW8Num3z0">
    <w:name w:val="WW8Num3z0"/>
    <w:rsid w:val="006A061D"/>
    <w:rPr>
      <w:rFonts w:ascii="Webdings" w:hAnsi="Webdings"/>
    </w:rPr>
  </w:style>
  <w:style w:type="character" w:customStyle="1" w:styleId="WW8Num3z1">
    <w:name w:val="WW8Num3z1"/>
    <w:rsid w:val="006A061D"/>
    <w:rPr>
      <w:rFonts w:ascii="Courier New" w:hAnsi="Courier New"/>
    </w:rPr>
  </w:style>
  <w:style w:type="character" w:customStyle="1" w:styleId="WW8Num3z2">
    <w:name w:val="WW8Num3z2"/>
    <w:rsid w:val="006A061D"/>
    <w:rPr>
      <w:rFonts w:ascii="Wingdings" w:hAnsi="Wingdings"/>
    </w:rPr>
  </w:style>
  <w:style w:type="character" w:customStyle="1" w:styleId="WW8Num3z3">
    <w:name w:val="WW8Num3z3"/>
    <w:rsid w:val="006A061D"/>
    <w:rPr>
      <w:rFonts w:ascii="Symbol" w:hAnsi="Symbol"/>
    </w:rPr>
  </w:style>
  <w:style w:type="character" w:customStyle="1" w:styleId="WW8Num3z4">
    <w:name w:val="WW8Num3z4"/>
    <w:rsid w:val="006A061D"/>
    <w:rPr>
      <w:rFonts w:ascii="Courier New" w:hAnsi="Courier New"/>
    </w:rPr>
  </w:style>
  <w:style w:type="character" w:customStyle="1" w:styleId="WW8Num3z5">
    <w:name w:val="WW8Num3z5"/>
    <w:rsid w:val="006A061D"/>
    <w:rPr>
      <w:rFonts w:ascii="Wingdings" w:hAnsi="Wingdings"/>
    </w:rPr>
  </w:style>
  <w:style w:type="character" w:customStyle="1" w:styleId="WW8Num4z0">
    <w:name w:val="WW8Num4z0"/>
    <w:rsid w:val="006A061D"/>
    <w:rPr>
      <w:rFonts w:ascii="Symbol" w:hAnsi="Symbol"/>
      <w:sz w:val="20"/>
    </w:rPr>
  </w:style>
  <w:style w:type="character" w:customStyle="1" w:styleId="WW8Num4z1">
    <w:name w:val="WW8Num4z1"/>
    <w:rsid w:val="006A061D"/>
    <w:rPr>
      <w:rFonts w:ascii="Courier New" w:hAnsi="Courier New"/>
      <w:sz w:val="20"/>
    </w:rPr>
  </w:style>
  <w:style w:type="character" w:customStyle="1" w:styleId="WW8Num4z2">
    <w:name w:val="WW8Num4z2"/>
    <w:rsid w:val="006A061D"/>
    <w:rPr>
      <w:rFonts w:ascii="Wingdings" w:hAnsi="Wingdings"/>
      <w:sz w:val="20"/>
    </w:rPr>
  </w:style>
  <w:style w:type="character" w:customStyle="1" w:styleId="WW8Num5z0">
    <w:name w:val="WW8Num5z0"/>
    <w:rsid w:val="006A061D"/>
    <w:rPr>
      <w:rFonts w:ascii="Wingdings" w:eastAsia="Times New Roman" w:hAnsi="Wingdings" w:cs="Times New Roman"/>
    </w:rPr>
  </w:style>
  <w:style w:type="character" w:customStyle="1" w:styleId="WW8Num5z1">
    <w:name w:val="WW8Num5z1"/>
    <w:rsid w:val="006A061D"/>
    <w:rPr>
      <w:rFonts w:ascii="Symbol" w:eastAsia="Times New Roman" w:hAnsi="Symbol" w:cs="Times New Roman"/>
    </w:rPr>
  </w:style>
  <w:style w:type="character" w:customStyle="1" w:styleId="WW8Num5z2">
    <w:name w:val="WW8Num5z2"/>
    <w:rsid w:val="006A061D"/>
    <w:rPr>
      <w:rFonts w:ascii="Times New Roman" w:eastAsia="Times New Roman" w:hAnsi="Times New Roman" w:cs="Times New Roman"/>
    </w:rPr>
  </w:style>
  <w:style w:type="character" w:customStyle="1" w:styleId="WW8Num6z0">
    <w:name w:val="WW8Num6z0"/>
    <w:rsid w:val="006A061D"/>
    <w:rPr>
      <w:rFonts w:ascii="Symbol" w:hAnsi="Symbol"/>
      <w:sz w:val="20"/>
    </w:rPr>
  </w:style>
  <w:style w:type="character" w:customStyle="1" w:styleId="WW8Num6z1">
    <w:name w:val="WW8Num6z1"/>
    <w:rsid w:val="006A061D"/>
    <w:rPr>
      <w:rFonts w:ascii="Courier New" w:hAnsi="Courier New"/>
      <w:sz w:val="20"/>
    </w:rPr>
  </w:style>
  <w:style w:type="character" w:customStyle="1" w:styleId="WW8Num6z2">
    <w:name w:val="WW8Num6z2"/>
    <w:rsid w:val="006A061D"/>
    <w:rPr>
      <w:rFonts w:ascii="Wingdings" w:hAnsi="Wingdings"/>
      <w:sz w:val="20"/>
    </w:rPr>
  </w:style>
  <w:style w:type="character" w:customStyle="1" w:styleId="WW8Num7z0">
    <w:name w:val="WW8Num7z0"/>
    <w:rsid w:val="006A061D"/>
    <w:rPr>
      <w:rFonts w:ascii="Symbol" w:hAnsi="Symbol"/>
      <w:sz w:val="20"/>
    </w:rPr>
  </w:style>
  <w:style w:type="character" w:customStyle="1" w:styleId="WW8Num7z1">
    <w:name w:val="WW8Num7z1"/>
    <w:rsid w:val="006A061D"/>
    <w:rPr>
      <w:rFonts w:ascii="Courier New" w:hAnsi="Courier New"/>
      <w:sz w:val="20"/>
    </w:rPr>
  </w:style>
  <w:style w:type="character" w:customStyle="1" w:styleId="WW8Num7z2">
    <w:name w:val="WW8Num7z2"/>
    <w:rsid w:val="006A061D"/>
    <w:rPr>
      <w:rFonts w:ascii="Wingdings" w:hAnsi="Wingdings"/>
      <w:sz w:val="20"/>
    </w:rPr>
  </w:style>
  <w:style w:type="character" w:customStyle="1" w:styleId="Caratterepredefinitoparagrafo2">
    <w:name w:val="Carattere predefinito paragrafo2"/>
    <w:rsid w:val="006A061D"/>
  </w:style>
  <w:style w:type="character" w:customStyle="1" w:styleId="WW8Num1z0">
    <w:name w:val="WW8Num1z0"/>
    <w:rsid w:val="006A061D"/>
    <w:rPr>
      <w:rFonts w:ascii="Symbol" w:hAnsi="Symbol"/>
      <w:sz w:val="20"/>
    </w:rPr>
  </w:style>
  <w:style w:type="character" w:customStyle="1" w:styleId="WW8Num1z1">
    <w:name w:val="WW8Num1z1"/>
    <w:rsid w:val="006A061D"/>
    <w:rPr>
      <w:rFonts w:ascii="Courier New" w:hAnsi="Courier New"/>
      <w:sz w:val="20"/>
    </w:rPr>
  </w:style>
  <w:style w:type="character" w:customStyle="1" w:styleId="WW8Num1z2">
    <w:name w:val="WW8Num1z2"/>
    <w:rsid w:val="006A061D"/>
    <w:rPr>
      <w:rFonts w:ascii="Wingdings" w:hAnsi="Wingdings"/>
      <w:sz w:val="20"/>
    </w:rPr>
  </w:style>
  <w:style w:type="character" w:customStyle="1" w:styleId="WW8Num2z1">
    <w:name w:val="WW8Num2z1"/>
    <w:rsid w:val="006A061D"/>
    <w:rPr>
      <w:rFonts w:ascii="Courier New" w:hAnsi="Courier New"/>
    </w:rPr>
  </w:style>
  <w:style w:type="character" w:customStyle="1" w:styleId="WW8Num2z2">
    <w:name w:val="WW8Num2z2"/>
    <w:rsid w:val="006A061D"/>
    <w:rPr>
      <w:rFonts w:ascii="Wingdings" w:hAnsi="Wingdings"/>
    </w:rPr>
  </w:style>
  <w:style w:type="character" w:customStyle="1" w:styleId="WW8Num2z3">
    <w:name w:val="WW8Num2z3"/>
    <w:rsid w:val="006A061D"/>
    <w:rPr>
      <w:rFonts w:ascii="Symbol" w:hAnsi="Symbol"/>
    </w:rPr>
  </w:style>
  <w:style w:type="character" w:customStyle="1" w:styleId="WW8Num5z3">
    <w:name w:val="WW8Num5z3"/>
    <w:rsid w:val="006A061D"/>
    <w:rPr>
      <w:rFonts w:ascii="Symbol" w:hAnsi="Symbol"/>
    </w:rPr>
  </w:style>
  <w:style w:type="character" w:customStyle="1" w:styleId="WW8Num5z4">
    <w:name w:val="WW8Num5z4"/>
    <w:rsid w:val="006A061D"/>
    <w:rPr>
      <w:rFonts w:ascii="Courier New" w:hAnsi="Courier New"/>
    </w:rPr>
  </w:style>
  <w:style w:type="character" w:customStyle="1" w:styleId="WW8Num5z5">
    <w:name w:val="WW8Num5z5"/>
    <w:rsid w:val="006A061D"/>
    <w:rPr>
      <w:rFonts w:ascii="Wingdings" w:hAnsi="Wingdings"/>
    </w:rPr>
  </w:style>
  <w:style w:type="character" w:customStyle="1" w:styleId="Caratterepredefinitoparagrafo1">
    <w:name w:val="Carattere predefinito paragrafo1"/>
    <w:rsid w:val="006A061D"/>
  </w:style>
  <w:style w:type="character" w:customStyle="1" w:styleId="a1">
    <w:name w:val="a1"/>
    <w:rsid w:val="006A061D"/>
    <w:rPr>
      <w:color w:val="008000"/>
    </w:rPr>
  </w:style>
  <w:style w:type="character" w:customStyle="1" w:styleId="testo">
    <w:name w:val="testo"/>
    <w:basedOn w:val="Caratterepredefinitoparagrafo1"/>
    <w:rsid w:val="006A061D"/>
  </w:style>
  <w:style w:type="character" w:customStyle="1" w:styleId="testopiccololeft">
    <w:name w:val="testopiccololeft"/>
    <w:basedOn w:val="Caratterepredefinitoparagrafo1"/>
    <w:rsid w:val="006A061D"/>
  </w:style>
  <w:style w:type="character" w:customStyle="1" w:styleId="corsivo">
    <w:name w:val="corsivo"/>
    <w:basedOn w:val="Caratterepredefinitoparagrafo1"/>
    <w:rsid w:val="006A061D"/>
  </w:style>
  <w:style w:type="character" w:customStyle="1" w:styleId="Enfasigrassetto1">
    <w:name w:val="Enfasi (grassetto)1"/>
    <w:rsid w:val="006A061D"/>
    <w:rPr>
      <w:b/>
      <w:bCs/>
    </w:rPr>
  </w:style>
  <w:style w:type="character" w:styleId="Collegamentoipertestuale">
    <w:name w:val="Hyperlink"/>
    <w:rsid w:val="006A061D"/>
    <w:rPr>
      <w:color w:val="0000FF"/>
      <w:u w:val="single"/>
    </w:rPr>
  </w:style>
  <w:style w:type="character" w:customStyle="1" w:styleId="Numeropagina1">
    <w:name w:val="Numero pagina1"/>
    <w:basedOn w:val="Caratterepredefinitoparagrafo1"/>
    <w:rsid w:val="006A061D"/>
  </w:style>
  <w:style w:type="character" w:styleId="Enfasicorsivo">
    <w:name w:val="Emphasis"/>
    <w:uiPriority w:val="20"/>
    <w:qFormat/>
    <w:rsid w:val="006A061D"/>
    <w:rPr>
      <w:i/>
      <w:iCs/>
    </w:rPr>
  </w:style>
  <w:style w:type="character" w:customStyle="1" w:styleId="PidipaginaCarattere">
    <w:name w:val="Piè di pagina Carattere"/>
    <w:uiPriority w:val="99"/>
    <w:rsid w:val="006A061D"/>
    <w:rPr>
      <w:sz w:val="24"/>
      <w:szCs w:val="24"/>
      <w:lang w:eastAsia="ar-SA"/>
    </w:rPr>
  </w:style>
  <w:style w:type="character" w:customStyle="1" w:styleId="TestofumettoCarattere">
    <w:name w:val="Testo fumetto Carattere"/>
    <w:rsid w:val="006A061D"/>
    <w:rPr>
      <w:rFonts w:ascii="Tahoma" w:hAnsi="Tahoma" w:cs="Tahoma"/>
      <w:sz w:val="16"/>
      <w:szCs w:val="16"/>
      <w:lang w:eastAsia="ar-SA"/>
    </w:rPr>
  </w:style>
  <w:style w:type="character" w:customStyle="1" w:styleId="TestonotaapidipaginaCarattere">
    <w:name w:val="Testo nota a piè di pagina Carattere"/>
    <w:rsid w:val="006A061D"/>
    <w:rPr>
      <w:lang w:eastAsia="ar-SA"/>
    </w:rPr>
  </w:style>
  <w:style w:type="character" w:customStyle="1" w:styleId="Rimandonotaapidipagina1">
    <w:name w:val="Rimando nota a piè di pagina1"/>
    <w:rsid w:val="006A061D"/>
    <w:rPr>
      <w:vertAlign w:val="superscript"/>
    </w:rPr>
  </w:style>
  <w:style w:type="character" w:customStyle="1" w:styleId="Titolo1Carattere">
    <w:name w:val="Titolo 1 Carattere"/>
    <w:rsid w:val="006A061D"/>
    <w:rPr>
      <w:rFonts w:ascii="Arial" w:hAnsi="Arial" w:cs="Arial"/>
      <w:b/>
      <w:bCs/>
      <w:sz w:val="22"/>
      <w:szCs w:val="24"/>
      <w:lang w:eastAsia="ar-SA"/>
    </w:rPr>
  </w:style>
  <w:style w:type="character" w:customStyle="1" w:styleId="Titolo3Carattere">
    <w:name w:val="Titolo 3 Carattere"/>
    <w:basedOn w:val="Carpredefinitoparagrafo1"/>
    <w:rsid w:val="006A061D"/>
    <w:rPr>
      <w:rFonts w:ascii="Arial" w:hAnsi="Arial" w:cs="Arial"/>
      <w:b/>
      <w:bCs/>
      <w:sz w:val="22"/>
      <w:szCs w:val="24"/>
      <w:u w:val="single"/>
      <w:lang w:eastAsia="ar-SA"/>
    </w:rPr>
  </w:style>
  <w:style w:type="character" w:customStyle="1" w:styleId="ListLabel1">
    <w:name w:val="ListLabel 1"/>
    <w:rsid w:val="006A061D"/>
    <w:rPr>
      <w:rFonts w:cs="Courier New"/>
    </w:rPr>
  </w:style>
  <w:style w:type="character" w:styleId="Rimandonotaapidipagina">
    <w:name w:val="footnote reference"/>
    <w:rsid w:val="006A061D"/>
    <w:rPr>
      <w:vertAlign w:val="superscript"/>
    </w:rPr>
  </w:style>
  <w:style w:type="character" w:styleId="Rimandonotadichiusura">
    <w:name w:val="endnote reference"/>
    <w:rsid w:val="006A061D"/>
    <w:rPr>
      <w:vertAlign w:val="superscript"/>
    </w:rPr>
  </w:style>
  <w:style w:type="character" w:customStyle="1" w:styleId="ListLabel2">
    <w:name w:val="ListLabel 2"/>
    <w:rsid w:val="006A061D"/>
    <w:rPr>
      <w:rFonts w:cs="Webdings"/>
    </w:rPr>
  </w:style>
  <w:style w:type="character" w:customStyle="1" w:styleId="ListLabel3">
    <w:name w:val="ListLabel 3"/>
    <w:rsid w:val="006A061D"/>
    <w:rPr>
      <w:rFonts w:cs="Wingdings"/>
    </w:rPr>
  </w:style>
  <w:style w:type="character" w:customStyle="1" w:styleId="ListLabel4">
    <w:name w:val="ListLabel 4"/>
    <w:rsid w:val="006A061D"/>
    <w:rPr>
      <w:rFonts w:cs="Symbol"/>
    </w:rPr>
  </w:style>
  <w:style w:type="character" w:customStyle="1" w:styleId="ListLabel5">
    <w:name w:val="ListLabel 5"/>
    <w:rsid w:val="006A061D"/>
    <w:rPr>
      <w:rFonts w:cs="Times New Roman"/>
    </w:rPr>
  </w:style>
  <w:style w:type="character" w:customStyle="1" w:styleId="ListLabel6">
    <w:name w:val="ListLabel 6"/>
    <w:rsid w:val="006A061D"/>
    <w:rPr>
      <w:rFonts w:cs="Courier New"/>
    </w:rPr>
  </w:style>
  <w:style w:type="character" w:customStyle="1" w:styleId="ListLabel7">
    <w:name w:val="ListLabel 7"/>
    <w:rsid w:val="006A061D"/>
    <w:rPr>
      <w:rFonts w:cs="Webdings"/>
    </w:rPr>
  </w:style>
  <w:style w:type="character" w:customStyle="1" w:styleId="ListLabel8">
    <w:name w:val="ListLabel 8"/>
    <w:rsid w:val="006A061D"/>
    <w:rPr>
      <w:rFonts w:cs="Wingdings"/>
    </w:rPr>
  </w:style>
  <w:style w:type="character" w:customStyle="1" w:styleId="ListLabel9">
    <w:name w:val="ListLabel 9"/>
    <w:rsid w:val="006A061D"/>
    <w:rPr>
      <w:rFonts w:cs="Symbol"/>
    </w:rPr>
  </w:style>
  <w:style w:type="character" w:customStyle="1" w:styleId="ListLabel10">
    <w:name w:val="ListLabel 10"/>
    <w:rsid w:val="006A061D"/>
    <w:rPr>
      <w:rFonts w:cs="Times New Roman"/>
    </w:rPr>
  </w:style>
  <w:style w:type="character" w:customStyle="1" w:styleId="ListLabel11">
    <w:name w:val="ListLabel 11"/>
    <w:rsid w:val="006A061D"/>
    <w:rPr>
      <w:rFonts w:cs="Courier New"/>
    </w:rPr>
  </w:style>
  <w:style w:type="character" w:styleId="Enfasigrassetto">
    <w:name w:val="Strong"/>
    <w:uiPriority w:val="22"/>
    <w:qFormat/>
    <w:rsid w:val="006A061D"/>
    <w:rPr>
      <w:b/>
      <w:bCs/>
    </w:rPr>
  </w:style>
  <w:style w:type="character" w:customStyle="1" w:styleId="ListLabel12">
    <w:name w:val="ListLabel 12"/>
    <w:rsid w:val="006A061D"/>
    <w:rPr>
      <w:rFonts w:cs="Webdings"/>
    </w:rPr>
  </w:style>
  <w:style w:type="character" w:customStyle="1" w:styleId="ListLabel13">
    <w:name w:val="ListLabel 13"/>
    <w:rsid w:val="006A061D"/>
    <w:rPr>
      <w:rFonts w:cs="Wingdings"/>
    </w:rPr>
  </w:style>
  <w:style w:type="character" w:customStyle="1" w:styleId="ListLabel14">
    <w:name w:val="ListLabel 14"/>
    <w:rsid w:val="006A061D"/>
    <w:rPr>
      <w:rFonts w:cs="Symbol"/>
    </w:rPr>
  </w:style>
  <w:style w:type="character" w:customStyle="1" w:styleId="ListLabel15">
    <w:name w:val="ListLabel 15"/>
    <w:rsid w:val="006A061D"/>
    <w:rPr>
      <w:rFonts w:cs="Times New Roman"/>
    </w:rPr>
  </w:style>
  <w:style w:type="character" w:customStyle="1" w:styleId="ListLabel16">
    <w:name w:val="ListLabel 16"/>
    <w:rsid w:val="006A061D"/>
    <w:rPr>
      <w:rFonts w:cs="Courier New"/>
    </w:rPr>
  </w:style>
  <w:style w:type="character" w:customStyle="1" w:styleId="ListLabel17">
    <w:name w:val="ListLabel 17"/>
    <w:rsid w:val="006A061D"/>
    <w:rPr>
      <w:rFonts w:cs="Webdings"/>
    </w:rPr>
  </w:style>
  <w:style w:type="character" w:customStyle="1" w:styleId="ListLabel18">
    <w:name w:val="ListLabel 18"/>
    <w:rsid w:val="006A061D"/>
    <w:rPr>
      <w:rFonts w:cs="Wingdings"/>
    </w:rPr>
  </w:style>
  <w:style w:type="character" w:customStyle="1" w:styleId="ListLabel19">
    <w:name w:val="ListLabel 19"/>
    <w:rsid w:val="006A061D"/>
    <w:rPr>
      <w:rFonts w:cs="Symbol"/>
    </w:rPr>
  </w:style>
  <w:style w:type="character" w:customStyle="1" w:styleId="ListLabel20">
    <w:name w:val="ListLabel 20"/>
    <w:rsid w:val="006A061D"/>
    <w:rPr>
      <w:rFonts w:cs="Times New Roman"/>
    </w:rPr>
  </w:style>
  <w:style w:type="character" w:customStyle="1" w:styleId="ListLabel21">
    <w:name w:val="ListLabel 21"/>
    <w:rsid w:val="006A061D"/>
    <w:rPr>
      <w:rFonts w:cs="Courier New"/>
    </w:rPr>
  </w:style>
  <w:style w:type="character" w:customStyle="1" w:styleId="FootnoteCharacters">
    <w:name w:val="Footnote Characters"/>
    <w:rsid w:val="006A061D"/>
  </w:style>
  <w:style w:type="character" w:customStyle="1" w:styleId="EndnoteCharacters">
    <w:name w:val="Endnote Characters"/>
    <w:rsid w:val="006A061D"/>
  </w:style>
  <w:style w:type="paragraph" w:customStyle="1" w:styleId="Heading">
    <w:name w:val="Heading"/>
    <w:basedOn w:val="Normale"/>
    <w:next w:val="Corpotesto"/>
    <w:rsid w:val="006A061D"/>
    <w:pPr>
      <w:keepNext/>
      <w:spacing w:before="240" w:after="120"/>
    </w:pPr>
    <w:rPr>
      <w:rFonts w:ascii="Liberation Sans" w:eastAsia="Droid Sans Fallback" w:hAnsi="Liberation Sans" w:cs="FreeSans"/>
      <w:sz w:val="28"/>
      <w:szCs w:val="28"/>
    </w:rPr>
  </w:style>
  <w:style w:type="paragraph" w:styleId="Corpotesto">
    <w:name w:val="Body Text"/>
    <w:basedOn w:val="Normale"/>
    <w:rsid w:val="006A061D"/>
    <w:pPr>
      <w:spacing w:after="140" w:line="288" w:lineRule="auto"/>
    </w:pPr>
    <w:rPr>
      <w:rFonts w:ascii="Arial" w:hAnsi="Arial" w:cs="Arial"/>
      <w:sz w:val="18"/>
    </w:rPr>
  </w:style>
  <w:style w:type="paragraph" w:styleId="Elenco">
    <w:name w:val="List"/>
    <w:basedOn w:val="Corpotesto"/>
    <w:rsid w:val="006A061D"/>
    <w:rPr>
      <w:rFonts w:cs="Tahoma"/>
    </w:rPr>
  </w:style>
  <w:style w:type="paragraph" w:styleId="Didascalia">
    <w:name w:val="caption"/>
    <w:basedOn w:val="Normale"/>
    <w:qFormat/>
    <w:rsid w:val="006A061D"/>
    <w:pPr>
      <w:suppressLineNumbers/>
      <w:spacing w:before="120" w:after="120"/>
    </w:pPr>
    <w:rPr>
      <w:rFonts w:cs="FreeSans"/>
      <w:i/>
      <w:iCs/>
    </w:rPr>
  </w:style>
  <w:style w:type="paragraph" w:customStyle="1" w:styleId="Index">
    <w:name w:val="Index"/>
    <w:basedOn w:val="Normale"/>
    <w:rsid w:val="006A061D"/>
    <w:pPr>
      <w:suppressLineNumbers/>
    </w:pPr>
    <w:rPr>
      <w:rFonts w:cs="FreeSans"/>
    </w:rPr>
  </w:style>
  <w:style w:type="paragraph" w:customStyle="1" w:styleId="Intestazione2">
    <w:name w:val="Intestazione2"/>
    <w:basedOn w:val="Normale"/>
    <w:rsid w:val="006A061D"/>
    <w:pPr>
      <w:keepNext/>
      <w:spacing w:before="240" w:after="120"/>
    </w:pPr>
    <w:rPr>
      <w:rFonts w:ascii="Arial" w:eastAsia="MS Mincho" w:hAnsi="Arial" w:cs="Tahoma"/>
      <w:sz w:val="28"/>
      <w:szCs w:val="28"/>
    </w:rPr>
  </w:style>
  <w:style w:type="paragraph" w:customStyle="1" w:styleId="Didascalia2">
    <w:name w:val="Didascalia2"/>
    <w:basedOn w:val="Normale"/>
    <w:rsid w:val="006A061D"/>
    <w:pPr>
      <w:suppressLineNumbers/>
      <w:spacing w:before="120" w:after="120"/>
    </w:pPr>
    <w:rPr>
      <w:rFonts w:cs="Tahoma"/>
      <w:i/>
      <w:iCs/>
    </w:rPr>
  </w:style>
  <w:style w:type="paragraph" w:customStyle="1" w:styleId="Indice">
    <w:name w:val="Indice"/>
    <w:basedOn w:val="Normale"/>
    <w:rsid w:val="006A061D"/>
    <w:pPr>
      <w:suppressLineNumbers/>
    </w:pPr>
    <w:rPr>
      <w:rFonts w:cs="Tahoma"/>
    </w:rPr>
  </w:style>
  <w:style w:type="paragraph" w:customStyle="1" w:styleId="Intestazione1">
    <w:name w:val="Intestazione1"/>
    <w:basedOn w:val="Normale"/>
    <w:rsid w:val="006A061D"/>
    <w:pPr>
      <w:keepNext/>
      <w:spacing w:before="240" w:after="120"/>
    </w:pPr>
    <w:rPr>
      <w:rFonts w:ascii="Arial" w:eastAsia="Lucida Sans Unicode" w:hAnsi="Arial" w:cs="Tahoma"/>
      <w:sz w:val="28"/>
      <w:szCs w:val="28"/>
    </w:rPr>
  </w:style>
  <w:style w:type="paragraph" w:customStyle="1" w:styleId="Didascalia1">
    <w:name w:val="Didascalia1"/>
    <w:basedOn w:val="Normale"/>
    <w:rsid w:val="006A061D"/>
    <w:pPr>
      <w:suppressLineNumbers/>
      <w:spacing w:before="120" w:after="120"/>
    </w:pPr>
    <w:rPr>
      <w:rFonts w:cs="Tahoma"/>
      <w:i/>
      <w:iCs/>
    </w:rPr>
  </w:style>
  <w:style w:type="paragraph" w:customStyle="1" w:styleId="Corpodeltesto21">
    <w:name w:val="Corpo del testo 21"/>
    <w:basedOn w:val="Normale"/>
    <w:rsid w:val="006A061D"/>
    <w:rPr>
      <w:rFonts w:ascii="Arial" w:hAnsi="Arial" w:cs="Arial"/>
      <w:b/>
      <w:bCs/>
      <w:sz w:val="18"/>
      <w:lang w:val="en-GB"/>
    </w:rPr>
  </w:style>
  <w:style w:type="paragraph" w:customStyle="1" w:styleId="Corpodeltesto31">
    <w:name w:val="Corpo del testo 31"/>
    <w:basedOn w:val="Normale"/>
    <w:rsid w:val="006A061D"/>
    <w:rPr>
      <w:rFonts w:ascii="Arial" w:hAnsi="Arial" w:cs="Arial"/>
      <w:sz w:val="22"/>
    </w:rPr>
  </w:style>
  <w:style w:type="paragraph" w:customStyle="1" w:styleId="NormaleWeb1">
    <w:name w:val="Normale (Web)1"/>
    <w:basedOn w:val="Normale"/>
    <w:rsid w:val="006A061D"/>
  </w:style>
  <w:style w:type="paragraph" w:styleId="Pidipagina">
    <w:name w:val="footer"/>
    <w:basedOn w:val="Normale"/>
    <w:uiPriority w:val="99"/>
    <w:rsid w:val="006A061D"/>
    <w:pPr>
      <w:tabs>
        <w:tab w:val="center" w:pos="4819"/>
        <w:tab w:val="right" w:pos="9638"/>
      </w:tabs>
    </w:pPr>
  </w:style>
  <w:style w:type="paragraph" w:styleId="Rientrocorpodeltesto">
    <w:name w:val="Body Text Indent"/>
    <w:basedOn w:val="Normale"/>
    <w:rsid w:val="006A061D"/>
    <w:pPr>
      <w:ind w:left="1080"/>
    </w:pPr>
    <w:rPr>
      <w:rFonts w:ascii="Comic Sans MS" w:hAnsi="Comic Sans MS"/>
      <w:sz w:val="22"/>
      <w:szCs w:val="22"/>
    </w:rPr>
  </w:style>
  <w:style w:type="paragraph" w:customStyle="1" w:styleId="Contenutotabella">
    <w:name w:val="Contenuto tabella"/>
    <w:basedOn w:val="Normale"/>
    <w:rsid w:val="006A061D"/>
    <w:pPr>
      <w:suppressLineNumbers/>
    </w:pPr>
  </w:style>
  <w:style w:type="paragraph" w:customStyle="1" w:styleId="Intestazionetabella">
    <w:name w:val="Intestazione tabella"/>
    <w:basedOn w:val="Contenutotabella"/>
    <w:rsid w:val="006A061D"/>
    <w:pPr>
      <w:jc w:val="center"/>
    </w:pPr>
    <w:rPr>
      <w:b/>
      <w:bCs/>
    </w:rPr>
  </w:style>
  <w:style w:type="paragraph" w:customStyle="1" w:styleId="Contenutocornice">
    <w:name w:val="Contenuto cornice"/>
    <w:basedOn w:val="Corpotesto"/>
    <w:rsid w:val="006A061D"/>
  </w:style>
  <w:style w:type="paragraph" w:styleId="Intestazione">
    <w:name w:val="header"/>
    <w:basedOn w:val="Normale"/>
    <w:rsid w:val="006A061D"/>
    <w:pPr>
      <w:suppressLineNumbers/>
      <w:tabs>
        <w:tab w:val="center" w:pos="4818"/>
        <w:tab w:val="right" w:pos="9637"/>
      </w:tabs>
    </w:pPr>
  </w:style>
  <w:style w:type="paragraph" w:customStyle="1" w:styleId="Corpodeltesto22">
    <w:name w:val="Corpo del testo 22"/>
    <w:basedOn w:val="Normale"/>
    <w:rsid w:val="006A061D"/>
    <w:rPr>
      <w:rFonts w:ascii="Comic Sans MS" w:hAnsi="Comic Sans MS"/>
      <w:b/>
      <w:bCs/>
      <w:sz w:val="20"/>
      <w:szCs w:val="20"/>
    </w:rPr>
  </w:style>
  <w:style w:type="paragraph" w:customStyle="1" w:styleId="Corpodeltesto32">
    <w:name w:val="Corpo del testo 32"/>
    <w:basedOn w:val="Normale"/>
    <w:rsid w:val="006A061D"/>
    <w:rPr>
      <w:rFonts w:ascii="Comic Sans MS" w:hAnsi="Comic Sans MS"/>
      <w:sz w:val="20"/>
      <w:szCs w:val="20"/>
    </w:rPr>
  </w:style>
  <w:style w:type="paragraph" w:customStyle="1" w:styleId="Testofumetto1">
    <w:name w:val="Testo fumetto1"/>
    <w:basedOn w:val="Normale"/>
    <w:rsid w:val="006A061D"/>
    <w:rPr>
      <w:rFonts w:ascii="Tahoma" w:hAnsi="Tahoma" w:cs="Tahoma"/>
      <w:sz w:val="16"/>
      <w:szCs w:val="16"/>
    </w:rPr>
  </w:style>
  <w:style w:type="paragraph" w:customStyle="1" w:styleId="Testonotaapidipagina1">
    <w:name w:val="Testo nota a piè di pagina1"/>
    <w:basedOn w:val="Normale"/>
    <w:rsid w:val="006A061D"/>
    <w:rPr>
      <w:sz w:val="20"/>
      <w:szCs w:val="20"/>
    </w:rPr>
  </w:style>
  <w:style w:type="paragraph" w:customStyle="1" w:styleId="Default">
    <w:name w:val="Default"/>
    <w:rsid w:val="006A061D"/>
    <w:pPr>
      <w:suppressAutoHyphens/>
      <w:overflowPunct w:val="0"/>
    </w:pPr>
    <w:rPr>
      <w:rFonts w:ascii="Arial" w:eastAsia="Calibri" w:hAnsi="Arial" w:cs="Arial"/>
      <w:color w:val="000000"/>
      <w:kern w:val="1"/>
      <w:sz w:val="24"/>
      <w:szCs w:val="24"/>
      <w:lang w:eastAsia="en-US"/>
    </w:rPr>
  </w:style>
  <w:style w:type="paragraph" w:customStyle="1" w:styleId="Paragrafoelenco1">
    <w:name w:val="Paragrafo elenco1"/>
    <w:basedOn w:val="Normale"/>
    <w:rsid w:val="006A061D"/>
    <w:pPr>
      <w:ind w:left="720"/>
      <w:contextualSpacing/>
    </w:pPr>
  </w:style>
  <w:style w:type="paragraph" w:customStyle="1" w:styleId="FrameContents">
    <w:name w:val="Frame Contents"/>
    <w:basedOn w:val="Normale"/>
    <w:rsid w:val="006A061D"/>
  </w:style>
  <w:style w:type="paragraph" w:styleId="Testonotaapidipagina">
    <w:name w:val="footnote text"/>
    <w:basedOn w:val="Normale"/>
    <w:rsid w:val="006A061D"/>
  </w:style>
  <w:style w:type="paragraph" w:customStyle="1" w:styleId="TableContents">
    <w:name w:val="Table Contents"/>
    <w:basedOn w:val="Normale"/>
    <w:rsid w:val="006A061D"/>
  </w:style>
  <w:style w:type="paragraph" w:styleId="Testofumetto">
    <w:name w:val="Balloon Text"/>
    <w:basedOn w:val="Normale"/>
    <w:link w:val="TestofumettoCarattere1"/>
    <w:uiPriority w:val="99"/>
    <w:semiHidden/>
    <w:unhideWhenUsed/>
    <w:rsid w:val="003262A7"/>
    <w:rPr>
      <w:rFonts w:ascii="Tahoma" w:hAnsi="Tahoma" w:cs="Tahoma"/>
      <w:sz w:val="16"/>
      <w:szCs w:val="16"/>
    </w:rPr>
  </w:style>
  <w:style w:type="character" w:customStyle="1" w:styleId="TestofumettoCarattere1">
    <w:name w:val="Testo fumetto Carattere1"/>
    <w:basedOn w:val="Carpredefinitoparagrafo"/>
    <w:link w:val="Testofumetto"/>
    <w:uiPriority w:val="99"/>
    <w:semiHidden/>
    <w:rsid w:val="003262A7"/>
    <w:rPr>
      <w:rFonts w:ascii="Tahoma" w:hAnsi="Tahoma" w:cs="Tahoma"/>
      <w:color w:val="00000A"/>
      <w:kern w:val="1"/>
      <w:sz w:val="16"/>
      <w:szCs w:val="16"/>
      <w:lang w:eastAsia="ar-SA"/>
    </w:rPr>
  </w:style>
  <w:style w:type="paragraph" w:styleId="Paragrafoelenco">
    <w:name w:val="List Paragraph"/>
    <w:basedOn w:val="Normale"/>
    <w:uiPriority w:val="34"/>
    <w:qFormat/>
    <w:rsid w:val="00F93736"/>
    <w:pPr>
      <w:ind w:left="720"/>
      <w:contextualSpacing/>
    </w:pPr>
  </w:style>
  <w:style w:type="paragraph" w:styleId="NormaleWeb">
    <w:name w:val="Normal (Web)"/>
    <w:basedOn w:val="Normale"/>
    <w:uiPriority w:val="99"/>
    <w:unhideWhenUsed/>
    <w:rsid w:val="00F67A98"/>
    <w:pPr>
      <w:suppressAutoHyphens w:val="0"/>
      <w:overflowPunct/>
      <w:spacing w:before="100" w:beforeAutospacing="1" w:after="100" w:afterAutospacing="1"/>
    </w:pPr>
    <w:rPr>
      <w:color w:val="auto"/>
      <w:kern w:val="0"/>
      <w:lang w:eastAsia="it-IT"/>
    </w:rPr>
  </w:style>
  <w:style w:type="table" w:styleId="Grigliatabella">
    <w:name w:val="Table Grid"/>
    <w:basedOn w:val="Tabellanormale"/>
    <w:uiPriority w:val="59"/>
    <w:rsid w:val="00960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4D71C7"/>
    <w:rPr>
      <w:sz w:val="16"/>
      <w:szCs w:val="16"/>
    </w:rPr>
  </w:style>
  <w:style w:type="paragraph" w:styleId="Testocommento">
    <w:name w:val="annotation text"/>
    <w:basedOn w:val="Normale"/>
    <w:link w:val="TestocommentoCarattere"/>
    <w:uiPriority w:val="99"/>
    <w:semiHidden/>
    <w:unhideWhenUsed/>
    <w:rsid w:val="004D71C7"/>
    <w:rPr>
      <w:sz w:val="20"/>
      <w:szCs w:val="20"/>
    </w:rPr>
  </w:style>
  <w:style w:type="character" w:customStyle="1" w:styleId="TestocommentoCarattere">
    <w:name w:val="Testo commento Carattere"/>
    <w:basedOn w:val="Carpredefinitoparagrafo"/>
    <w:link w:val="Testocommento"/>
    <w:uiPriority w:val="99"/>
    <w:semiHidden/>
    <w:rsid w:val="004D71C7"/>
    <w:rPr>
      <w:color w:val="00000A"/>
      <w:kern w:val="1"/>
      <w:lang w:eastAsia="ar-SA"/>
    </w:rPr>
  </w:style>
  <w:style w:type="paragraph" w:styleId="Soggettocommento">
    <w:name w:val="annotation subject"/>
    <w:basedOn w:val="Testocommento"/>
    <w:next w:val="Testocommento"/>
    <w:link w:val="SoggettocommentoCarattere"/>
    <w:uiPriority w:val="99"/>
    <w:semiHidden/>
    <w:unhideWhenUsed/>
    <w:rsid w:val="004D71C7"/>
    <w:rPr>
      <w:b/>
      <w:bCs/>
    </w:rPr>
  </w:style>
  <w:style w:type="character" w:customStyle="1" w:styleId="SoggettocommentoCarattere">
    <w:name w:val="Soggetto commento Carattere"/>
    <w:basedOn w:val="TestocommentoCarattere"/>
    <w:link w:val="Soggettocommento"/>
    <w:uiPriority w:val="99"/>
    <w:semiHidden/>
    <w:rsid w:val="004D71C7"/>
    <w:rPr>
      <w:b/>
      <w:bCs/>
      <w:color w:val="00000A"/>
      <w:kern w:val="1"/>
      <w:lang w:eastAsia="ar-SA"/>
    </w:rPr>
  </w:style>
  <w:style w:type="paragraph" w:styleId="Revisione">
    <w:name w:val="Revision"/>
    <w:hidden/>
    <w:uiPriority w:val="99"/>
    <w:semiHidden/>
    <w:rsid w:val="004D71C7"/>
    <w:rPr>
      <w:color w:val="00000A"/>
      <w:kern w:val="1"/>
      <w:sz w:val="24"/>
      <w:szCs w:val="24"/>
      <w:lang w:eastAsia="ar-SA"/>
    </w:rPr>
  </w:style>
  <w:style w:type="paragraph" w:customStyle="1" w:styleId="text-medium-24">
    <w:name w:val="text-medium-24"/>
    <w:basedOn w:val="Normale"/>
    <w:rsid w:val="00F96434"/>
    <w:pPr>
      <w:suppressAutoHyphens w:val="0"/>
      <w:overflowPunct/>
      <w:spacing w:before="100" w:beforeAutospacing="1" w:after="100" w:afterAutospacing="1" w:line="273" w:lineRule="atLeast"/>
    </w:pPr>
    <w:rPr>
      <w:rFonts w:ascii="fluxregularregular" w:hAnsi="fluxregularregular"/>
      <w:color w:val="444C4E"/>
      <w:kern w:val="0"/>
      <w:sz w:val="23"/>
      <w:szCs w:val="23"/>
      <w:lang w:eastAsia="it-IT"/>
    </w:rPr>
  </w:style>
  <w:style w:type="paragraph" w:customStyle="1" w:styleId="textsmall-18">
    <w:name w:val="textsmall-18"/>
    <w:basedOn w:val="Normale"/>
    <w:rsid w:val="00F96434"/>
    <w:pPr>
      <w:suppressAutoHyphens w:val="0"/>
      <w:overflowPunct/>
      <w:spacing w:before="100" w:beforeAutospacing="1" w:after="100" w:afterAutospacing="1" w:line="226" w:lineRule="atLeast"/>
    </w:pPr>
    <w:rPr>
      <w:rFonts w:ascii="fluxregularregular" w:hAnsi="fluxregularregular"/>
      <w:color w:val="444C4E"/>
      <w:kern w:val="0"/>
      <w:sz w:val="17"/>
      <w:szCs w:val="17"/>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6A061D"/>
    <w:pPr>
      <w:suppressAutoHyphens/>
      <w:overflowPunct w:val="0"/>
    </w:pPr>
    <w:rPr>
      <w:color w:val="00000A"/>
      <w:kern w:val="1"/>
      <w:sz w:val="24"/>
      <w:szCs w:val="24"/>
      <w:lang w:eastAsia="ar-SA"/>
    </w:rPr>
  </w:style>
  <w:style w:type="paragraph" w:styleId="Titolo1">
    <w:name w:val="heading 1"/>
    <w:basedOn w:val="Normale"/>
    <w:qFormat/>
    <w:rsid w:val="006A061D"/>
    <w:pPr>
      <w:keepNext/>
      <w:tabs>
        <w:tab w:val="left" w:pos="864"/>
      </w:tabs>
      <w:outlineLvl w:val="0"/>
    </w:pPr>
    <w:rPr>
      <w:rFonts w:ascii="Arial" w:hAnsi="Arial" w:cs="Arial"/>
      <w:b/>
      <w:bCs/>
      <w:sz w:val="22"/>
    </w:rPr>
  </w:style>
  <w:style w:type="paragraph" w:styleId="Titolo2">
    <w:name w:val="heading 2"/>
    <w:basedOn w:val="Normale"/>
    <w:qFormat/>
    <w:rsid w:val="006A061D"/>
    <w:pPr>
      <w:keepNext/>
      <w:tabs>
        <w:tab w:val="left" w:pos="1152"/>
      </w:tabs>
      <w:outlineLvl w:val="1"/>
    </w:pPr>
    <w:rPr>
      <w:rFonts w:ascii="Arial" w:hAnsi="Arial" w:cs="Arial"/>
      <w:b/>
      <w:bCs/>
      <w:sz w:val="22"/>
      <w:u w:val="single"/>
    </w:rPr>
  </w:style>
  <w:style w:type="paragraph" w:styleId="Titolo3">
    <w:name w:val="heading 3"/>
    <w:basedOn w:val="Normale"/>
    <w:qFormat/>
    <w:rsid w:val="006A061D"/>
    <w:pPr>
      <w:keepNext/>
      <w:tabs>
        <w:tab w:val="left" w:pos="1440"/>
      </w:tabs>
      <w:jc w:val="center"/>
      <w:outlineLvl w:val="2"/>
    </w:pPr>
    <w:rPr>
      <w:rFonts w:ascii="Arial" w:hAnsi="Arial" w:cs="Arial"/>
      <w:b/>
      <w:bCs/>
      <w:sz w:val="22"/>
      <w:u w:val="single"/>
    </w:rPr>
  </w:style>
  <w:style w:type="paragraph" w:styleId="Titolo4">
    <w:name w:val="heading 4"/>
    <w:basedOn w:val="Normale"/>
    <w:qFormat/>
    <w:rsid w:val="006A061D"/>
    <w:pPr>
      <w:keepNext/>
      <w:tabs>
        <w:tab w:val="left" w:pos="1224"/>
      </w:tabs>
      <w:ind w:left="360"/>
      <w:outlineLvl w:val="3"/>
    </w:pPr>
    <w:rPr>
      <w:b/>
      <w:bCs/>
      <w:sz w:val="28"/>
    </w:rPr>
  </w:style>
  <w:style w:type="paragraph" w:styleId="Titolo5">
    <w:name w:val="heading 5"/>
    <w:basedOn w:val="Normale"/>
    <w:qFormat/>
    <w:rsid w:val="006A061D"/>
    <w:pPr>
      <w:keepNext/>
      <w:tabs>
        <w:tab w:val="left" w:pos="2016"/>
      </w:tabs>
      <w:outlineLvl w:val="4"/>
    </w:pPr>
    <w:rPr>
      <w:rFonts w:ascii="Arial" w:hAnsi="Arial" w:cs="Arial"/>
      <w:i/>
      <w:iCs/>
      <w:sz w:val="18"/>
    </w:rPr>
  </w:style>
  <w:style w:type="paragraph" w:styleId="Titolo6">
    <w:name w:val="heading 6"/>
    <w:basedOn w:val="Normale"/>
    <w:qFormat/>
    <w:rsid w:val="006A061D"/>
    <w:pPr>
      <w:keepNext/>
      <w:tabs>
        <w:tab w:val="left" w:pos="2304"/>
      </w:tabs>
      <w:outlineLvl w:val="5"/>
    </w:pPr>
    <w:rPr>
      <w:rFonts w:ascii="Comic Sans MS" w:hAnsi="Comic Sans MS"/>
      <w:sz w:val="20"/>
      <w:szCs w:val="20"/>
      <w:u w:val="single"/>
    </w:rPr>
  </w:style>
  <w:style w:type="paragraph" w:styleId="Titolo7">
    <w:name w:val="heading 7"/>
    <w:basedOn w:val="Normale"/>
    <w:qFormat/>
    <w:rsid w:val="006A061D"/>
    <w:pPr>
      <w:keepNext/>
      <w:tabs>
        <w:tab w:val="left" w:pos="2592"/>
      </w:tabs>
      <w:outlineLvl w:val="6"/>
    </w:pPr>
    <w:rPr>
      <w:rFonts w:ascii="Comic Sans MS" w:hAnsi="Comic Sans MS"/>
      <w:b/>
      <w:bCs/>
      <w:sz w:val="20"/>
      <w:szCs w:val="20"/>
    </w:rPr>
  </w:style>
  <w:style w:type="paragraph" w:styleId="Titolo8">
    <w:name w:val="heading 8"/>
    <w:basedOn w:val="Normale"/>
    <w:qFormat/>
    <w:rsid w:val="006A061D"/>
    <w:pPr>
      <w:keepNext/>
      <w:outlineLvl w:val="7"/>
    </w:pPr>
    <w:rPr>
      <w:rFonts w:ascii="Comic Sans MS" w:hAnsi="Comic Sans MS"/>
      <w:b/>
      <w:bCs/>
      <w:sz w:val="16"/>
      <w:szCs w:val="16"/>
    </w:rPr>
  </w:style>
  <w:style w:type="paragraph" w:styleId="Titolo9">
    <w:name w:val="heading 9"/>
    <w:basedOn w:val="Normale"/>
    <w:qFormat/>
    <w:rsid w:val="006A061D"/>
    <w:pPr>
      <w:keepNext/>
      <w:outlineLvl w:val="8"/>
    </w:pPr>
    <w:rPr>
      <w:rFonts w:ascii="Comic Sans MS" w:hAnsi="Comic Sans MS"/>
      <w:b/>
      <w:bCs/>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6A061D"/>
  </w:style>
  <w:style w:type="character" w:customStyle="1" w:styleId="WW8Num2z0">
    <w:name w:val="WW8Num2z0"/>
    <w:rsid w:val="006A061D"/>
    <w:rPr>
      <w:rFonts w:ascii="Webdings" w:hAnsi="Webdings"/>
    </w:rPr>
  </w:style>
  <w:style w:type="character" w:customStyle="1" w:styleId="WW8Num3z0">
    <w:name w:val="WW8Num3z0"/>
    <w:rsid w:val="006A061D"/>
    <w:rPr>
      <w:rFonts w:ascii="Webdings" w:hAnsi="Webdings"/>
    </w:rPr>
  </w:style>
  <w:style w:type="character" w:customStyle="1" w:styleId="WW8Num3z1">
    <w:name w:val="WW8Num3z1"/>
    <w:rsid w:val="006A061D"/>
    <w:rPr>
      <w:rFonts w:ascii="Courier New" w:hAnsi="Courier New"/>
    </w:rPr>
  </w:style>
  <w:style w:type="character" w:customStyle="1" w:styleId="WW8Num3z2">
    <w:name w:val="WW8Num3z2"/>
    <w:rsid w:val="006A061D"/>
    <w:rPr>
      <w:rFonts w:ascii="Wingdings" w:hAnsi="Wingdings"/>
    </w:rPr>
  </w:style>
  <w:style w:type="character" w:customStyle="1" w:styleId="WW8Num3z3">
    <w:name w:val="WW8Num3z3"/>
    <w:rsid w:val="006A061D"/>
    <w:rPr>
      <w:rFonts w:ascii="Symbol" w:hAnsi="Symbol"/>
    </w:rPr>
  </w:style>
  <w:style w:type="character" w:customStyle="1" w:styleId="WW8Num3z4">
    <w:name w:val="WW8Num3z4"/>
    <w:rsid w:val="006A061D"/>
    <w:rPr>
      <w:rFonts w:ascii="Courier New" w:hAnsi="Courier New"/>
    </w:rPr>
  </w:style>
  <w:style w:type="character" w:customStyle="1" w:styleId="WW8Num3z5">
    <w:name w:val="WW8Num3z5"/>
    <w:rsid w:val="006A061D"/>
    <w:rPr>
      <w:rFonts w:ascii="Wingdings" w:hAnsi="Wingdings"/>
    </w:rPr>
  </w:style>
  <w:style w:type="character" w:customStyle="1" w:styleId="WW8Num4z0">
    <w:name w:val="WW8Num4z0"/>
    <w:rsid w:val="006A061D"/>
    <w:rPr>
      <w:rFonts w:ascii="Symbol" w:hAnsi="Symbol"/>
      <w:sz w:val="20"/>
    </w:rPr>
  </w:style>
  <w:style w:type="character" w:customStyle="1" w:styleId="WW8Num4z1">
    <w:name w:val="WW8Num4z1"/>
    <w:rsid w:val="006A061D"/>
    <w:rPr>
      <w:rFonts w:ascii="Courier New" w:hAnsi="Courier New"/>
      <w:sz w:val="20"/>
    </w:rPr>
  </w:style>
  <w:style w:type="character" w:customStyle="1" w:styleId="WW8Num4z2">
    <w:name w:val="WW8Num4z2"/>
    <w:rsid w:val="006A061D"/>
    <w:rPr>
      <w:rFonts w:ascii="Wingdings" w:hAnsi="Wingdings"/>
      <w:sz w:val="20"/>
    </w:rPr>
  </w:style>
  <w:style w:type="character" w:customStyle="1" w:styleId="WW8Num5z0">
    <w:name w:val="WW8Num5z0"/>
    <w:rsid w:val="006A061D"/>
    <w:rPr>
      <w:rFonts w:ascii="Wingdings" w:eastAsia="Times New Roman" w:hAnsi="Wingdings" w:cs="Times New Roman"/>
    </w:rPr>
  </w:style>
  <w:style w:type="character" w:customStyle="1" w:styleId="WW8Num5z1">
    <w:name w:val="WW8Num5z1"/>
    <w:rsid w:val="006A061D"/>
    <w:rPr>
      <w:rFonts w:ascii="Symbol" w:eastAsia="Times New Roman" w:hAnsi="Symbol" w:cs="Times New Roman"/>
    </w:rPr>
  </w:style>
  <w:style w:type="character" w:customStyle="1" w:styleId="WW8Num5z2">
    <w:name w:val="WW8Num5z2"/>
    <w:rsid w:val="006A061D"/>
    <w:rPr>
      <w:rFonts w:ascii="Times New Roman" w:eastAsia="Times New Roman" w:hAnsi="Times New Roman" w:cs="Times New Roman"/>
    </w:rPr>
  </w:style>
  <w:style w:type="character" w:customStyle="1" w:styleId="WW8Num6z0">
    <w:name w:val="WW8Num6z0"/>
    <w:rsid w:val="006A061D"/>
    <w:rPr>
      <w:rFonts w:ascii="Symbol" w:hAnsi="Symbol"/>
      <w:sz w:val="20"/>
    </w:rPr>
  </w:style>
  <w:style w:type="character" w:customStyle="1" w:styleId="WW8Num6z1">
    <w:name w:val="WW8Num6z1"/>
    <w:rsid w:val="006A061D"/>
    <w:rPr>
      <w:rFonts w:ascii="Courier New" w:hAnsi="Courier New"/>
      <w:sz w:val="20"/>
    </w:rPr>
  </w:style>
  <w:style w:type="character" w:customStyle="1" w:styleId="WW8Num6z2">
    <w:name w:val="WW8Num6z2"/>
    <w:rsid w:val="006A061D"/>
    <w:rPr>
      <w:rFonts w:ascii="Wingdings" w:hAnsi="Wingdings"/>
      <w:sz w:val="20"/>
    </w:rPr>
  </w:style>
  <w:style w:type="character" w:customStyle="1" w:styleId="WW8Num7z0">
    <w:name w:val="WW8Num7z0"/>
    <w:rsid w:val="006A061D"/>
    <w:rPr>
      <w:rFonts w:ascii="Symbol" w:hAnsi="Symbol"/>
      <w:sz w:val="20"/>
    </w:rPr>
  </w:style>
  <w:style w:type="character" w:customStyle="1" w:styleId="WW8Num7z1">
    <w:name w:val="WW8Num7z1"/>
    <w:rsid w:val="006A061D"/>
    <w:rPr>
      <w:rFonts w:ascii="Courier New" w:hAnsi="Courier New"/>
      <w:sz w:val="20"/>
    </w:rPr>
  </w:style>
  <w:style w:type="character" w:customStyle="1" w:styleId="WW8Num7z2">
    <w:name w:val="WW8Num7z2"/>
    <w:rsid w:val="006A061D"/>
    <w:rPr>
      <w:rFonts w:ascii="Wingdings" w:hAnsi="Wingdings"/>
      <w:sz w:val="20"/>
    </w:rPr>
  </w:style>
  <w:style w:type="character" w:customStyle="1" w:styleId="Caratterepredefinitoparagrafo2">
    <w:name w:val="Carattere predefinito paragrafo2"/>
    <w:rsid w:val="006A061D"/>
  </w:style>
  <w:style w:type="character" w:customStyle="1" w:styleId="WW8Num1z0">
    <w:name w:val="WW8Num1z0"/>
    <w:rsid w:val="006A061D"/>
    <w:rPr>
      <w:rFonts w:ascii="Symbol" w:hAnsi="Symbol"/>
      <w:sz w:val="20"/>
    </w:rPr>
  </w:style>
  <w:style w:type="character" w:customStyle="1" w:styleId="WW8Num1z1">
    <w:name w:val="WW8Num1z1"/>
    <w:rsid w:val="006A061D"/>
    <w:rPr>
      <w:rFonts w:ascii="Courier New" w:hAnsi="Courier New"/>
      <w:sz w:val="20"/>
    </w:rPr>
  </w:style>
  <w:style w:type="character" w:customStyle="1" w:styleId="WW8Num1z2">
    <w:name w:val="WW8Num1z2"/>
    <w:rsid w:val="006A061D"/>
    <w:rPr>
      <w:rFonts w:ascii="Wingdings" w:hAnsi="Wingdings"/>
      <w:sz w:val="20"/>
    </w:rPr>
  </w:style>
  <w:style w:type="character" w:customStyle="1" w:styleId="WW8Num2z1">
    <w:name w:val="WW8Num2z1"/>
    <w:rsid w:val="006A061D"/>
    <w:rPr>
      <w:rFonts w:ascii="Courier New" w:hAnsi="Courier New"/>
    </w:rPr>
  </w:style>
  <w:style w:type="character" w:customStyle="1" w:styleId="WW8Num2z2">
    <w:name w:val="WW8Num2z2"/>
    <w:rsid w:val="006A061D"/>
    <w:rPr>
      <w:rFonts w:ascii="Wingdings" w:hAnsi="Wingdings"/>
    </w:rPr>
  </w:style>
  <w:style w:type="character" w:customStyle="1" w:styleId="WW8Num2z3">
    <w:name w:val="WW8Num2z3"/>
    <w:rsid w:val="006A061D"/>
    <w:rPr>
      <w:rFonts w:ascii="Symbol" w:hAnsi="Symbol"/>
    </w:rPr>
  </w:style>
  <w:style w:type="character" w:customStyle="1" w:styleId="WW8Num5z3">
    <w:name w:val="WW8Num5z3"/>
    <w:rsid w:val="006A061D"/>
    <w:rPr>
      <w:rFonts w:ascii="Symbol" w:hAnsi="Symbol"/>
    </w:rPr>
  </w:style>
  <w:style w:type="character" w:customStyle="1" w:styleId="WW8Num5z4">
    <w:name w:val="WW8Num5z4"/>
    <w:rsid w:val="006A061D"/>
    <w:rPr>
      <w:rFonts w:ascii="Courier New" w:hAnsi="Courier New"/>
    </w:rPr>
  </w:style>
  <w:style w:type="character" w:customStyle="1" w:styleId="WW8Num5z5">
    <w:name w:val="WW8Num5z5"/>
    <w:rsid w:val="006A061D"/>
    <w:rPr>
      <w:rFonts w:ascii="Wingdings" w:hAnsi="Wingdings"/>
    </w:rPr>
  </w:style>
  <w:style w:type="character" w:customStyle="1" w:styleId="Caratterepredefinitoparagrafo1">
    <w:name w:val="Carattere predefinito paragrafo1"/>
    <w:rsid w:val="006A061D"/>
  </w:style>
  <w:style w:type="character" w:customStyle="1" w:styleId="a1">
    <w:name w:val="a1"/>
    <w:rsid w:val="006A061D"/>
    <w:rPr>
      <w:color w:val="008000"/>
    </w:rPr>
  </w:style>
  <w:style w:type="character" w:customStyle="1" w:styleId="testo">
    <w:name w:val="testo"/>
    <w:basedOn w:val="Caratterepredefinitoparagrafo1"/>
    <w:rsid w:val="006A061D"/>
  </w:style>
  <w:style w:type="character" w:customStyle="1" w:styleId="testopiccololeft">
    <w:name w:val="testopiccololeft"/>
    <w:basedOn w:val="Caratterepredefinitoparagrafo1"/>
    <w:rsid w:val="006A061D"/>
  </w:style>
  <w:style w:type="character" w:customStyle="1" w:styleId="corsivo">
    <w:name w:val="corsivo"/>
    <w:basedOn w:val="Caratterepredefinitoparagrafo1"/>
    <w:rsid w:val="006A061D"/>
  </w:style>
  <w:style w:type="character" w:customStyle="1" w:styleId="Enfasigrassetto1">
    <w:name w:val="Enfasi (grassetto)1"/>
    <w:rsid w:val="006A061D"/>
    <w:rPr>
      <w:b/>
      <w:bCs/>
    </w:rPr>
  </w:style>
  <w:style w:type="character" w:styleId="Collegamentoipertestuale">
    <w:name w:val="Hyperlink"/>
    <w:rsid w:val="006A061D"/>
    <w:rPr>
      <w:color w:val="0000FF"/>
      <w:u w:val="single"/>
    </w:rPr>
  </w:style>
  <w:style w:type="character" w:customStyle="1" w:styleId="Numeropagina1">
    <w:name w:val="Numero pagina1"/>
    <w:basedOn w:val="Caratterepredefinitoparagrafo1"/>
    <w:rsid w:val="006A061D"/>
  </w:style>
  <w:style w:type="character" w:styleId="Enfasicorsivo">
    <w:name w:val="Emphasis"/>
    <w:qFormat/>
    <w:rsid w:val="006A061D"/>
    <w:rPr>
      <w:i/>
      <w:iCs/>
    </w:rPr>
  </w:style>
  <w:style w:type="character" w:customStyle="1" w:styleId="PidipaginaCarattere">
    <w:name w:val="Piè di pagina Carattere"/>
    <w:uiPriority w:val="99"/>
    <w:rsid w:val="006A061D"/>
    <w:rPr>
      <w:sz w:val="24"/>
      <w:szCs w:val="24"/>
      <w:lang w:eastAsia="ar-SA"/>
    </w:rPr>
  </w:style>
  <w:style w:type="character" w:customStyle="1" w:styleId="TestofumettoCarattere">
    <w:name w:val="Testo fumetto Carattere"/>
    <w:rsid w:val="006A061D"/>
    <w:rPr>
      <w:rFonts w:ascii="Tahoma" w:hAnsi="Tahoma" w:cs="Tahoma"/>
      <w:sz w:val="16"/>
      <w:szCs w:val="16"/>
      <w:lang w:eastAsia="ar-SA"/>
    </w:rPr>
  </w:style>
  <w:style w:type="character" w:customStyle="1" w:styleId="TestonotaapidipaginaCarattere">
    <w:name w:val="Testo nota a piè di pagina Carattere"/>
    <w:rsid w:val="006A061D"/>
    <w:rPr>
      <w:lang w:eastAsia="ar-SA"/>
    </w:rPr>
  </w:style>
  <w:style w:type="character" w:customStyle="1" w:styleId="Rimandonotaapidipagina1">
    <w:name w:val="Rimando nota a piè di pagina1"/>
    <w:rsid w:val="006A061D"/>
    <w:rPr>
      <w:vertAlign w:val="superscript"/>
    </w:rPr>
  </w:style>
  <w:style w:type="character" w:customStyle="1" w:styleId="Titolo1Carattere">
    <w:name w:val="Titolo 1 Carattere"/>
    <w:rsid w:val="006A061D"/>
    <w:rPr>
      <w:rFonts w:ascii="Arial" w:hAnsi="Arial" w:cs="Arial"/>
      <w:b/>
      <w:bCs/>
      <w:sz w:val="22"/>
      <w:szCs w:val="24"/>
      <w:lang w:eastAsia="ar-SA"/>
    </w:rPr>
  </w:style>
  <w:style w:type="character" w:customStyle="1" w:styleId="Titolo3Carattere">
    <w:name w:val="Titolo 3 Carattere"/>
    <w:basedOn w:val="Carpredefinitoparagrafo1"/>
    <w:rsid w:val="006A061D"/>
    <w:rPr>
      <w:rFonts w:ascii="Arial" w:hAnsi="Arial" w:cs="Arial"/>
      <w:b/>
      <w:bCs/>
      <w:sz w:val="22"/>
      <w:szCs w:val="24"/>
      <w:u w:val="single"/>
      <w:lang w:eastAsia="ar-SA"/>
    </w:rPr>
  </w:style>
  <w:style w:type="character" w:customStyle="1" w:styleId="ListLabel1">
    <w:name w:val="ListLabel 1"/>
    <w:rsid w:val="006A061D"/>
    <w:rPr>
      <w:rFonts w:cs="Courier New"/>
    </w:rPr>
  </w:style>
  <w:style w:type="character" w:styleId="Rimandonotaapidipagina">
    <w:name w:val="footnote reference"/>
    <w:rsid w:val="006A061D"/>
    <w:rPr>
      <w:vertAlign w:val="superscript"/>
    </w:rPr>
  </w:style>
  <w:style w:type="character" w:styleId="Rimandonotadichiusura">
    <w:name w:val="endnote reference"/>
    <w:rsid w:val="006A061D"/>
    <w:rPr>
      <w:vertAlign w:val="superscript"/>
    </w:rPr>
  </w:style>
  <w:style w:type="character" w:customStyle="1" w:styleId="ListLabel2">
    <w:name w:val="ListLabel 2"/>
    <w:rsid w:val="006A061D"/>
    <w:rPr>
      <w:rFonts w:cs="Webdings"/>
    </w:rPr>
  </w:style>
  <w:style w:type="character" w:customStyle="1" w:styleId="ListLabel3">
    <w:name w:val="ListLabel 3"/>
    <w:rsid w:val="006A061D"/>
    <w:rPr>
      <w:rFonts w:cs="Wingdings"/>
    </w:rPr>
  </w:style>
  <w:style w:type="character" w:customStyle="1" w:styleId="ListLabel4">
    <w:name w:val="ListLabel 4"/>
    <w:rsid w:val="006A061D"/>
    <w:rPr>
      <w:rFonts w:cs="Symbol"/>
    </w:rPr>
  </w:style>
  <w:style w:type="character" w:customStyle="1" w:styleId="ListLabel5">
    <w:name w:val="ListLabel 5"/>
    <w:rsid w:val="006A061D"/>
    <w:rPr>
      <w:rFonts w:cs="Times New Roman"/>
    </w:rPr>
  </w:style>
  <w:style w:type="character" w:customStyle="1" w:styleId="ListLabel6">
    <w:name w:val="ListLabel 6"/>
    <w:rsid w:val="006A061D"/>
    <w:rPr>
      <w:rFonts w:cs="Courier New"/>
    </w:rPr>
  </w:style>
  <w:style w:type="character" w:customStyle="1" w:styleId="ListLabel7">
    <w:name w:val="ListLabel 7"/>
    <w:rsid w:val="006A061D"/>
    <w:rPr>
      <w:rFonts w:cs="Webdings"/>
    </w:rPr>
  </w:style>
  <w:style w:type="character" w:customStyle="1" w:styleId="ListLabel8">
    <w:name w:val="ListLabel 8"/>
    <w:rsid w:val="006A061D"/>
    <w:rPr>
      <w:rFonts w:cs="Wingdings"/>
    </w:rPr>
  </w:style>
  <w:style w:type="character" w:customStyle="1" w:styleId="ListLabel9">
    <w:name w:val="ListLabel 9"/>
    <w:rsid w:val="006A061D"/>
    <w:rPr>
      <w:rFonts w:cs="Symbol"/>
    </w:rPr>
  </w:style>
  <w:style w:type="character" w:customStyle="1" w:styleId="ListLabel10">
    <w:name w:val="ListLabel 10"/>
    <w:rsid w:val="006A061D"/>
    <w:rPr>
      <w:rFonts w:cs="Times New Roman"/>
    </w:rPr>
  </w:style>
  <w:style w:type="character" w:customStyle="1" w:styleId="ListLabel11">
    <w:name w:val="ListLabel 11"/>
    <w:rsid w:val="006A061D"/>
    <w:rPr>
      <w:rFonts w:cs="Courier New"/>
    </w:rPr>
  </w:style>
  <w:style w:type="character" w:styleId="Enfasigrassetto">
    <w:name w:val="Strong"/>
    <w:uiPriority w:val="22"/>
    <w:qFormat/>
    <w:rsid w:val="006A061D"/>
    <w:rPr>
      <w:b/>
      <w:bCs/>
    </w:rPr>
  </w:style>
  <w:style w:type="character" w:customStyle="1" w:styleId="ListLabel12">
    <w:name w:val="ListLabel 12"/>
    <w:rsid w:val="006A061D"/>
    <w:rPr>
      <w:rFonts w:cs="Webdings"/>
    </w:rPr>
  </w:style>
  <w:style w:type="character" w:customStyle="1" w:styleId="ListLabel13">
    <w:name w:val="ListLabel 13"/>
    <w:rsid w:val="006A061D"/>
    <w:rPr>
      <w:rFonts w:cs="Wingdings"/>
    </w:rPr>
  </w:style>
  <w:style w:type="character" w:customStyle="1" w:styleId="ListLabel14">
    <w:name w:val="ListLabel 14"/>
    <w:rsid w:val="006A061D"/>
    <w:rPr>
      <w:rFonts w:cs="Symbol"/>
    </w:rPr>
  </w:style>
  <w:style w:type="character" w:customStyle="1" w:styleId="ListLabel15">
    <w:name w:val="ListLabel 15"/>
    <w:rsid w:val="006A061D"/>
    <w:rPr>
      <w:rFonts w:cs="Times New Roman"/>
    </w:rPr>
  </w:style>
  <w:style w:type="character" w:customStyle="1" w:styleId="ListLabel16">
    <w:name w:val="ListLabel 16"/>
    <w:rsid w:val="006A061D"/>
    <w:rPr>
      <w:rFonts w:cs="Courier New"/>
    </w:rPr>
  </w:style>
  <w:style w:type="character" w:customStyle="1" w:styleId="ListLabel17">
    <w:name w:val="ListLabel 17"/>
    <w:rsid w:val="006A061D"/>
    <w:rPr>
      <w:rFonts w:cs="Webdings"/>
    </w:rPr>
  </w:style>
  <w:style w:type="character" w:customStyle="1" w:styleId="ListLabel18">
    <w:name w:val="ListLabel 18"/>
    <w:rsid w:val="006A061D"/>
    <w:rPr>
      <w:rFonts w:cs="Wingdings"/>
    </w:rPr>
  </w:style>
  <w:style w:type="character" w:customStyle="1" w:styleId="ListLabel19">
    <w:name w:val="ListLabel 19"/>
    <w:rsid w:val="006A061D"/>
    <w:rPr>
      <w:rFonts w:cs="Symbol"/>
    </w:rPr>
  </w:style>
  <w:style w:type="character" w:customStyle="1" w:styleId="ListLabel20">
    <w:name w:val="ListLabel 20"/>
    <w:rsid w:val="006A061D"/>
    <w:rPr>
      <w:rFonts w:cs="Times New Roman"/>
    </w:rPr>
  </w:style>
  <w:style w:type="character" w:customStyle="1" w:styleId="ListLabel21">
    <w:name w:val="ListLabel 21"/>
    <w:rsid w:val="006A061D"/>
    <w:rPr>
      <w:rFonts w:cs="Courier New"/>
    </w:rPr>
  </w:style>
  <w:style w:type="character" w:customStyle="1" w:styleId="FootnoteCharacters">
    <w:name w:val="Footnote Characters"/>
    <w:rsid w:val="006A061D"/>
  </w:style>
  <w:style w:type="character" w:customStyle="1" w:styleId="EndnoteCharacters">
    <w:name w:val="Endnote Characters"/>
    <w:rsid w:val="006A061D"/>
  </w:style>
  <w:style w:type="paragraph" w:customStyle="1" w:styleId="Heading">
    <w:name w:val="Heading"/>
    <w:basedOn w:val="Normale"/>
    <w:next w:val="Corpotesto"/>
    <w:rsid w:val="006A061D"/>
    <w:pPr>
      <w:keepNext/>
      <w:spacing w:before="240" w:after="120"/>
    </w:pPr>
    <w:rPr>
      <w:rFonts w:ascii="Liberation Sans" w:eastAsia="Droid Sans Fallback" w:hAnsi="Liberation Sans" w:cs="FreeSans"/>
      <w:sz w:val="28"/>
      <w:szCs w:val="28"/>
    </w:rPr>
  </w:style>
  <w:style w:type="paragraph" w:styleId="Corpotesto">
    <w:name w:val="Body Text"/>
    <w:basedOn w:val="Normale"/>
    <w:rsid w:val="006A061D"/>
    <w:pPr>
      <w:spacing w:after="140" w:line="288" w:lineRule="auto"/>
    </w:pPr>
    <w:rPr>
      <w:rFonts w:ascii="Arial" w:hAnsi="Arial" w:cs="Arial"/>
      <w:sz w:val="18"/>
    </w:rPr>
  </w:style>
  <w:style w:type="paragraph" w:styleId="Elenco">
    <w:name w:val="List"/>
    <w:basedOn w:val="Corpotesto"/>
    <w:rsid w:val="006A061D"/>
    <w:rPr>
      <w:rFonts w:cs="Tahoma"/>
    </w:rPr>
  </w:style>
  <w:style w:type="paragraph" w:styleId="Didascalia">
    <w:name w:val="caption"/>
    <w:basedOn w:val="Normale"/>
    <w:qFormat/>
    <w:rsid w:val="006A061D"/>
    <w:pPr>
      <w:suppressLineNumbers/>
      <w:spacing w:before="120" w:after="120"/>
    </w:pPr>
    <w:rPr>
      <w:rFonts w:cs="FreeSans"/>
      <w:i/>
      <w:iCs/>
    </w:rPr>
  </w:style>
  <w:style w:type="paragraph" w:customStyle="1" w:styleId="Index">
    <w:name w:val="Index"/>
    <w:basedOn w:val="Normale"/>
    <w:rsid w:val="006A061D"/>
    <w:pPr>
      <w:suppressLineNumbers/>
    </w:pPr>
    <w:rPr>
      <w:rFonts w:cs="FreeSans"/>
    </w:rPr>
  </w:style>
  <w:style w:type="paragraph" w:customStyle="1" w:styleId="Intestazione2">
    <w:name w:val="Intestazione2"/>
    <w:basedOn w:val="Normale"/>
    <w:rsid w:val="006A061D"/>
    <w:pPr>
      <w:keepNext/>
      <w:spacing w:before="240" w:after="120"/>
    </w:pPr>
    <w:rPr>
      <w:rFonts w:ascii="Arial" w:eastAsia="MS Mincho" w:hAnsi="Arial" w:cs="Tahoma"/>
      <w:sz w:val="28"/>
      <w:szCs w:val="28"/>
    </w:rPr>
  </w:style>
  <w:style w:type="paragraph" w:customStyle="1" w:styleId="Didascalia2">
    <w:name w:val="Didascalia2"/>
    <w:basedOn w:val="Normale"/>
    <w:rsid w:val="006A061D"/>
    <w:pPr>
      <w:suppressLineNumbers/>
      <w:spacing w:before="120" w:after="120"/>
    </w:pPr>
    <w:rPr>
      <w:rFonts w:cs="Tahoma"/>
      <w:i/>
      <w:iCs/>
    </w:rPr>
  </w:style>
  <w:style w:type="paragraph" w:customStyle="1" w:styleId="Indice">
    <w:name w:val="Indice"/>
    <w:basedOn w:val="Normale"/>
    <w:rsid w:val="006A061D"/>
    <w:pPr>
      <w:suppressLineNumbers/>
    </w:pPr>
    <w:rPr>
      <w:rFonts w:cs="Tahoma"/>
    </w:rPr>
  </w:style>
  <w:style w:type="paragraph" w:customStyle="1" w:styleId="Intestazione1">
    <w:name w:val="Intestazione1"/>
    <w:basedOn w:val="Normale"/>
    <w:rsid w:val="006A061D"/>
    <w:pPr>
      <w:keepNext/>
      <w:spacing w:before="240" w:after="120"/>
    </w:pPr>
    <w:rPr>
      <w:rFonts w:ascii="Arial" w:eastAsia="Lucida Sans Unicode" w:hAnsi="Arial" w:cs="Tahoma"/>
      <w:sz w:val="28"/>
      <w:szCs w:val="28"/>
    </w:rPr>
  </w:style>
  <w:style w:type="paragraph" w:customStyle="1" w:styleId="Didascalia1">
    <w:name w:val="Didascalia1"/>
    <w:basedOn w:val="Normale"/>
    <w:rsid w:val="006A061D"/>
    <w:pPr>
      <w:suppressLineNumbers/>
      <w:spacing w:before="120" w:after="120"/>
    </w:pPr>
    <w:rPr>
      <w:rFonts w:cs="Tahoma"/>
      <w:i/>
      <w:iCs/>
    </w:rPr>
  </w:style>
  <w:style w:type="paragraph" w:customStyle="1" w:styleId="Corpodeltesto21">
    <w:name w:val="Corpo del testo 21"/>
    <w:basedOn w:val="Normale"/>
    <w:rsid w:val="006A061D"/>
    <w:rPr>
      <w:rFonts w:ascii="Arial" w:hAnsi="Arial" w:cs="Arial"/>
      <w:b/>
      <w:bCs/>
      <w:sz w:val="18"/>
      <w:lang w:val="en-GB"/>
    </w:rPr>
  </w:style>
  <w:style w:type="paragraph" w:customStyle="1" w:styleId="Corpodeltesto31">
    <w:name w:val="Corpo del testo 31"/>
    <w:basedOn w:val="Normale"/>
    <w:rsid w:val="006A061D"/>
    <w:rPr>
      <w:rFonts w:ascii="Arial" w:hAnsi="Arial" w:cs="Arial"/>
      <w:sz w:val="22"/>
    </w:rPr>
  </w:style>
  <w:style w:type="paragraph" w:customStyle="1" w:styleId="NormaleWeb1">
    <w:name w:val="Normale (Web)1"/>
    <w:basedOn w:val="Normale"/>
    <w:rsid w:val="006A061D"/>
  </w:style>
  <w:style w:type="paragraph" w:styleId="Pidipagina">
    <w:name w:val="footer"/>
    <w:basedOn w:val="Normale"/>
    <w:uiPriority w:val="99"/>
    <w:rsid w:val="006A061D"/>
    <w:pPr>
      <w:tabs>
        <w:tab w:val="center" w:pos="4819"/>
        <w:tab w:val="right" w:pos="9638"/>
      </w:tabs>
    </w:pPr>
  </w:style>
  <w:style w:type="paragraph" w:styleId="Rientrocorpodeltesto">
    <w:name w:val="Body Text Indent"/>
    <w:basedOn w:val="Normale"/>
    <w:rsid w:val="006A061D"/>
    <w:pPr>
      <w:ind w:left="1080"/>
    </w:pPr>
    <w:rPr>
      <w:rFonts w:ascii="Comic Sans MS" w:hAnsi="Comic Sans MS"/>
      <w:sz w:val="22"/>
      <w:szCs w:val="22"/>
    </w:rPr>
  </w:style>
  <w:style w:type="paragraph" w:customStyle="1" w:styleId="Contenutotabella">
    <w:name w:val="Contenuto tabella"/>
    <w:basedOn w:val="Normale"/>
    <w:rsid w:val="006A061D"/>
    <w:pPr>
      <w:suppressLineNumbers/>
    </w:pPr>
  </w:style>
  <w:style w:type="paragraph" w:customStyle="1" w:styleId="Intestazionetabella">
    <w:name w:val="Intestazione tabella"/>
    <w:basedOn w:val="Contenutotabella"/>
    <w:rsid w:val="006A061D"/>
    <w:pPr>
      <w:jc w:val="center"/>
    </w:pPr>
    <w:rPr>
      <w:b/>
      <w:bCs/>
    </w:rPr>
  </w:style>
  <w:style w:type="paragraph" w:customStyle="1" w:styleId="Contenutocornice">
    <w:name w:val="Contenuto cornice"/>
    <w:basedOn w:val="Corpotesto"/>
    <w:rsid w:val="006A061D"/>
  </w:style>
  <w:style w:type="paragraph" w:styleId="Intestazione">
    <w:name w:val="header"/>
    <w:basedOn w:val="Normale"/>
    <w:rsid w:val="006A061D"/>
    <w:pPr>
      <w:suppressLineNumbers/>
      <w:tabs>
        <w:tab w:val="center" w:pos="4818"/>
        <w:tab w:val="right" w:pos="9637"/>
      </w:tabs>
    </w:pPr>
  </w:style>
  <w:style w:type="paragraph" w:customStyle="1" w:styleId="Corpodeltesto22">
    <w:name w:val="Corpo del testo 22"/>
    <w:basedOn w:val="Normale"/>
    <w:rsid w:val="006A061D"/>
    <w:rPr>
      <w:rFonts w:ascii="Comic Sans MS" w:hAnsi="Comic Sans MS"/>
      <w:b/>
      <w:bCs/>
      <w:sz w:val="20"/>
      <w:szCs w:val="20"/>
    </w:rPr>
  </w:style>
  <w:style w:type="paragraph" w:customStyle="1" w:styleId="Corpodeltesto32">
    <w:name w:val="Corpo del testo 32"/>
    <w:basedOn w:val="Normale"/>
    <w:rsid w:val="006A061D"/>
    <w:rPr>
      <w:rFonts w:ascii="Comic Sans MS" w:hAnsi="Comic Sans MS"/>
      <w:sz w:val="20"/>
      <w:szCs w:val="20"/>
    </w:rPr>
  </w:style>
  <w:style w:type="paragraph" w:customStyle="1" w:styleId="Testofumetto1">
    <w:name w:val="Testo fumetto1"/>
    <w:basedOn w:val="Normale"/>
    <w:rsid w:val="006A061D"/>
    <w:rPr>
      <w:rFonts w:ascii="Tahoma" w:hAnsi="Tahoma" w:cs="Tahoma"/>
      <w:sz w:val="16"/>
      <w:szCs w:val="16"/>
    </w:rPr>
  </w:style>
  <w:style w:type="paragraph" w:customStyle="1" w:styleId="Testonotaapidipagina1">
    <w:name w:val="Testo nota a piè di pagina1"/>
    <w:basedOn w:val="Normale"/>
    <w:rsid w:val="006A061D"/>
    <w:rPr>
      <w:sz w:val="20"/>
      <w:szCs w:val="20"/>
    </w:rPr>
  </w:style>
  <w:style w:type="paragraph" w:customStyle="1" w:styleId="Default">
    <w:name w:val="Default"/>
    <w:rsid w:val="006A061D"/>
    <w:pPr>
      <w:suppressAutoHyphens/>
      <w:overflowPunct w:val="0"/>
    </w:pPr>
    <w:rPr>
      <w:rFonts w:ascii="Arial" w:eastAsia="Calibri" w:hAnsi="Arial" w:cs="Arial"/>
      <w:color w:val="000000"/>
      <w:kern w:val="1"/>
      <w:sz w:val="24"/>
      <w:szCs w:val="24"/>
      <w:lang w:eastAsia="en-US"/>
    </w:rPr>
  </w:style>
  <w:style w:type="paragraph" w:customStyle="1" w:styleId="Paragrafoelenco1">
    <w:name w:val="Paragrafo elenco1"/>
    <w:basedOn w:val="Normale"/>
    <w:rsid w:val="006A061D"/>
    <w:pPr>
      <w:ind w:left="720"/>
      <w:contextualSpacing/>
    </w:pPr>
  </w:style>
  <w:style w:type="paragraph" w:customStyle="1" w:styleId="FrameContents">
    <w:name w:val="Frame Contents"/>
    <w:basedOn w:val="Normale"/>
    <w:rsid w:val="006A061D"/>
  </w:style>
  <w:style w:type="paragraph" w:styleId="Testonotaapidipagina">
    <w:name w:val="footnote text"/>
    <w:basedOn w:val="Normale"/>
    <w:rsid w:val="006A061D"/>
  </w:style>
  <w:style w:type="paragraph" w:customStyle="1" w:styleId="TableContents">
    <w:name w:val="Table Contents"/>
    <w:basedOn w:val="Normale"/>
    <w:rsid w:val="006A061D"/>
  </w:style>
  <w:style w:type="paragraph" w:styleId="Testofumetto">
    <w:name w:val="Balloon Text"/>
    <w:basedOn w:val="Normale"/>
    <w:link w:val="TestofumettoCarattere1"/>
    <w:uiPriority w:val="99"/>
    <w:semiHidden/>
    <w:unhideWhenUsed/>
    <w:rsid w:val="003262A7"/>
    <w:rPr>
      <w:rFonts w:ascii="Tahoma" w:hAnsi="Tahoma" w:cs="Tahoma"/>
      <w:sz w:val="16"/>
      <w:szCs w:val="16"/>
    </w:rPr>
  </w:style>
  <w:style w:type="character" w:customStyle="1" w:styleId="TestofumettoCarattere1">
    <w:name w:val="Testo fumetto Carattere1"/>
    <w:basedOn w:val="Carpredefinitoparagrafo"/>
    <w:link w:val="Testofumetto"/>
    <w:uiPriority w:val="99"/>
    <w:semiHidden/>
    <w:rsid w:val="003262A7"/>
    <w:rPr>
      <w:rFonts w:ascii="Tahoma" w:hAnsi="Tahoma" w:cs="Tahoma"/>
      <w:color w:val="00000A"/>
      <w:kern w:val="1"/>
      <w:sz w:val="16"/>
      <w:szCs w:val="16"/>
      <w:lang w:eastAsia="ar-SA"/>
    </w:rPr>
  </w:style>
  <w:style w:type="paragraph" w:styleId="Paragrafoelenco">
    <w:name w:val="List Paragraph"/>
    <w:basedOn w:val="Normale"/>
    <w:uiPriority w:val="34"/>
    <w:qFormat/>
    <w:rsid w:val="00F93736"/>
    <w:pPr>
      <w:ind w:left="720"/>
      <w:contextualSpacing/>
    </w:pPr>
  </w:style>
  <w:style w:type="paragraph" w:styleId="NormaleWeb">
    <w:name w:val="Normal (Web)"/>
    <w:basedOn w:val="Normale"/>
    <w:uiPriority w:val="99"/>
    <w:semiHidden/>
    <w:unhideWhenUsed/>
    <w:rsid w:val="00F67A98"/>
    <w:pPr>
      <w:suppressAutoHyphens w:val="0"/>
      <w:overflowPunct/>
      <w:spacing w:before="100" w:beforeAutospacing="1" w:after="100" w:afterAutospacing="1"/>
    </w:pPr>
    <w:rPr>
      <w:color w:val="auto"/>
      <w:kern w:val="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28453">
      <w:bodyDiv w:val="1"/>
      <w:marLeft w:val="0"/>
      <w:marRight w:val="0"/>
      <w:marTop w:val="0"/>
      <w:marBottom w:val="0"/>
      <w:divBdr>
        <w:top w:val="none" w:sz="0" w:space="0" w:color="auto"/>
        <w:left w:val="none" w:sz="0" w:space="0" w:color="auto"/>
        <w:bottom w:val="none" w:sz="0" w:space="0" w:color="auto"/>
        <w:right w:val="none" w:sz="0" w:space="0" w:color="auto"/>
      </w:divBdr>
      <w:divsChild>
        <w:div w:id="789788063">
          <w:marLeft w:val="0"/>
          <w:marRight w:val="0"/>
          <w:marTop w:val="0"/>
          <w:marBottom w:val="0"/>
          <w:divBdr>
            <w:top w:val="none" w:sz="0" w:space="0" w:color="auto"/>
            <w:left w:val="none" w:sz="0" w:space="0" w:color="auto"/>
            <w:bottom w:val="none" w:sz="0" w:space="0" w:color="auto"/>
            <w:right w:val="none" w:sz="0" w:space="0" w:color="auto"/>
          </w:divBdr>
        </w:div>
      </w:divsChild>
    </w:div>
    <w:div w:id="941302944">
      <w:bodyDiv w:val="1"/>
      <w:marLeft w:val="0"/>
      <w:marRight w:val="0"/>
      <w:marTop w:val="0"/>
      <w:marBottom w:val="0"/>
      <w:divBdr>
        <w:top w:val="none" w:sz="0" w:space="0" w:color="auto"/>
        <w:left w:val="none" w:sz="0" w:space="0" w:color="auto"/>
        <w:bottom w:val="none" w:sz="0" w:space="0" w:color="auto"/>
        <w:right w:val="none" w:sz="0" w:space="0" w:color="auto"/>
      </w:divBdr>
      <w:divsChild>
        <w:div w:id="856499311">
          <w:marLeft w:val="0"/>
          <w:marRight w:val="0"/>
          <w:marTop w:val="0"/>
          <w:marBottom w:val="0"/>
          <w:divBdr>
            <w:top w:val="none" w:sz="0" w:space="0" w:color="auto"/>
            <w:left w:val="none" w:sz="0" w:space="0" w:color="auto"/>
            <w:bottom w:val="none" w:sz="0" w:space="0" w:color="auto"/>
            <w:right w:val="none" w:sz="0" w:space="0" w:color="auto"/>
          </w:divBdr>
          <w:divsChild>
            <w:div w:id="691496872">
              <w:marLeft w:val="0"/>
              <w:marRight w:val="0"/>
              <w:marTop w:val="0"/>
              <w:marBottom w:val="0"/>
              <w:divBdr>
                <w:top w:val="none" w:sz="0" w:space="0" w:color="auto"/>
                <w:left w:val="none" w:sz="0" w:space="0" w:color="auto"/>
                <w:bottom w:val="none" w:sz="0" w:space="0" w:color="auto"/>
                <w:right w:val="none" w:sz="0" w:space="0" w:color="auto"/>
              </w:divBdr>
              <w:divsChild>
                <w:div w:id="397023191">
                  <w:marLeft w:val="0"/>
                  <w:marRight w:val="0"/>
                  <w:marTop w:val="0"/>
                  <w:marBottom w:val="0"/>
                  <w:divBdr>
                    <w:top w:val="none" w:sz="0" w:space="0" w:color="auto"/>
                    <w:left w:val="none" w:sz="0" w:space="0" w:color="auto"/>
                    <w:bottom w:val="none" w:sz="0" w:space="0" w:color="auto"/>
                    <w:right w:val="none" w:sz="0" w:space="0" w:color="auto"/>
                  </w:divBdr>
                  <w:divsChild>
                    <w:div w:id="832910100">
                      <w:marLeft w:val="0"/>
                      <w:marRight w:val="0"/>
                      <w:marTop w:val="0"/>
                      <w:marBottom w:val="0"/>
                      <w:divBdr>
                        <w:top w:val="none" w:sz="0" w:space="0" w:color="auto"/>
                        <w:left w:val="none" w:sz="0" w:space="0" w:color="auto"/>
                        <w:bottom w:val="none" w:sz="0" w:space="0" w:color="auto"/>
                        <w:right w:val="none" w:sz="0" w:space="0" w:color="auto"/>
                      </w:divBdr>
                      <w:divsChild>
                        <w:div w:id="10648459">
                          <w:marLeft w:val="0"/>
                          <w:marRight w:val="0"/>
                          <w:marTop w:val="0"/>
                          <w:marBottom w:val="0"/>
                          <w:divBdr>
                            <w:top w:val="none" w:sz="0" w:space="0" w:color="auto"/>
                            <w:left w:val="none" w:sz="0" w:space="0" w:color="auto"/>
                            <w:bottom w:val="none" w:sz="0" w:space="0" w:color="auto"/>
                            <w:right w:val="none" w:sz="0" w:space="0" w:color="auto"/>
                          </w:divBdr>
                          <w:divsChild>
                            <w:div w:id="1958945070">
                              <w:marLeft w:val="0"/>
                              <w:marRight w:val="0"/>
                              <w:marTop w:val="0"/>
                              <w:marBottom w:val="0"/>
                              <w:divBdr>
                                <w:top w:val="none" w:sz="0" w:space="0" w:color="auto"/>
                                <w:left w:val="none" w:sz="0" w:space="0" w:color="auto"/>
                                <w:bottom w:val="none" w:sz="0" w:space="0" w:color="auto"/>
                                <w:right w:val="none" w:sz="0" w:space="0" w:color="auto"/>
                              </w:divBdr>
                              <w:divsChild>
                                <w:div w:id="1294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572286">
      <w:bodyDiv w:val="1"/>
      <w:marLeft w:val="0"/>
      <w:marRight w:val="0"/>
      <w:marTop w:val="0"/>
      <w:marBottom w:val="0"/>
      <w:divBdr>
        <w:top w:val="none" w:sz="0" w:space="0" w:color="auto"/>
        <w:left w:val="none" w:sz="0" w:space="0" w:color="auto"/>
        <w:bottom w:val="none" w:sz="0" w:space="0" w:color="auto"/>
        <w:right w:val="none" w:sz="0" w:space="0" w:color="auto"/>
      </w:divBdr>
      <w:divsChild>
        <w:div w:id="1313681983">
          <w:marLeft w:val="0"/>
          <w:marRight w:val="0"/>
          <w:marTop w:val="0"/>
          <w:marBottom w:val="0"/>
          <w:divBdr>
            <w:top w:val="none" w:sz="0" w:space="0" w:color="auto"/>
            <w:left w:val="none" w:sz="0" w:space="0" w:color="auto"/>
            <w:bottom w:val="none" w:sz="0" w:space="0" w:color="auto"/>
            <w:right w:val="none" w:sz="0" w:space="0" w:color="auto"/>
          </w:divBdr>
          <w:divsChild>
            <w:div w:id="1195996477">
              <w:marLeft w:val="0"/>
              <w:marRight w:val="0"/>
              <w:marTop w:val="0"/>
              <w:marBottom w:val="0"/>
              <w:divBdr>
                <w:top w:val="none" w:sz="0" w:space="0" w:color="auto"/>
                <w:left w:val="none" w:sz="0" w:space="0" w:color="auto"/>
                <w:bottom w:val="none" w:sz="0" w:space="0" w:color="auto"/>
                <w:right w:val="none" w:sz="0" w:space="0" w:color="auto"/>
              </w:divBdr>
              <w:divsChild>
                <w:div w:id="1053891821">
                  <w:marLeft w:val="0"/>
                  <w:marRight w:val="0"/>
                  <w:marTop w:val="0"/>
                  <w:marBottom w:val="0"/>
                  <w:divBdr>
                    <w:top w:val="none" w:sz="0" w:space="0" w:color="auto"/>
                    <w:left w:val="none" w:sz="0" w:space="0" w:color="auto"/>
                    <w:bottom w:val="none" w:sz="0" w:space="0" w:color="auto"/>
                    <w:right w:val="none" w:sz="0" w:space="0" w:color="auto"/>
                  </w:divBdr>
                  <w:divsChild>
                    <w:div w:id="3015892">
                      <w:marLeft w:val="0"/>
                      <w:marRight w:val="0"/>
                      <w:marTop w:val="0"/>
                      <w:marBottom w:val="0"/>
                      <w:divBdr>
                        <w:top w:val="none" w:sz="0" w:space="0" w:color="auto"/>
                        <w:left w:val="none" w:sz="0" w:space="0" w:color="auto"/>
                        <w:bottom w:val="none" w:sz="0" w:space="0" w:color="auto"/>
                        <w:right w:val="none" w:sz="0" w:space="0" w:color="auto"/>
                      </w:divBdr>
                      <w:divsChild>
                        <w:div w:id="45418286">
                          <w:marLeft w:val="0"/>
                          <w:marRight w:val="0"/>
                          <w:marTop w:val="0"/>
                          <w:marBottom w:val="0"/>
                          <w:divBdr>
                            <w:top w:val="none" w:sz="0" w:space="0" w:color="auto"/>
                            <w:left w:val="none" w:sz="0" w:space="0" w:color="auto"/>
                            <w:bottom w:val="none" w:sz="0" w:space="0" w:color="auto"/>
                            <w:right w:val="none" w:sz="0" w:space="0" w:color="auto"/>
                          </w:divBdr>
                          <w:divsChild>
                            <w:div w:id="801583951">
                              <w:marLeft w:val="0"/>
                              <w:marRight w:val="0"/>
                              <w:marTop w:val="0"/>
                              <w:marBottom w:val="0"/>
                              <w:divBdr>
                                <w:top w:val="none" w:sz="0" w:space="0" w:color="auto"/>
                                <w:left w:val="none" w:sz="0" w:space="0" w:color="auto"/>
                                <w:bottom w:val="none" w:sz="0" w:space="0" w:color="auto"/>
                                <w:right w:val="none" w:sz="0" w:space="0" w:color="auto"/>
                              </w:divBdr>
                              <w:divsChild>
                                <w:div w:id="12376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t.wikipedia.org/wiki/Anacardio" TargetMode="External"/><Relationship Id="rId117" Type="http://schemas.openxmlformats.org/officeDocument/2006/relationships/image" Target="media/image71.jpeg"/><Relationship Id="rId21" Type="http://schemas.openxmlformats.org/officeDocument/2006/relationships/hyperlink" Target="https://it.wikipedia.org/wiki/Cacao" TargetMode="External"/><Relationship Id="rId42" Type="http://schemas.openxmlformats.org/officeDocument/2006/relationships/image" Target="media/image11.jpeg"/><Relationship Id="rId47" Type="http://schemas.openxmlformats.org/officeDocument/2006/relationships/image" Target="media/image14.png"/><Relationship Id="rId63" Type="http://schemas.openxmlformats.org/officeDocument/2006/relationships/image" Target="media/image27.jpeg"/><Relationship Id="rId68" Type="http://schemas.openxmlformats.org/officeDocument/2006/relationships/image" Target="media/image32.jpeg"/><Relationship Id="rId84" Type="http://schemas.openxmlformats.org/officeDocument/2006/relationships/image" Target="media/image43.png"/><Relationship Id="rId89" Type="http://schemas.openxmlformats.org/officeDocument/2006/relationships/image" Target="media/image48.jpeg"/><Relationship Id="rId112" Type="http://schemas.openxmlformats.org/officeDocument/2006/relationships/hyperlink" Target="http://www.google.it/url?url=http://www.langevin.com/blog/2009/05/05/smile-training-a-simple-guide-to-successful-training/comment-page-1/&amp;rct=j&amp;frm=1&amp;q=&amp;esrc=s&amp;sa=U&amp;ei=tS8ZVcLLBIKtUb-SgZAC&amp;ved=0CCgQ9QEwCQ&amp;sig2=Q3xHuBweENNcB6JZMdUflQ&amp;usg=AFQjCNE5yBhX48OkY2Drquw13USBE4sv4g" TargetMode="External"/><Relationship Id="rId16" Type="http://schemas.openxmlformats.org/officeDocument/2006/relationships/image" Target="media/image8.jpeg"/><Relationship Id="rId107" Type="http://schemas.openxmlformats.org/officeDocument/2006/relationships/image" Target="media/image65.png"/><Relationship Id="rId11" Type="http://schemas.openxmlformats.org/officeDocument/2006/relationships/image" Target="media/image3.png"/><Relationship Id="rId24" Type="http://schemas.openxmlformats.org/officeDocument/2006/relationships/hyperlink" Target="https://it.wikipedia.org/wiki/Orzo_(alimento)" TargetMode="External"/><Relationship Id="rId32" Type="http://schemas.openxmlformats.org/officeDocument/2006/relationships/hyperlink" Target="https://it.wikipedia.org/wiki/Camomilla" TargetMode="External"/><Relationship Id="rId37" Type="http://schemas.openxmlformats.org/officeDocument/2006/relationships/hyperlink" Target="https://it.wikipedia.org/wiki/Chiodi_di_garofano" TargetMode="External"/><Relationship Id="rId40" Type="http://schemas.openxmlformats.org/officeDocument/2006/relationships/hyperlink" Target="http://www.eventhia.com/" TargetMode="External"/><Relationship Id="rId45" Type="http://schemas.openxmlformats.org/officeDocument/2006/relationships/hyperlink" Target="http://www.cambusecritiche.org/" TargetMode="External"/><Relationship Id="rId53" Type="http://schemas.openxmlformats.org/officeDocument/2006/relationships/hyperlink" Target="http://www.istitutotumori.mi.it/modules.php?name=Content&amp;pa=showpage&amp;pid=582" TargetMode="External"/><Relationship Id="rId58" Type="http://schemas.openxmlformats.org/officeDocument/2006/relationships/image" Target="media/image22.jpeg"/><Relationship Id="rId66" Type="http://schemas.openxmlformats.org/officeDocument/2006/relationships/image" Target="media/image30.jpeg"/><Relationship Id="rId74" Type="http://schemas.openxmlformats.org/officeDocument/2006/relationships/image" Target="media/image37.png"/><Relationship Id="rId79" Type="http://schemas.openxmlformats.org/officeDocument/2006/relationships/hyperlink" Target="http://www.ieo.it/it/PREVENZIONE/In-primo-piano/Smarfood/Consigli-SmartFood/" TargetMode="External"/><Relationship Id="rId87" Type="http://schemas.openxmlformats.org/officeDocument/2006/relationships/image" Target="media/image46.png"/><Relationship Id="rId102" Type="http://schemas.openxmlformats.org/officeDocument/2006/relationships/image" Target="media/image60.jpeg"/><Relationship Id="rId110" Type="http://schemas.openxmlformats.org/officeDocument/2006/relationships/hyperlink" Target="http://www.google.it/url?url=http://lachiomadiberenice.forumfree.it/?t=66840418&amp;rct=j&amp;frm=1&amp;q=&amp;esrc=s&amp;sa=U&amp;ei=ljAZVeL9EIv9UqiAgZAL&amp;ved=0CDQQ9QEwDw&amp;sig2=5krNdEHPAevz0prky9pIfQ&amp;usg=AFQjCNFXNbhdWdcAsOKmey2rOB6lVEv3Sw" TargetMode="External"/><Relationship Id="rId115" Type="http://schemas.openxmlformats.org/officeDocument/2006/relationships/image" Target="media/image70.jpeg"/><Relationship Id="rId5" Type="http://schemas.openxmlformats.org/officeDocument/2006/relationships/settings" Target="settings.xml"/><Relationship Id="rId61" Type="http://schemas.openxmlformats.org/officeDocument/2006/relationships/image" Target="media/image25.jpeg"/><Relationship Id="rId82" Type="http://schemas.openxmlformats.org/officeDocument/2006/relationships/image" Target="media/image42.gif"/><Relationship Id="rId90" Type="http://schemas.openxmlformats.org/officeDocument/2006/relationships/image" Target="media/image49.jpeg"/><Relationship Id="rId95" Type="http://schemas.openxmlformats.org/officeDocument/2006/relationships/image" Target="media/image54.emf"/><Relationship Id="rId19" Type="http://schemas.openxmlformats.org/officeDocument/2006/relationships/hyperlink" Target="https://it.wikipedia.org/wiki/T&#232;" TargetMode="External"/><Relationship Id="rId14" Type="http://schemas.openxmlformats.org/officeDocument/2006/relationships/image" Target="media/image6.png"/><Relationship Id="rId22" Type="http://schemas.openxmlformats.org/officeDocument/2006/relationships/hyperlink" Target="https://it.wikipedia.org/wiki/Miele" TargetMode="External"/><Relationship Id="rId27" Type="http://schemas.openxmlformats.org/officeDocument/2006/relationships/hyperlink" Target="https://it.wikipedia.org/wiki/Uva_sultanina" TargetMode="External"/><Relationship Id="rId30" Type="http://schemas.openxmlformats.org/officeDocument/2006/relationships/hyperlink" Target="https://it.wikipedia.org/wiki/Infuso" TargetMode="External"/><Relationship Id="rId35" Type="http://schemas.openxmlformats.org/officeDocument/2006/relationships/hyperlink" Target="https://it.wikipedia.org/wiki/Piper_nigrum" TargetMode="External"/><Relationship Id="rId43" Type="http://schemas.openxmlformats.org/officeDocument/2006/relationships/image" Target="media/image12.jpeg"/><Relationship Id="rId48" Type="http://schemas.openxmlformats.org/officeDocument/2006/relationships/image" Target="media/image15.png"/><Relationship Id="rId56" Type="http://schemas.openxmlformats.org/officeDocument/2006/relationships/image" Target="media/image21.emf"/><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image" Target="media/image40.jpeg"/><Relationship Id="rId100" Type="http://schemas.openxmlformats.org/officeDocument/2006/relationships/image" Target="media/image59.png"/><Relationship Id="rId105" Type="http://schemas.openxmlformats.org/officeDocument/2006/relationships/image" Target="media/image63.emf"/><Relationship Id="rId113" Type="http://schemas.openxmlformats.org/officeDocument/2006/relationships/image" Target="media/image69.jpeg"/><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6.jpeg"/><Relationship Id="rId80" Type="http://schemas.openxmlformats.org/officeDocument/2006/relationships/hyperlink" Target="http://www.sostenibile.com/blog/2013/08/leggere-le-etichette-in-4-passi/" TargetMode="External"/><Relationship Id="rId85" Type="http://schemas.openxmlformats.org/officeDocument/2006/relationships/image" Target="media/image44.jpeg"/><Relationship Id="rId93" Type="http://schemas.openxmlformats.org/officeDocument/2006/relationships/image" Target="media/image52.jpe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it.wikipedia.org/wiki/Frutta_secca" TargetMode="External"/><Relationship Id="rId33" Type="http://schemas.openxmlformats.org/officeDocument/2006/relationships/hyperlink" Target="https://it.wikipedia.org/wiki/Mentha" TargetMode="External"/><Relationship Id="rId38" Type="http://schemas.openxmlformats.org/officeDocument/2006/relationships/hyperlink" Target="https://it.wikipedia.org/wiki/Noce_moscata" TargetMode="External"/><Relationship Id="rId46" Type="http://schemas.openxmlformats.org/officeDocument/2006/relationships/hyperlink" Target="http://www.cambusecritiche.org/blog/2014/11/21/ma-fare-cambuse-critica-costa-di-piu/" TargetMode="External"/><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image" Target="media/image61.jpeg"/><Relationship Id="rId108" Type="http://schemas.openxmlformats.org/officeDocument/2006/relationships/image" Target="media/image66.png"/><Relationship Id="rId116" Type="http://schemas.openxmlformats.org/officeDocument/2006/relationships/hyperlink" Target="http://www.google.it/url?url=http://www.dillosulweb.it/stai-domanda-inutile-guarda-lemoticon/&amp;rct=j&amp;frm=1&amp;q=&amp;esrc=s&amp;sa=U&amp;ei=8jAZVc_jOIutU6iagNgG&amp;ved=0CDAQ9QEwDTgU&amp;sig2=K_UjnOh6jCkiPyUtqm1r5w&amp;usg=AFQjCNFnxKhVnebOePvRGRyGcJPiBeZLTg" TargetMode="External"/><Relationship Id="rId20" Type="http://schemas.openxmlformats.org/officeDocument/2006/relationships/hyperlink" Target="https://it.wikipedia.org/wiki/Zucchero_di_canna" TargetMode="External"/><Relationship Id="rId41" Type="http://schemas.openxmlformats.org/officeDocument/2006/relationships/image" Target="media/image10.png"/><Relationship Id="rId54" Type="http://schemas.openxmlformats.org/officeDocument/2006/relationships/hyperlink" Target="https://www.youtube.com/results?search_query=dottor+berrino" TargetMode="External"/><Relationship Id="rId62" Type="http://schemas.openxmlformats.org/officeDocument/2006/relationships/image" Target="media/image26.png"/><Relationship Id="rId70" Type="http://schemas.openxmlformats.org/officeDocument/2006/relationships/image" Target="media/image34.jpeg"/><Relationship Id="rId75" Type="http://schemas.openxmlformats.org/officeDocument/2006/relationships/image" Target="media/image38.jpeg"/><Relationship Id="rId83" Type="http://schemas.openxmlformats.org/officeDocument/2006/relationships/hyperlink" Target="http://www.airc.it/cancro/disinformazione/additivi-conservanti-alimentari/" TargetMode="External"/><Relationship Id="rId88" Type="http://schemas.openxmlformats.org/officeDocument/2006/relationships/image" Target="media/image47.jpeg"/><Relationship Id="rId91" Type="http://schemas.openxmlformats.org/officeDocument/2006/relationships/image" Target="media/image50.jpeg"/><Relationship Id="rId96" Type="http://schemas.openxmlformats.org/officeDocument/2006/relationships/image" Target="media/image55.jpeg"/><Relationship Id="rId111"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it.wikipedia.org/wiki/Quinoa" TargetMode="External"/><Relationship Id="rId28" Type="http://schemas.openxmlformats.org/officeDocument/2006/relationships/hyperlink" Target="https://it.wikipedia.org/wiki/Mangifera_indica" TargetMode="External"/><Relationship Id="rId36" Type="http://schemas.openxmlformats.org/officeDocument/2006/relationships/hyperlink" Target="https://it.wikipedia.org/wiki/Cannella" TargetMode="External"/><Relationship Id="rId49" Type="http://schemas.openxmlformats.org/officeDocument/2006/relationships/image" Target="media/image16.jpeg"/><Relationship Id="rId57" Type="http://schemas.openxmlformats.org/officeDocument/2006/relationships/hyperlink" Target="http://www.istitutotumori.mi.it/modules.php?name=Content&amp;pa=showpage&amp;pid=582" TargetMode="External"/><Relationship Id="rId106" Type="http://schemas.openxmlformats.org/officeDocument/2006/relationships/image" Target="media/image64.gif"/><Relationship Id="rId114" Type="http://schemas.openxmlformats.org/officeDocument/2006/relationships/hyperlink" Target="http://www.google.it/url?url=http://comefare.com/come-fare-le-emoticon-nascoste-su-skype/&amp;rct=j&amp;frm=1&amp;q=&amp;esrc=s&amp;sa=U&amp;ei=8jAZVc_jOIutU6iagNgG&amp;ved=0CCQQ9QEwBzgU&amp;sig2=jI2hHpYIJ-WrtZSf8wxOQQ&amp;usg=AFQjCNHCQjhaSRxhG8D6m2kN2f-fISJK1w"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it.wikipedia.org/wiki/Carcad&#232;"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hyperlink" Target="http://ec.europa.eu/agriculture/organic/index_it.htm" TargetMode="External"/><Relationship Id="rId78" Type="http://schemas.openxmlformats.org/officeDocument/2006/relationships/image" Target="media/image41.jpeg"/><Relationship Id="rId81" Type="http://schemas.openxmlformats.org/officeDocument/2006/relationships/hyperlink" Target="http://www.altroconsumo.it/nutrizione/merendine-e-snack-grassi-nascosti-s239443.htm" TargetMode="External"/><Relationship Id="rId86" Type="http://schemas.openxmlformats.org/officeDocument/2006/relationships/image" Target="media/image45.jpeg"/><Relationship Id="rId94" Type="http://schemas.openxmlformats.org/officeDocument/2006/relationships/image" Target="media/image53.emf"/><Relationship Id="rId99" Type="http://schemas.openxmlformats.org/officeDocument/2006/relationships/image" Target="media/image58.jpeg"/><Relationship Id="rId101" Type="http://schemas.openxmlformats.org/officeDocument/2006/relationships/hyperlink" Target="http://awsassets.wwfit.panda.org/downloads/sai_che_pesci_pigliare.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it.wikipedia.org/wiki/Caff&#232;" TargetMode="External"/><Relationship Id="rId39" Type="http://schemas.openxmlformats.org/officeDocument/2006/relationships/hyperlink" Target="http://www.puntopace.net/consumocritico/Terraterra/GUIDA%20AL%20CONSUMO%20RESPONSABILE.htm" TargetMode="External"/><Relationship Id="rId109" Type="http://schemas.openxmlformats.org/officeDocument/2006/relationships/image" Target="media/image67.png"/><Relationship Id="rId34" Type="http://schemas.openxmlformats.org/officeDocument/2006/relationships/hyperlink" Target="https://it.wikipedia.org/wiki/Spezie" TargetMode="External"/><Relationship Id="rId50" Type="http://schemas.openxmlformats.org/officeDocument/2006/relationships/image" Target="media/image17.jpeg"/><Relationship Id="rId55" Type="http://schemas.openxmlformats.org/officeDocument/2006/relationships/image" Target="media/image20.jpeg"/><Relationship Id="rId76" Type="http://schemas.openxmlformats.org/officeDocument/2006/relationships/image" Target="media/image39.jpeg"/><Relationship Id="rId97" Type="http://schemas.openxmlformats.org/officeDocument/2006/relationships/image" Target="media/image56.gif"/><Relationship Id="rId104" Type="http://schemas.openxmlformats.org/officeDocument/2006/relationships/image" Target="media/image62.e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jpeg"/><Relationship Id="rId9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it.wikipedia.org/wiki/Banan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2.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24F4B-3F84-4E89-858A-A6A2FE131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89</Pages>
  <Words>17809</Words>
  <Characters>101516</Characters>
  <Application>Microsoft Office Word</Application>
  <DocSecurity>0</DocSecurity>
  <Lines>845</Lines>
  <Paragraphs>238</Paragraphs>
  <ScaleCrop>false</ScaleCrop>
  <HeadingPairs>
    <vt:vector size="2" baseType="variant">
      <vt:variant>
        <vt:lpstr>Titolo</vt:lpstr>
      </vt:variant>
      <vt:variant>
        <vt:i4>1</vt:i4>
      </vt:variant>
    </vt:vector>
  </HeadingPairs>
  <TitlesOfParts>
    <vt:vector size="1" baseType="lpstr">
      <vt:lpstr>Mauro Lombardo</vt:lpstr>
    </vt:vector>
  </TitlesOfParts>
  <Company/>
  <LinksUpToDate>false</LinksUpToDate>
  <CharactersWithSpaces>119087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Mauro Lombardo</dc:title>
  <dc:creator>ASLMI2</dc:creator>
  <cp:lastModifiedBy>Meri</cp:lastModifiedBy>
  <cp:revision>28</cp:revision>
  <cp:lastPrinted>2015-04-09T09:04:00Z</cp:lastPrinted>
  <dcterms:created xsi:type="dcterms:W3CDTF">2015-03-22T12:38:00Z</dcterms:created>
  <dcterms:modified xsi:type="dcterms:W3CDTF">2015-04-12T09:16:00Z</dcterms:modified>
</cp:coreProperties>
</file>